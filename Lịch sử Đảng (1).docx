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0048" w:type="dxa"/>
        <w:tblInd w:w="-490" w:type="dxa"/>
        <w:tblLook w:val="04A0" w:firstRow="1" w:lastRow="0" w:firstColumn="1" w:lastColumn="0" w:noHBand="0" w:noVBand="1"/>
      </w:tblPr>
      <w:tblGrid>
        <w:gridCol w:w="1295"/>
        <w:gridCol w:w="7756"/>
        <w:gridCol w:w="997"/>
      </w:tblGrid>
      <w:tr w:rsidR="002B5601">
        <w:tc>
          <w:tcPr>
            <w:tcW w:w="10048" w:type="dxa"/>
            <w:gridSpan w:val="3"/>
            <w:shd w:val="clear" w:color="auto" w:fill="auto"/>
          </w:tcPr>
          <w:p w:rsidR="002B5601" w:rsidRDefault="00000000">
            <w:pPr>
              <w:spacing w:after="0" w:line="240" w:lineRule="auto"/>
              <w:jc w:val="center"/>
              <w:rPr>
                <w:rFonts w:ascii="Times New Roman" w:hAnsi="Times New Roman" w:cs="Times New Roman"/>
                <w:b/>
                <w:bCs/>
                <w:sz w:val="26"/>
                <w:szCs w:val="26"/>
                <w:lang w:val="en-US"/>
              </w:rPr>
            </w:pPr>
            <w:r>
              <w:rPr>
                <w:rFonts w:ascii="Times New Roman" w:hAnsi="Times New Roman" w:cs="Times New Roman"/>
                <w:b/>
                <w:bCs/>
                <w:sz w:val="26"/>
                <w:szCs w:val="26"/>
                <w:lang w:val="en-US"/>
              </w:rPr>
              <w:t>LỊCH SỬ ĐẢNG</w:t>
            </w:r>
          </w:p>
          <w:p w:rsidR="002B5601" w:rsidRDefault="002B5601">
            <w:pPr>
              <w:spacing w:after="0" w:line="240" w:lineRule="auto"/>
              <w:jc w:val="center"/>
              <w:rPr>
                <w:rFonts w:ascii="Times New Roman" w:hAnsi="Times New Roman" w:cs="Times New Roman"/>
                <w:sz w:val="26"/>
                <w:szCs w:val="26"/>
                <w:lang w:val="en-US"/>
              </w:rPr>
            </w:pPr>
          </w:p>
        </w:tc>
      </w:tr>
      <w:tr w:rsidR="002B5601">
        <w:tc>
          <w:tcPr>
            <w:tcW w:w="9051" w:type="dxa"/>
            <w:gridSpan w:val="2"/>
            <w:shd w:val="clear" w:color="auto" w:fill="auto"/>
          </w:tcPr>
          <w:p w:rsidR="002B5601" w:rsidRDefault="00000000">
            <w:pPr>
              <w:tabs>
                <w:tab w:val="left" w:pos="3493"/>
              </w:tabs>
              <w:spacing w:after="0" w:line="240" w:lineRule="auto"/>
              <w:rPr>
                <w:rFonts w:ascii="Times New Roman" w:hAnsi="Times New Roman" w:cs="Times New Roman"/>
                <w:sz w:val="26"/>
                <w:szCs w:val="26"/>
              </w:rPr>
            </w:pPr>
            <w:r>
              <w:rPr>
                <w:rFonts w:ascii="Times New Roman" w:hAnsi="Times New Roman" w:cs="Times New Roman"/>
                <w:sz w:val="26"/>
                <w:szCs w:val="26"/>
              </w:rPr>
              <w:tab/>
              <w:t>NỘI DUNG CÂU HỎI ÔN TẬP</w:t>
            </w:r>
          </w:p>
        </w:tc>
        <w:tc>
          <w:tcPr>
            <w:tcW w:w="997" w:type="dxa"/>
            <w:vAlign w:val="center"/>
          </w:tcPr>
          <w:p w:rsidR="002B5601" w:rsidRDefault="00000000">
            <w:pPr>
              <w:spacing w:after="0" w:line="24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ĐIỂM</w:t>
            </w:r>
          </w:p>
        </w:tc>
      </w:tr>
      <w:tr w:rsidR="002B5601">
        <w:tc>
          <w:tcPr>
            <w:tcW w:w="10048" w:type="dxa"/>
            <w:gridSpan w:val="3"/>
            <w:shd w:val="clear" w:color="auto" w:fill="auto"/>
          </w:tcPr>
          <w:p w:rsidR="002B5601" w:rsidRDefault="00000000">
            <w:pPr>
              <w:spacing w:after="0" w:line="240" w:lineRule="auto"/>
              <w:rPr>
                <w:rFonts w:ascii="Times New Roman" w:hAnsi="Times New Roman" w:cs="Times New Roman"/>
                <w:sz w:val="26"/>
                <w:szCs w:val="26"/>
              </w:rPr>
            </w:pPr>
            <w:r>
              <w:rPr>
                <w:rFonts w:ascii="Times New Roman" w:hAnsi="Times New Roman" w:cs="Times New Roman"/>
                <w:b/>
                <w:bCs/>
                <w:sz w:val="26"/>
                <w:szCs w:val="26"/>
              </w:rPr>
              <w:t>1. Nội dung và ý nghĩa của cương lĩnh chính trị đầu tiên được Hội nghị thành lập Đảng (2/1930) thông qua</w:t>
            </w:r>
          </w:p>
        </w:tc>
      </w:tr>
      <w:tr w:rsidR="002B5601">
        <w:tc>
          <w:tcPr>
            <w:tcW w:w="1295" w:type="dxa"/>
            <w:shd w:val="clear" w:color="auto" w:fill="auto"/>
          </w:tcPr>
          <w:p w:rsidR="002B5601" w:rsidRDefault="00000000">
            <w:pPr>
              <w:spacing w:after="0" w:line="240" w:lineRule="auto"/>
              <w:jc w:val="both"/>
              <w:rPr>
                <w:rFonts w:ascii="Times New Roman" w:hAnsi="Times New Roman" w:cs="Times New Roman"/>
                <w:sz w:val="26"/>
                <w:szCs w:val="26"/>
                <w:lang w:val="en-US"/>
              </w:rPr>
            </w:pPr>
            <w:r>
              <w:rPr>
                <w:rFonts w:ascii="Times New Roman" w:hAnsi="Times New Roman" w:cs="Times New Roman"/>
                <w:sz w:val="26"/>
                <w:szCs w:val="26"/>
              </w:rPr>
              <w:t>Giới thiệu</w:t>
            </w:r>
            <w:r>
              <w:rPr>
                <w:rFonts w:ascii="Times New Roman" w:hAnsi="Times New Roman" w:cs="Times New Roman"/>
                <w:sz w:val="26"/>
                <w:szCs w:val="26"/>
                <w:lang w:val="en-US"/>
              </w:rPr>
              <w:t xml:space="preserve"> (0.5đ)</w:t>
            </w:r>
          </w:p>
        </w:tc>
        <w:tc>
          <w:tcPr>
            <w:tcW w:w="7756" w:type="dxa"/>
          </w:tcPr>
          <w:p w:rsidR="002B5601" w:rsidRDefault="00000000">
            <w:pPr>
              <w:spacing w:after="0" w:line="240" w:lineRule="auto"/>
              <w:jc w:val="both"/>
              <w:rPr>
                <w:rFonts w:ascii="Times New Roman" w:hAnsi="Times New Roman" w:cs="Times New Roman"/>
                <w:sz w:val="26"/>
                <w:szCs w:val="26"/>
              </w:rPr>
            </w:pPr>
            <w:r>
              <w:rPr>
                <w:rFonts w:ascii="Times New Roman" w:hAnsi="Times New Roman" w:cs="Times New Roman"/>
                <w:sz w:val="26"/>
                <w:szCs w:val="26"/>
                <w:lang w:val="en-US"/>
              </w:rPr>
              <w:t>T</w:t>
            </w:r>
            <w:r>
              <w:rPr>
                <w:rFonts w:ascii="Times New Roman" w:hAnsi="Times New Roman" w:cs="Times New Roman"/>
                <w:sz w:val="26"/>
                <w:szCs w:val="26"/>
              </w:rPr>
              <w:t>ại hội nghị thành lập Đảng cộng sản Việt Nam thông qua hai văn kiện Chính cương vắn tắt và Sách lược vắn tắt. Hợp nhất hai văn kiện này là cương lĩnh chính trị của Đảng</w:t>
            </w:r>
          </w:p>
        </w:tc>
        <w:tc>
          <w:tcPr>
            <w:tcW w:w="997" w:type="dxa"/>
            <w:vAlign w:val="center"/>
          </w:tcPr>
          <w:p w:rsidR="002B5601" w:rsidRDefault="00000000">
            <w:pPr>
              <w:spacing w:after="0" w:line="240" w:lineRule="auto"/>
              <w:jc w:val="both"/>
              <w:rPr>
                <w:rFonts w:ascii="Times New Roman" w:hAnsi="Times New Roman" w:cs="Times New Roman"/>
                <w:sz w:val="26"/>
                <w:szCs w:val="26"/>
                <w:lang w:val="en-US"/>
              </w:rPr>
            </w:pPr>
            <w:r>
              <w:rPr>
                <w:rFonts w:ascii="Times New Roman" w:hAnsi="Times New Roman" w:cs="Times New Roman"/>
                <w:sz w:val="26"/>
                <w:szCs w:val="26"/>
                <w:lang w:val="en-US"/>
              </w:rPr>
              <w:t>0.5</w:t>
            </w:r>
          </w:p>
        </w:tc>
      </w:tr>
      <w:tr w:rsidR="002B5601">
        <w:trPr>
          <w:trHeight w:val="506"/>
        </w:trPr>
        <w:tc>
          <w:tcPr>
            <w:tcW w:w="1295" w:type="dxa"/>
            <w:vMerge w:val="restart"/>
            <w:shd w:val="clear" w:color="auto" w:fill="auto"/>
          </w:tcPr>
          <w:p w:rsidR="002B5601" w:rsidRDefault="00000000">
            <w:pPr>
              <w:spacing w:after="0" w:line="240" w:lineRule="auto"/>
              <w:jc w:val="both"/>
              <w:rPr>
                <w:rFonts w:ascii="Times New Roman" w:hAnsi="Times New Roman" w:cs="Times New Roman"/>
                <w:sz w:val="26"/>
                <w:szCs w:val="26"/>
                <w:lang w:val="en-US"/>
              </w:rPr>
            </w:pPr>
            <w:r>
              <w:rPr>
                <w:rFonts w:ascii="Times New Roman" w:hAnsi="Times New Roman" w:cs="Times New Roman"/>
                <w:sz w:val="26"/>
                <w:szCs w:val="26"/>
              </w:rPr>
              <w:t>Nội dung</w:t>
            </w:r>
            <w:r>
              <w:rPr>
                <w:rFonts w:ascii="Times New Roman" w:hAnsi="Times New Roman" w:cs="Times New Roman"/>
                <w:sz w:val="26"/>
                <w:szCs w:val="26"/>
                <w:lang w:val="en-US"/>
              </w:rPr>
              <w:t xml:space="preserve"> (3.5đ)</w:t>
            </w:r>
          </w:p>
        </w:tc>
        <w:tc>
          <w:tcPr>
            <w:tcW w:w="7756" w:type="dxa"/>
            <w:tcBorders>
              <w:bottom w:val="single" w:sz="4" w:space="0" w:color="auto"/>
            </w:tcBorders>
          </w:tcPr>
          <w:p w:rsidR="002B5601" w:rsidRDefault="00000000">
            <w:pPr>
              <w:spacing w:after="0" w:line="240" w:lineRule="auto"/>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Pr>
                <w:rFonts w:ascii="Times New Roman" w:hAnsi="Times New Roman" w:cs="Times New Roman"/>
                <w:b/>
                <w:bCs/>
                <w:sz w:val="26"/>
                <w:szCs w:val="26"/>
              </w:rPr>
              <w:t>Phương hướng chiến lược</w:t>
            </w:r>
            <w:r>
              <w:rPr>
                <w:rFonts w:ascii="Times New Roman" w:hAnsi="Times New Roman" w:cs="Times New Roman"/>
                <w:sz w:val="26"/>
                <w:szCs w:val="26"/>
                <w:lang w:val="en-US"/>
              </w:rPr>
              <w:t>:</w:t>
            </w:r>
            <w:r>
              <w:rPr>
                <w:rFonts w:ascii="Times New Roman" w:hAnsi="Times New Roman" w:cs="Times New Roman"/>
                <w:sz w:val="26"/>
                <w:szCs w:val="26"/>
              </w:rPr>
              <w:t xml:space="preserve"> </w:t>
            </w:r>
            <w:r>
              <w:rPr>
                <w:rFonts w:ascii="Times New Roman" w:hAnsi="Times New Roman" w:cs="Times New Roman"/>
                <w:sz w:val="26"/>
                <w:szCs w:val="26"/>
                <w:lang w:val="en-US"/>
              </w:rPr>
              <w:t>“L</w:t>
            </w:r>
            <w:r>
              <w:rPr>
                <w:rFonts w:ascii="Times New Roman" w:hAnsi="Times New Roman" w:cs="Times New Roman"/>
                <w:sz w:val="26"/>
                <w:szCs w:val="26"/>
              </w:rPr>
              <w:t>àm tư sản dân quyền cách mạng và thổ địa cách mạng để đi đến xã hội cộng sản</w:t>
            </w:r>
            <w:r>
              <w:rPr>
                <w:rFonts w:ascii="Times New Roman" w:hAnsi="Times New Roman" w:cs="Times New Roman"/>
                <w:sz w:val="26"/>
                <w:szCs w:val="26"/>
                <w:lang w:val="en-US"/>
              </w:rPr>
              <w:t>”</w:t>
            </w:r>
          </w:p>
        </w:tc>
        <w:tc>
          <w:tcPr>
            <w:tcW w:w="997" w:type="dxa"/>
            <w:tcBorders>
              <w:bottom w:val="single" w:sz="4" w:space="0" w:color="auto"/>
            </w:tcBorders>
            <w:vAlign w:val="center"/>
          </w:tcPr>
          <w:p w:rsidR="002B5601" w:rsidRDefault="00000000">
            <w:pPr>
              <w:spacing w:after="0" w:line="240" w:lineRule="auto"/>
              <w:jc w:val="both"/>
              <w:rPr>
                <w:rFonts w:ascii="Times New Roman" w:hAnsi="Times New Roman" w:cs="Times New Roman"/>
                <w:sz w:val="26"/>
                <w:szCs w:val="26"/>
                <w:lang w:val="en-US"/>
              </w:rPr>
            </w:pPr>
            <w:r>
              <w:rPr>
                <w:rFonts w:ascii="Times New Roman" w:hAnsi="Times New Roman" w:cs="Times New Roman"/>
                <w:sz w:val="26"/>
                <w:szCs w:val="26"/>
                <w:lang w:val="en-US"/>
              </w:rPr>
              <w:t>0.5</w:t>
            </w:r>
          </w:p>
          <w:p w:rsidR="002B5601" w:rsidRDefault="002B5601">
            <w:pPr>
              <w:spacing w:after="0" w:line="240" w:lineRule="auto"/>
              <w:jc w:val="both"/>
              <w:rPr>
                <w:rFonts w:ascii="Times New Roman" w:hAnsi="Times New Roman" w:cs="Times New Roman"/>
                <w:sz w:val="26"/>
                <w:szCs w:val="26"/>
                <w:lang w:val="en-US"/>
              </w:rPr>
            </w:pPr>
          </w:p>
        </w:tc>
      </w:tr>
      <w:tr w:rsidR="002B5601">
        <w:trPr>
          <w:trHeight w:val="482"/>
        </w:trPr>
        <w:tc>
          <w:tcPr>
            <w:tcW w:w="1295" w:type="dxa"/>
            <w:vMerge/>
            <w:shd w:val="clear" w:color="auto" w:fill="auto"/>
          </w:tcPr>
          <w:p w:rsidR="002B5601" w:rsidRDefault="002B5601">
            <w:pPr>
              <w:spacing w:after="0" w:line="240" w:lineRule="auto"/>
              <w:jc w:val="both"/>
              <w:rPr>
                <w:rFonts w:ascii="Times New Roman" w:hAnsi="Times New Roman" w:cs="Times New Roman"/>
                <w:sz w:val="26"/>
                <w:szCs w:val="26"/>
                <w:lang w:val="en-US"/>
              </w:rPr>
            </w:pPr>
          </w:p>
        </w:tc>
        <w:tc>
          <w:tcPr>
            <w:tcW w:w="7756" w:type="dxa"/>
            <w:tcBorders>
              <w:bottom w:val="single" w:sz="4" w:space="0" w:color="auto"/>
            </w:tcBorders>
          </w:tcPr>
          <w:p w:rsidR="002B5601" w:rsidRDefault="00000000">
            <w:pPr>
              <w:spacing w:after="0" w:line="240" w:lineRule="auto"/>
              <w:jc w:val="both"/>
              <w:rPr>
                <w:rFonts w:ascii="Times New Roman" w:hAnsi="Times New Roman" w:cs="Times New Roman"/>
                <w:b/>
                <w:bCs/>
                <w:sz w:val="26"/>
                <w:szCs w:val="26"/>
                <w:lang w:val="en-US"/>
              </w:rPr>
            </w:pPr>
            <w:r>
              <w:rPr>
                <w:rFonts w:ascii="Times New Roman" w:hAnsi="Times New Roman" w:cs="Times New Roman"/>
                <w:sz w:val="26"/>
                <w:szCs w:val="26"/>
                <w:lang w:val="en-US"/>
              </w:rPr>
              <w:t>-</w:t>
            </w:r>
            <w:r>
              <w:rPr>
                <w:rFonts w:ascii="Times New Roman" w:hAnsi="Times New Roman" w:cs="Times New Roman"/>
                <w:sz w:val="26"/>
                <w:szCs w:val="26"/>
              </w:rPr>
              <w:t xml:space="preserve"> </w:t>
            </w:r>
            <w:r>
              <w:rPr>
                <w:rFonts w:ascii="Times New Roman" w:hAnsi="Times New Roman" w:cs="Times New Roman"/>
                <w:b/>
                <w:bCs/>
                <w:sz w:val="26"/>
                <w:szCs w:val="26"/>
                <w:lang w:val="en-US"/>
              </w:rPr>
              <w:t>N</w:t>
            </w:r>
            <w:r>
              <w:rPr>
                <w:rFonts w:ascii="Times New Roman" w:hAnsi="Times New Roman" w:cs="Times New Roman"/>
                <w:b/>
                <w:bCs/>
                <w:sz w:val="26"/>
                <w:szCs w:val="26"/>
              </w:rPr>
              <w:t xml:space="preserve">hiệm vụ cách mạng </w:t>
            </w:r>
          </w:p>
          <w:p w:rsidR="002B5601" w:rsidRDefault="00000000">
            <w:pPr>
              <w:spacing w:after="0" w:line="240" w:lineRule="auto"/>
              <w:jc w:val="both"/>
              <w:rPr>
                <w:rFonts w:ascii="Times New Roman" w:hAnsi="Times New Roman" w:cs="Times New Roman"/>
                <w:sz w:val="26"/>
                <w:szCs w:val="26"/>
                <w:lang w:val="en-US"/>
              </w:rPr>
            </w:pPr>
            <w:r>
              <w:rPr>
                <w:rFonts w:ascii="Times New Roman" w:hAnsi="Times New Roman" w:cs="Times New Roman"/>
                <w:sz w:val="26"/>
                <w:szCs w:val="26"/>
                <w:lang w:val="en-US"/>
              </w:rPr>
              <w:t>+ V</w:t>
            </w:r>
            <w:r>
              <w:rPr>
                <w:rFonts w:ascii="Times New Roman" w:hAnsi="Times New Roman" w:cs="Times New Roman"/>
                <w:sz w:val="26"/>
                <w:szCs w:val="26"/>
              </w:rPr>
              <w:t>ề chính trị</w:t>
            </w:r>
            <w:r>
              <w:rPr>
                <w:rFonts w:ascii="Times New Roman" w:hAnsi="Times New Roman" w:cs="Times New Roman"/>
                <w:sz w:val="26"/>
                <w:szCs w:val="26"/>
                <w:lang w:val="en-US"/>
              </w:rPr>
              <w:t>:</w:t>
            </w:r>
          </w:p>
          <w:p w:rsidR="002B5601" w:rsidRDefault="00000000">
            <w:pPr>
              <w:pStyle w:val="ListParagraph"/>
              <w:numPr>
                <w:ilvl w:val="0"/>
                <w:numId w:val="1"/>
              </w:numPr>
              <w:spacing w:after="0" w:line="240" w:lineRule="auto"/>
              <w:jc w:val="both"/>
              <w:rPr>
                <w:rFonts w:ascii="Times New Roman" w:hAnsi="Times New Roman" w:cs="Times New Roman"/>
                <w:sz w:val="26"/>
                <w:szCs w:val="26"/>
              </w:rPr>
            </w:pPr>
            <w:r>
              <w:rPr>
                <w:rFonts w:ascii="Times New Roman" w:hAnsi="Times New Roman" w:cs="Times New Roman"/>
                <w:sz w:val="26"/>
                <w:szCs w:val="26"/>
                <w:lang w:val="en-US"/>
              </w:rPr>
              <w:t>Đ</w:t>
            </w:r>
            <w:r>
              <w:rPr>
                <w:rFonts w:ascii="Times New Roman" w:hAnsi="Times New Roman" w:cs="Times New Roman"/>
                <w:sz w:val="26"/>
                <w:szCs w:val="26"/>
              </w:rPr>
              <w:t>ánh đuổi Pháp</w:t>
            </w:r>
            <w:r>
              <w:rPr>
                <w:rFonts w:ascii="Times New Roman" w:hAnsi="Times New Roman" w:cs="Times New Roman"/>
                <w:sz w:val="26"/>
                <w:szCs w:val="26"/>
                <w:lang w:val="en-US"/>
              </w:rPr>
              <w:t>,</w:t>
            </w:r>
            <w:r>
              <w:rPr>
                <w:rFonts w:ascii="Times New Roman" w:hAnsi="Times New Roman" w:cs="Times New Roman"/>
                <w:sz w:val="26"/>
                <w:szCs w:val="26"/>
              </w:rPr>
              <w:t xml:space="preserve"> đánh đổ phong kiến giành độc lập dân tộc</w:t>
            </w:r>
          </w:p>
          <w:p w:rsidR="002B5601" w:rsidRDefault="00000000">
            <w:pPr>
              <w:pStyle w:val="ListParagraph"/>
              <w:numPr>
                <w:ilvl w:val="0"/>
                <w:numId w:val="1"/>
              </w:numPr>
              <w:spacing w:after="0" w:line="240" w:lineRule="auto"/>
              <w:jc w:val="both"/>
              <w:rPr>
                <w:rFonts w:ascii="Times New Roman" w:hAnsi="Times New Roman" w:cs="Times New Roman"/>
                <w:sz w:val="26"/>
                <w:szCs w:val="26"/>
              </w:rPr>
            </w:pPr>
            <w:r>
              <w:rPr>
                <w:rFonts w:ascii="Times New Roman" w:hAnsi="Times New Roman" w:cs="Times New Roman"/>
                <w:sz w:val="26"/>
                <w:szCs w:val="26"/>
              </w:rPr>
              <w:t xml:space="preserve">Xây dựng chính phủ công - nông - binh </w:t>
            </w:r>
          </w:p>
          <w:p w:rsidR="002B5601" w:rsidRDefault="00000000">
            <w:pPr>
              <w:spacing w:after="0" w:line="240" w:lineRule="auto"/>
              <w:jc w:val="both"/>
              <w:rPr>
                <w:rFonts w:ascii="Times New Roman" w:hAnsi="Times New Roman" w:cs="Times New Roman"/>
                <w:sz w:val="26"/>
                <w:szCs w:val="26"/>
                <w:lang w:val="en-US"/>
              </w:rPr>
            </w:pPr>
            <w:r>
              <w:rPr>
                <w:rFonts w:ascii="Times New Roman" w:hAnsi="Times New Roman" w:cs="Times New Roman"/>
                <w:sz w:val="26"/>
                <w:szCs w:val="26"/>
                <w:lang w:val="en-US"/>
              </w:rPr>
              <w:t>+ V</w:t>
            </w:r>
            <w:r>
              <w:rPr>
                <w:rFonts w:ascii="Times New Roman" w:hAnsi="Times New Roman" w:cs="Times New Roman"/>
                <w:sz w:val="26"/>
                <w:szCs w:val="26"/>
              </w:rPr>
              <w:t>ề kinh tế</w:t>
            </w:r>
            <w:r>
              <w:rPr>
                <w:rFonts w:ascii="Times New Roman" w:hAnsi="Times New Roman" w:cs="Times New Roman"/>
                <w:sz w:val="26"/>
                <w:szCs w:val="26"/>
                <w:lang w:val="en-US"/>
              </w:rPr>
              <w:t>:</w:t>
            </w:r>
          </w:p>
          <w:p w:rsidR="002B5601" w:rsidRDefault="00000000">
            <w:pPr>
              <w:pStyle w:val="ListParagraph"/>
              <w:numPr>
                <w:ilvl w:val="0"/>
                <w:numId w:val="2"/>
              </w:numPr>
              <w:spacing w:after="0" w:line="240" w:lineRule="auto"/>
              <w:jc w:val="both"/>
              <w:rPr>
                <w:rFonts w:ascii="Times New Roman" w:hAnsi="Times New Roman" w:cs="Times New Roman"/>
                <w:sz w:val="26"/>
                <w:szCs w:val="26"/>
              </w:rPr>
            </w:pPr>
            <w:r>
              <w:rPr>
                <w:rFonts w:ascii="Times New Roman" w:hAnsi="Times New Roman" w:cs="Times New Roman"/>
                <w:sz w:val="26"/>
                <w:szCs w:val="26"/>
                <w:lang w:val="en-US"/>
              </w:rPr>
              <w:t>T</w:t>
            </w:r>
            <w:r>
              <w:rPr>
                <w:rFonts w:ascii="Times New Roman" w:hAnsi="Times New Roman" w:cs="Times New Roman"/>
                <w:sz w:val="26"/>
                <w:szCs w:val="26"/>
              </w:rPr>
              <w:t>ịch thu s</w:t>
            </w:r>
            <w:r>
              <w:rPr>
                <w:rFonts w:ascii="Times New Roman" w:hAnsi="Times New Roman" w:cs="Times New Roman"/>
                <w:sz w:val="26"/>
                <w:szCs w:val="26"/>
                <w:lang w:val="en-US"/>
              </w:rPr>
              <w:t>ả</w:t>
            </w:r>
            <w:r>
              <w:rPr>
                <w:rFonts w:ascii="Times New Roman" w:hAnsi="Times New Roman" w:cs="Times New Roman"/>
                <w:sz w:val="26"/>
                <w:szCs w:val="26"/>
              </w:rPr>
              <w:t xml:space="preserve">n nghiệp của đế quốc chủ nghĩa Pháp và Việt gian để chia cho dân cày nghèo </w:t>
            </w:r>
          </w:p>
          <w:p w:rsidR="002B5601" w:rsidRDefault="00000000">
            <w:pPr>
              <w:pStyle w:val="ListParagraph"/>
              <w:numPr>
                <w:ilvl w:val="0"/>
                <w:numId w:val="2"/>
              </w:numPr>
              <w:spacing w:after="0" w:line="240" w:lineRule="auto"/>
              <w:jc w:val="both"/>
              <w:rPr>
                <w:rFonts w:ascii="Times New Roman" w:hAnsi="Times New Roman" w:cs="Times New Roman"/>
                <w:sz w:val="26"/>
                <w:szCs w:val="26"/>
              </w:rPr>
            </w:pPr>
            <w:r>
              <w:rPr>
                <w:rFonts w:ascii="Times New Roman" w:hAnsi="Times New Roman" w:cs="Times New Roman"/>
                <w:sz w:val="26"/>
                <w:szCs w:val="26"/>
              </w:rPr>
              <w:t xml:space="preserve">Phát triển, mở mang về kinh tế </w:t>
            </w:r>
          </w:p>
          <w:p w:rsidR="002B5601" w:rsidRDefault="00000000">
            <w:pPr>
              <w:pStyle w:val="ListParagraph"/>
              <w:numPr>
                <w:ilvl w:val="0"/>
                <w:numId w:val="2"/>
              </w:numPr>
              <w:spacing w:after="0" w:line="240" w:lineRule="auto"/>
              <w:jc w:val="both"/>
              <w:rPr>
                <w:rFonts w:ascii="Times New Roman" w:hAnsi="Times New Roman" w:cs="Times New Roman"/>
                <w:sz w:val="26"/>
                <w:szCs w:val="26"/>
              </w:rPr>
            </w:pPr>
            <w:r>
              <w:rPr>
                <w:rFonts w:ascii="Times New Roman" w:hAnsi="Times New Roman" w:cs="Times New Roman"/>
                <w:sz w:val="26"/>
                <w:szCs w:val="26"/>
              </w:rPr>
              <w:t>Thi hành luật ngày làm 8h...</w:t>
            </w:r>
          </w:p>
          <w:p w:rsidR="002B5601" w:rsidRDefault="00000000">
            <w:pPr>
              <w:spacing w:after="0" w:line="240" w:lineRule="auto"/>
              <w:jc w:val="both"/>
              <w:rPr>
                <w:rFonts w:ascii="Times New Roman" w:hAnsi="Times New Roman" w:cs="Times New Roman"/>
                <w:sz w:val="26"/>
                <w:szCs w:val="26"/>
              </w:rPr>
            </w:pPr>
            <w:r>
              <w:rPr>
                <w:rFonts w:ascii="Times New Roman" w:hAnsi="Times New Roman" w:cs="Times New Roman"/>
                <w:sz w:val="26"/>
                <w:szCs w:val="26"/>
              </w:rPr>
              <w:t>+ Về văn hóa - xã hội:</w:t>
            </w:r>
          </w:p>
          <w:p w:rsidR="002B5601" w:rsidRDefault="00000000">
            <w:pPr>
              <w:pStyle w:val="ListParagraph"/>
              <w:numPr>
                <w:ilvl w:val="0"/>
                <w:numId w:val="3"/>
              </w:numPr>
              <w:spacing w:after="0" w:line="240" w:lineRule="auto"/>
              <w:jc w:val="both"/>
              <w:rPr>
                <w:rFonts w:ascii="Times New Roman" w:hAnsi="Times New Roman" w:cs="Times New Roman"/>
                <w:sz w:val="26"/>
                <w:szCs w:val="26"/>
              </w:rPr>
            </w:pPr>
            <w:r>
              <w:rPr>
                <w:rFonts w:ascii="Times New Roman" w:hAnsi="Times New Roman" w:cs="Times New Roman"/>
                <w:sz w:val="26"/>
                <w:szCs w:val="26"/>
                <w:lang w:val="en-US"/>
              </w:rPr>
              <w:t>T</w:t>
            </w:r>
            <w:r>
              <w:rPr>
                <w:rFonts w:ascii="Times New Roman" w:hAnsi="Times New Roman" w:cs="Times New Roman"/>
                <w:sz w:val="26"/>
                <w:szCs w:val="26"/>
              </w:rPr>
              <w:t>ự do tổ chức</w:t>
            </w:r>
          </w:p>
          <w:p w:rsidR="002B5601" w:rsidRDefault="00000000">
            <w:pPr>
              <w:pStyle w:val="ListParagraph"/>
              <w:numPr>
                <w:ilvl w:val="0"/>
                <w:numId w:val="3"/>
              </w:numPr>
              <w:spacing w:after="0" w:line="240" w:lineRule="auto"/>
              <w:jc w:val="both"/>
              <w:rPr>
                <w:rFonts w:ascii="Times New Roman" w:hAnsi="Times New Roman" w:cs="Times New Roman"/>
                <w:sz w:val="26"/>
                <w:szCs w:val="26"/>
              </w:rPr>
            </w:pPr>
            <w:r>
              <w:rPr>
                <w:rFonts w:ascii="Times New Roman" w:hAnsi="Times New Roman" w:cs="Times New Roman"/>
                <w:sz w:val="26"/>
                <w:szCs w:val="26"/>
                <w:lang w:val="en-US"/>
              </w:rPr>
              <w:t>N</w:t>
            </w:r>
            <w:r>
              <w:rPr>
                <w:rFonts w:ascii="Times New Roman" w:hAnsi="Times New Roman" w:cs="Times New Roman"/>
                <w:sz w:val="26"/>
                <w:szCs w:val="26"/>
              </w:rPr>
              <w:t xml:space="preserve">am nữ bình quyền </w:t>
            </w:r>
          </w:p>
          <w:p w:rsidR="002B5601" w:rsidRDefault="00000000">
            <w:pPr>
              <w:pStyle w:val="ListParagraph"/>
              <w:numPr>
                <w:ilvl w:val="0"/>
                <w:numId w:val="3"/>
              </w:numPr>
              <w:spacing w:after="0" w:line="240" w:lineRule="auto"/>
              <w:jc w:val="both"/>
              <w:rPr>
                <w:rFonts w:ascii="Times New Roman" w:hAnsi="Times New Roman" w:cs="Times New Roman"/>
                <w:sz w:val="26"/>
                <w:szCs w:val="26"/>
              </w:rPr>
            </w:pPr>
            <w:r>
              <w:rPr>
                <w:rFonts w:ascii="Times New Roman" w:hAnsi="Times New Roman" w:cs="Times New Roman"/>
                <w:sz w:val="26"/>
                <w:szCs w:val="26"/>
              </w:rPr>
              <w:t xml:space="preserve">Phổ thông giáo dục theo hướng công nông hóa </w:t>
            </w:r>
          </w:p>
          <w:p w:rsidR="002B5601" w:rsidRDefault="00000000">
            <w:pPr>
              <w:spacing w:after="0" w:line="240" w:lineRule="auto"/>
              <w:jc w:val="both"/>
              <w:rPr>
                <w:rFonts w:ascii="Times New Roman" w:hAnsi="Times New Roman" w:cs="Times New Roman"/>
                <w:sz w:val="26"/>
                <w:szCs w:val="26"/>
              </w:rPr>
            </w:pPr>
            <w:r>
              <w:rPr>
                <w:rFonts w:ascii="Times New Roman" w:hAnsi="Times New Roman" w:cs="Times New Roman"/>
                <w:sz w:val="26"/>
                <w:szCs w:val="26"/>
              </w:rPr>
              <w:t>=&gt; Nhiệm vụ dân tộc và nhiệm vụ dân chủ. Trong đó nhiệm vụ dân tộc là quan trọng nhất</w:t>
            </w:r>
          </w:p>
        </w:tc>
        <w:tc>
          <w:tcPr>
            <w:tcW w:w="997" w:type="dxa"/>
            <w:tcBorders>
              <w:bottom w:val="single" w:sz="4" w:space="0" w:color="auto"/>
            </w:tcBorders>
            <w:vAlign w:val="bottom"/>
          </w:tcPr>
          <w:p w:rsidR="002B5601" w:rsidRDefault="00000000">
            <w:pPr>
              <w:spacing w:after="0" w:line="240" w:lineRule="auto"/>
              <w:jc w:val="both"/>
              <w:rPr>
                <w:rFonts w:ascii="Times New Roman" w:hAnsi="Times New Roman" w:cs="Times New Roman"/>
                <w:sz w:val="26"/>
                <w:szCs w:val="26"/>
                <w:lang w:val="en-US"/>
              </w:rPr>
            </w:pPr>
            <w:r>
              <w:rPr>
                <w:rFonts w:ascii="Times New Roman" w:hAnsi="Times New Roman" w:cs="Times New Roman"/>
                <w:sz w:val="26"/>
                <w:szCs w:val="26"/>
                <w:lang w:val="en-US"/>
              </w:rPr>
              <w:t>1</w:t>
            </w:r>
          </w:p>
          <w:p w:rsidR="002B5601" w:rsidRDefault="002B5601">
            <w:pPr>
              <w:spacing w:after="0" w:line="240" w:lineRule="auto"/>
              <w:jc w:val="both"/>
              <w:rPr>
                <w:rFonts w:ascii="Times New Roman" w:hAnsi="Times New Roman" w:cs="Times New Roman"/>
                <w:sz w:val="26"/>
                <w:szCs w:val="26"/>
                <w:lang w:val="en-US"/>
              </w:rPr>
            </w:pPr>
          </w:p>
          <w:p w:rsidR="002B5601" w:rsidRDefault="002B5601">
            <w:pPr>
              <w:spacing w:after="0" w:line="240" w:lineRule="auto"/>
              <w:jc w:val="both"/>
              <w:rPr>
                <w:rFonts w:ascii="Times New Roman" w:hAnsi="Times New Roman" w:cs="Times New Roman"/>
                <w:sz w:val="26"/>
                <w:szCs w:val="26"/>
                <w:lang w:val="en-US"/>
              </w:rPr>
            </w:pPr>
          </w:p>
          <w:p w:rsidR="002B5601" w:rsidRDefault="002B5601">
            <w:pPr>
              <w:spacing w:after="0" w:line="240" w:lineRule="auto"/>
              <w:jc w:val="both"/>
              <w:rPr>
                <w:rFonts w:ascii="Times New Roman" w:hAnsi="Times New Roman" w:cs="Times New Roman"/>
                <w:sz w:val="26"/>
                <w:szCs w:val="26"/>
                <w:lang w:val="en-US"/>
              </w:rPr>
            </w:pPr>
          </w:p>
          <w:p w:rsidR="002B5601" w:rsidRDefault="002B5601">
            <w:pPr>
              <w:spacing w:after="0" w:line="240" w:lineRule="auto"/>
              <w:jc w:val="both"/>
              <w:rPr>
                <w:rFonts w:ascii="Times New Roman" w:hAnsi="Times New Roman" w:cs="Times New Roman"/>
                <w:sz w:val="26"/>
                <w:szCs w:val="26"/>
                <w:lang w:val="en-US"/>
              </w:rPr>
            </w:pPr>
          </w:p>
          <w:p w:rsidR="002B5601" w:rsidRDefault="002B5601">
            <w:pPr>
              <w:spacing w:after="0" w:line="240" w:lineRule="auto"/>
              <w:jc w:val="both"/>
              <w:rPr>
                <w:rFonts w:ascii="Times New Roman" w:hAnsi="Times New Roman" w:cs="Times New Roman"/>
                <w:sz w:val="26"/>
                <w:szCs w:val="26"/>
                <w:lang w:val="en-US"/>
              </w:rPr>
            </w:pPr>
          </w:p>
          <w:p w:rsidR="002B5601" w:rsidRDefault="002B5601">
            <w:pPr>
              <w:spacing w:after="0" w:line="240" w:lineRule="auto"/>
              <w:jc w:val="both"/>
              <w:rPr>
                <w:rFonts w:ascii="Times New Roman" w:hAnsi="Times New Roman" w:cs="Times New Roman"/>
                <w:sz w:val="26"/>
                <w:szCs w:val="26"/>
                <w:lang w:val="en-US"/>
              </w:rPr>
            </w:pPr>
          </w:p>
          <w:p w:rsidR="002B5601" w:rsidRDefault="002B5601">
            <w:pPr>
              <w:spacing w:after="0" w:line="240" w:lineRule="auto"/>
              <w:jc w:val="both"/>
              <w:rPr>
                <w:rFonts w:ascii="Times New Roman" w:hAnsi="Times New Roman" w:cs="Times New Roman"/>
                <w:sz w:val="26"/>
                <w:szCs w:val="26"/>
                <w:lang w:val="en-US"/>
              </w:rPr>
            </w:pPr>
          </w:p>
        </w:tc>
      </w:tr>
      <w:tr w:rsidR="002B5601">
        <w:trPr>
          <w:trHeight w:val="521"/>
        </w:trPr>
        <w:tc>
          <w:tcPr>
            <w:tcW w:w="1295" w:type="dxa"/>
            <w:vMerge/>
            <w:shd w:val="clear" w:color="auto" w:fill="auto"/>
          </w:tcPr>
          <w:p w:rsidR="002B5601" w:rsidRDefault="002B5601">
            <w:pPr>
              <w:spacing w:after="0" w:line="240" w:lineRule="auto"/>
              <w:jc w:val="both"/>
              <w:rPr>
                <w:rFonts w:ascii="Times New Roman" w:hAnsi="Times New Roman" w:cs="Times New Roman"/>
                <w:sz w:val="26"/>
                <w:szCs w:val="26"/>
                <w:lang w:val="en-US"/>
              </w:rPr>
            </w:pPr>
          </w:p>
        </w:tc>
        <w:tc>
          <w:tcPr>
            <w:tcW w:w="7756" w:type="dxa"/>
            <w:tcBorders>
              <w:bottom w:val="single" w:sz="4" w:space="0" w:color="auto"/>
            </w:tcBorders>
          </w:tcPr>
          <w:p w:rsidR="002B5601" w:rsidRDefault="00000000">
            <w:pPr>
              <w:spacing w:after="0" w:line="240" w:lineRule="auto"/>
              <w:jc w:val="both"/>
              <w:rPr>
                <w:rFonts w:ascii="Times New Roman" w:hAnsi="Times New Roman" w:cs="Times New Roman"/>
                <w:sz w:val="26"/>
                <w:szCs w:val="26"/>
              </w:rPr>
            </w:pPr>
            <w:r>
              <w:rPr>
                <w:rFonts w:ascii="Times New Roman" w:hAnsi="Times New Roman" w:cs="Times New Roman"/>
                <w:sz w:val="26"/>
                <w:szCs w:val="26"/>
                <w:lang w:val="en-US"/>
              </w:rPr>
              <w:t xml:space="preserve">- </w:t>
            </w:r>
            <w:r>
              <w:rPr>
                <w:rFonts w:ascii="Times New Roman" w:hAnsi="Times New Roman" w:cs="Times New Roman"/>
                <w:b/>
                <w:bCs/>
                <w:sz w:val="26"/>
                <w:szCs w:val="26"/>
              </w:rPr>
              <w:t>Lực lượng cách mạng</w:t>
            </w:r>
            <w:r>
              <w:rPr>
                <w:rFonts w:ascii="Times New Roman" w:hAnsi="Times New Roman" w:cs="Times New Roman"/>
                <w:b/>
                <w:bCs/>
                <w:sz w:val="26"/>
                <w:szCs w:val="26"/>
                <w:lang w:val="en-US"/>
              </w:rPr>
              <w:t>:</w:t>
            </w:r>
            <w:r>
              <w:rPr>
                <w:rFonts w:ascii="Times New Roman" w:hAnsi="Times New Roman" w:cs="Times New Roman"/>
                <w:sz w:val="26"/>
                <w:szCs w:val="26"/>
              </w:rPr>
              <w:t xml:space="preserve"> Đoàn kết công</w:t>
            </w:r>
            <w:r>
              <w:rPr>
                <w:rFonts w:ascii="Times New Roman" w:hAnsi="Times New Roman" w:cs="Times New Roman"/>
                <w:sz w:val="26"/>
                <w:szCs w:val="26"/>
                <w:lang w:val="en-US"/>
              </w:rPr>
              <w:t>,</w:t>
            </w:r>
            <w:r>
              <w:rPr>
                <w:rFonts w:ascii="Times New Roman" w:hAnsi="Times New Roman" w:cs="Times New Roman"/>
                <w:sz w:val="26"/>
                <w:szCs w:val="26"/>
              </w:rPr>
              <w:t xml:space="preserve"> nông và mở rộng liên minh với các giai cấp</w:t>
            </w:r>
            <w:r>
              <w:rPr>
                <w:rFonts w:ascii="Times New Roman" w:hAnsi="Times New Roman" w:cs="Times New Roman"/>
                <w:sz w:val="26"/>
                <w:szCs w:val="26"/>
                <w:lang w:val="en-US"/>
              </w:rPr>
              <w:t>,</w:t>
            </w:r>
            <w:r>
              <w:rPr>
                <w:rFonts w:ascii="Times New Roman" w:hAnsi="Times New Roman" w:cs="Times New Roman"/>
                <w:sz w:val="26"/>
                <w:szCs w:val="26"/>
              </w:rPr>
              <w:t xml:space="preserve"> lực lượng tiến bộ yêu nước tập trung chống đế quốc và tay sai</w:t>
            </w:r>
            <w:r>
              <w:rPr>
                <w:rFonts w:ascii="Times New Roman" w:hAnsi="Times New Roman" w:cs="Times New Roman"/>
                <w:sz w:val="26"/>
                <w:szCs w:val="26"/>
                <w:lang w:val="en-US"/>
              </w:rPr>
              <w:t>.</w:t>
            </w:r>
            <w:r>
              <w:rPr>
                <w:rFonts w:ascii="Times New Roman" w:hAnsi="Times New Roman" w:cs="Times New Roman"/>
                <w:sz w:val="26"/>
                <w:szCs w:val="26"/>
              </w:rPr>
              <w:t xml:space="preserve"> Liên minh công - nông là lực lượng cơ bản, giai cấp công nhân là lãnh đạo.</w:t>
            </w:r>
          </w:p>
        </w:tc>
        <w:tc>
          <w:tcPr>
            <w:tcW w:w="997" w:type="dxa"/>
            <w:tcBorders>
              <w:bottom w:val="single" w:sz="4" w:space="0" w:color="auto"/>
            </w:tcBorders>
            <w:vAlign w:val="center"/>
          </w:tcPr>
          <w:p w:rsidR="002B5601" w:rsidRDefault="00000000">
            <w:pPr>
              <w:spacing w:after="0" w:line="240" w:lineRule="auto"/>
              <w:jc w:val="both"/>
              <w:rPr>
                <w:rFonts w:ascii="Times New Roman" w:hAnsi="Times New Roman" w:cs="Times New Roman"/>
                <w:sz w:val="26"/>
                <w:szCs w:val="26"/>
                <w:lang w:val="en-US"/>
              </w:rPr>
            </w:pPr>
            <w:r>
              <w:rPr>
                <w:rFonts w:ascii="Times New Roman" w:hAnsi="Times New Roman" w:cs="Times New Roman"/>
                <w:sz w:val="26"/>
                <w:szCs w:val="26"/>
                <w:lang w:val="en-US"/>
              </w:rPr>
              <w:t>0.5</w:t>
            </w:r>
          </w:p>
          <w:p w:rsidR="002B5601" w:rsidRDefault="002B5601">
            <w:pPr>
              <w:spacing w:after="0" w:line="240" w:lineRule="auto"/>
              <w:jc w:val="both"/>
              <w:rPr>
                <w:rFonts w:ascii="Times New Roman" w:hAnsi="Times New Roman" w:cs="Times New Roman"/>
                <w:sz w:val="26"/>
                <w:szCs w:val="26"/>
                <w:lang w:val="en-US"/>
              </w:rPr>
            </w:pPr>
          </w:p>
        </w:tc>
      </w:tr>
      <w:tr w:rsidR="002B5601">
        <w:trPr>
          <w:trHeight w:val="521"/>
        </w:trPr>
        <w:tc>
          <w:tcPr>
            <w:tcW w:w="1295" w:type="dxa"/>
            <w:vMerge/>
            <w:shd w:val="clear" w:color="auto" w:fill="auto"/>
          </w:tcPr>
          <w:p w:rsidR="002B5601" w:rsidRDefault="002B5601">
            <w:pPr>
              <w:spacing w:after="0" w:line="240" w:lineRule="auto"/>
              <w:jc w:val="both"/>
              <w:rPr>
                <w:rFonts w:ascii="Times New Roman" w:hAnsi="Times New Roman" w:cs="Times New Roman"/>
                <w:sz w:val="26"/>
                <w:szCs w:val="26"/>
                <w:lang w:val="en-US"/>
              </w:rPr>
            </w:pPr>
          </w:p>
        </w:tc>
        <w:tc>
          <w:tcPr>
            <w:tcW w:w="7756" w:type="dxa"/>
            <w:tcBorders>
              <w:bottom w:val="single" w:sz="4" w:space="0" w:color="auto"/>
            </w:tcBorders>
          </w:tcPr>
          <w:p w:rsidR="002B5601" w:rsidRDefault="00000000">
            <w:pPr>
              <w:spacing w:after="0" w:line="240" w:lineRule="auto"/>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Pr>
                <w:rFonts w:ascii="Times New Roman" w:hAnsi="Times New Roman" w:cs="Times New Roman"/>
                <w:b/>
                <w:bCs/>
                <w:sz w:val="26"/>
                <w:szCs w:val="26"/>
              </w:rPr>
              <w:t>Phương pháp cách mạng</w:t>
            </w:r>
            <w:r>
              <w:rPr>
                <w:rFonts w:ascii="Times New Roman" w:hAnsi="Times New Roman" w:cs="Times New Roman"/>
                <w:sz w:val="26"/>
                <w:szCs w:val="26"/>
              </w:rPr>
              <w:t xml:space="preserve"> dùng bạo lực cách mạng của quần chúng để giải phóng dân tộc</w:t>
            </w:r>
          </w:p>
        </w:tc>
        <w:tc>
          <w:tcPr>
            <w:tcW w:w="997" w:type="dxa"/>
            <w:tcBorders>
              <w:bottom w:val="single" w:sz="4" w:space="0" w:color="auto"/>
            </w:tcBorders>
            <w:vAlign w:val="center"/>
          </w:tcPr>
          <w:p w:rsidR="002B5601" w:rsidRDefault="00000000">
            <w:pPr>
              <w:spacing w:after="0" w:line="240" w:lineRule="auto"/>
              <w:jc w:val="both"/>
              <w:rPr>
                <w:rFonts w:ascii="Times New Roman" w:hAnsi="Times New Roman" w:cs="Times New Roman"/>
                <w:sz w:val="26"/>
                <w:szCs w:val="26"/>
                <w:lang w:val="en-US"/>
              </w:rPr>
            </w:pPr>
            <w:r>
              <w:rPr>
                <w:rFonts w:ascii="Times New Roman" w:hAnsi="Times New Roman" w:cs="Times New Roman"/>
                <w:sz w:val="26"/>
                <w:szCs w:val="26"/>
                <w:lang w:val="en-US"/>
              </w:rPr>
              <w:t>0.5</w:t>
            </w:r>
          </w:p>
        </w:tc>
      </w:tr>
      <w:tr w:rsidR="002B5601">
        <w:trPr>
          <w:trHeight w:val="476"/>
        </w:trPr>
        <w:tc>
          <w:tcPr>
            <w:tcW w:w="1295" w:type="dxa"/>
            <w:vMerge/>
            <w:shd w:val="clear" w:color="auto" w:fill="auto"/>
          </w:tcPr>
          <w:p w:rsidR="002B5601" w:rsidRDefault="002B5601">
            <w:pPr>
              <w:spacing w:after="0" w:line="240" w:lineRule="auto"/>
              <w:jc w:val="both"/>
              <w:rPr>
                <w:rFonts w:ascii="Times New Roman" w:hAnsi="Times New Roman" w:cs="Times New Roman"/>
                <w:sz w:val="26"/>
                <w:szCs w:val="26"/>
              </w:rPr>
            </w:pPr>
          </w:p>
        </w:tc>
        <w:tc>
          <w:tcPr>
            <w:tcW w:w="7756" w:type="dxa"/>
            <w:tcBorders>
              <w:bottom w:val="single" w:sz="4" w:space="0" w:color="auto"/>
            </w:tcBorders>
          </w:tcPr>
          <w:p w:rsidR="002B5601" w:rsidRDefault="00000000">
            <w:pPr>
              <w:spacing w:after="0" w:line="240" w:lineRule="auto"/>
              <w:jc w:val="both"/>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b/>
                <w:bCs/>
                <w:sz w:val="26"/>
                <w:szCs w:val="26"/>
              </w:rPr>
              <w:t>Đoàn kết quốc tế:</w:t>
            </w:r>
            <w:r>
              <w:rPr>
                <w:rFonts w:ascii="Times New Roman" w:hAnsi="Times New Roman" w:cs="Times New Roman"/>
                <w:sz w:val="26"/>
                <w:szCs w:val="26"/>
              </w:rPr>
              <w:t xml:space="preserve"> Tranh thủ sự ủng hộ của các dân tộc bị áp bức và giai cấp vô sản thế giới nhất là giai cấp vô sản Pháp</w:t>
            </w:r>
          </w:p>
        </w:tc>
        <w:tc>
          <w:tcPr>
            <w:tcW w:w="997" w:type="dxa"/>
            <w:tcBorders>
              <w:bottom w:val="single" w:sz="4" w:space="0" w:color="auto"/>
            </w:tcBorders>
            <w:vAlign w:val="center"/>
          </w:tcPr>
          <w:p w:rsidR="002B5601" w:rsidRDefault="00000000">
            <w:pPr>
              <w:spacing w:after="0" w:line="240" w:lineRule="auto"/>
              <w:jc w:val="both"/>
              <w:rPr>
                <w:rFonts w:ascii="Times New Roman" w:hAnsi="Times New Roman" w:cs="Times New Roman"/>
                <w:sz w:val="26"/>
                <w:szCs w:val="26"/>
                <w:lang w:val="en-US"/>
              </w:rPr>
            </w:pPr>
            <w:r>
              <w:rPr>
                <w:rFonts w:ascii="Times New Roman" w:hAnsi="Times New Roman" w:cs="Times New Roman"/>
                <w:sz w:val="26"/>
                <w:szCs w:val="26"/>
                <w:lang w:val="en-US"/>
              </w:rPr>
              <w:t>0.5</w:t>
            </w:r>
          </w:p>
        </w:tc>
      </w:tr>
      <w:tr w:rsidR="002B5601">
        <w:trPr>
          <w:trHeight w:val="797"/>
        </w:trPr>
        <w:tc>
          <w:tcPr>
            <w:tcW w:w="1295" w:type="dxa"/>
            <w:vMerge/>
            <w:shd w:val="clear" w:color="auto" w:fill="auto"/>
          </w:tcPr>
          <w:p w:rsidR="002B5601" w:rsidRDefault="002B5601">
            <w:pPr>
              <w:spacing w:after="0" w:line="240" w:lineRule="auto"/>
              <w:jc w:val="both"/>
              <w:rPr>
                <w:rFonts w:ascii="Times New Roman" w:hAnsi="Times New Roman" w:cs="Times New Roman"/>
                <w:sz w:val="26"/>
                <w:szCs w:val="26"/>
              </w:rPr>
            </w:pPr>
          </w:p>
        </w:tc>
        <w:tc>
          <w:tcPr>
            <w:tcW w:w="7756" w:type="dxa"/>
            <w:tcBorders>
              <w:bottom w:val="single" w:sz="4" w:space="0" w:color="auto"/>
            </w:tcBorders>
          </w:tcPr>
          <w:p w:rsidR="002B5601" w:rsidRDefault="00000000">
            <w:pPr>
              <w:spacing w:after="0" w:line="240" w:lineRule="auto"/>
              <w:jc w:val="both"/>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b/>
                <w:bCs/>
                <w:sz w:val="26"/>
                <w:szCs w:val="26"/>
              </w:rPr>
              <w:t>Vai trò lãnh đạo của Đảng</w:t>
            </w:r>
            <w:r>
              <w:rPr>
                <w:rFonts w:ascii="Times New Roman" w:hAnsi="Times New Roman" w:cs="Times New Roman"/>
                <w:sz w:val="26"/>
                <w:szCs w:val="26"/>
              </w:rPr>
              <w:t>: Đảng là đội Tiên Phong của giai cấp vô sản, phải thu phục được đại bộ phận giai cấp mình, phải làm cho giai cấp mình lãnh đạo được dân chúng</w:t>
            </w:r>
          </w:p>
        </w:tc>
        <w:tc>
          <w:tcPr>
            <w:tcW w:w="997" w:type="dxa"/>
            <w:tcBorders>
              <w:bottom w:val="single" w:sz="4" w:space="0" w:color="auto"/>
            </w:tcBorders>
            <w:vAlign w:val="center"/>
          </w:tcPr>
          <w:p w:rsidR="002B5601" w:rsidRDefault="00000000">
            <w:pPr>
              <w:spacing w:after="0" w:line="240" w:lineRule="auto"/>
              <w:jc w:val="both"/>
              <w:rPr>
                <w:rFonts w:ascii="Times New Roman" w:hAnsi="Times New Roman" w:cs="Times New Roman"/>
                <w:sz w:val="26"/>
                <w:szCs w:val="26"/>
                <w:lang w:val="en-US"/>
              </w:rPr>
            </w:pPr>
            <w:r>
              <w:rPr>
                <w:rFonts w:ascii="Times New Roman" w:hAnsi="Times New Roman" w:cs="Times New Roman"/>
                <w:sz w:val="26"/>
                <w:szCs w:val="26"/>
                <w:lang w:val="en-US"/>
              </w:rPr>
              <w:t>0.5</w:t>
            </w:r>
          </w:p>
        </w:tc>
      </w:tr>
      <w:tr w:rsidR="002B5601">
        <w:trPr>
          <w:trHeight w:val="506"/>
        </w:trPr>
        <w:tc>
          <w:tcPr>
            <w:tcW w:w="1295" w:type="dxa"/>
            <w:vMerge w:val="restart"/>
            <w:shd w:val="clear" w:color="auto" w:fill="auto"/>
          </w:tcPr>
          <w:p w:rsidR="002B5601" w:rsidRDefault="00000000">
            <w:pPr>
              <w:spacing w:after="0" w:line="240" w:lineRule="auto"/>
              <w:jc w:val="both"/>
              <w:rPr>
                <w:rFonts w:ascii="Times New Roman" w:hAnsi="Times New Roman" w:cs="Times New Roman"/>
                <w:sz w:val="26"/>
                <w:szCs w:val="26"/>
                <w:lang w:val="en-US"/>
              </w:rPr>
            </w:pPr>
            <w:r>
              <w:rPr>
                <w:rFonts w:ascii="Times New Roman" w:hAnsi="Times New Roman" w:cs="Times New Roman"/>
                <w:sz w:val="26"/>
                <w:szCs w:val="26"/>
              </w:rPr>
              <w:t>Ý nghĩa</w:t>
            </w:r>
            <w:r>
              <w:rPr>
                <w:rFonts w:ascii="Times New Roman" w:hAnsi="Times New Roman" w:cs="Times New Roman"/>
                <w:sz w:val="26"/>
                <w:szCs w:val="26"/>
                <w:lang w:val="en-US"/>
              </w:rPr>
              <w:t xml:space="preserve"> (1đ)</w:t>
            </w:r>
          </w:p>
        </w:tc>
        <w:tc>
          <w:tcPr>
            <w:tcW w:w="7756" w:type="dxa"/>
          </w:tcPr>
          <w:p w:rsidR="002B5601" w:rsidRDefault="00000000">
            <w:pPr>
              <w:spacing w:after="0" w:line="240" w:lineRule="auto"/>
              <w:jc w:val="both"/>
              <w:rPr>
                <w:rFonts w:ascii="Times New Roman" w:hAnsi="Times New Roman" w:cs="Times New Roman"/>
                <w:sz w:val="26"/>
                <w:szCs w:val="26"/>
              </w:rPr>
            </w:pPr>
            <w:r>
              <w:rPr>
                <w:rFonts w:ascii="Times New Roman" w:hAnsi="Times New Roman" w:cs="Times New Roman"/>
                <w:sz w:val="26"/>
                <w:szCs w:val="26"/>
                <w:lang w:val="en-US"/>
              </w:rPr>
              <w:t>- Đ</w:t>
            </w:r>
            <w:r>
              <w:rPr>
                <w:rFonts w:ascii="Times New Roman" w:hAnsi="Times New Roman" w:cs="Times New Roman"/>
                <w:sz w:val="26"/>
                <w:szCs w:val="26"/>
              </w:rPr>
              <w:t>ã xác định đường lối chiến lược của Cách mạng Việt Nam</w:t>
            </w:r>
            <w:r>
              <w:rPr>
                <w:rFonts w:ascii="Times New Roman" w:hAnsi="Times New Roman" w:cs="Times New Roman"/>
                <w:sz w:val="26"/>
                <w:szCs w:val="26"/>
                <w:lang w:val="en-US"/>
              </w:rPr>
              <w:t>;</w:t>
            </w:r>
            <w:r>
              <w:rPr>
                <w:rFonts w:ascii="Times New Roman" w:hAnsi="Times New Roman" w:cs="Times New Roman"/>
                <w:sz w:val="26"/>
                <w:szCs w:val="26"/>
              </w:rPr>
              <w:t xml:space="preserve"> chỉ ra phương pháp</w:t>
            </w:r>
            <w:r>
              <w:rPr>
                <w:rFonts w:ascii="Times New Roman" w:hAnsi="Times New Roman" w:cs="Times New Roman"/>
                <w:sz w:val="26"/>
                <w:szCs w:val="26"/>
                <w:lang w:val="en-US"/>
              </w:rPr>
              <w:t>,</w:t>
            </w:r>
            <w:r>
              <w:rPr>
                <w:rFonts w:ascii="Times New Roman" w:hAnsi="Times New Roman" w:cs="Times New Roman"/>
                <w:sz w:val="26"/>
                <w:szCs w:val="26"/>
              </w:rPr>
              <w:t xml:space="preserve"> lực lượng</w:t>
            </w:r>
            <w:r>
              <w:rPr>
                <w:rFonts w:ascii="Times New Roman" w:hAnsi="Times New Roman" w:cs="Times New Roman"/>
                <w:sz w:val="26"/>
                <w:szCs w:val="26"/>
                <w:lang w:val="en-US"/>
              </w:rPr>
              <w:t>...</w:t>
            </w:r>
            <w:r>
              <w:rPr>
                <w:rFonts w:ascii="Times New Roman" w:hAnsi="Times New Roman" w:cs="Times New Roman"/>
                <w:sz w:val="26"/>
                <w:szCs w:val="26"/>
              </w:rPr>
              <w:t xml:space="preserve"> để thực hiện đường lối đó</w:t>
            </w:r>
            <w:r>
              <w:rPr>
                <w:rFonts w:ascii="Times New Roman" w:hAnsi="Times New Roman" w:cs="Times New Roman"/>
                <w:sz w:val="26"/>
                <w:szCs w:val="26"/>
                <w:lang w:val="en-US"/>
              </w:rPr>
              <w:t>.</w:t>
            </w:r>
          </w:p>
        </w:tc>
        <w:tc>
          <w:tcPr>
            <w:tcW w:w="997" w:type="dxa"/>
            <w:vAlign w:val="center"/>
          </w:tcPr>
          <w:p w:rsidR="002B5601" w:rsidRDefault="00000000">
            <w:pPr>
              <w:spacing w:after="0" w:line="240" w:lineRule="auto"/>
              <w:jc w:val="both"/>
              <w:rPr>
                <w:rFonts w:ascii="Times New Roman" w:hAnsi="Times New Roman" w:cs="Times New Roman"/>
                <w:sz w:val="26"/>
                <w:szCs w:val="26"/>
                <w:lang w:val="en-US"/>
              </w:rPr>
            </w:pPr>
            <w:r>
              <w:rPr>
                <w:rFonts w:ascii="Times New Roman" w:hAnsi="Times New Roman" w:cs="Times New Roman"/>
                <w:sz w:val="26"/>
                <w:szCs w:val="26"/>
                <w:lang w:val="en-US"/>
              </w:rPr>
              <w:t>0.25</w:t>
            </w:r>
          </w:p>
        </w:tc>
      </w:tr>
      <w:tr w:rsidR="002B5601">
        <w:trPr>
          <w:trHeight w:val="453"/>
        </w:trPr>
        <w:tc>
          <w:tcPr>
            <w:tcW w:w="1295" w:type="dxa"/>
            <w:vMerge/>
            <w:shd w:val="clear" w:color="auto" w:fill="auto"/>
          </w:tcPr>
          <w:p w:rsidR="002B5601" w:rsidRDefault="002B5601">
            <w:pPr>
              <w:spacing w:after="0" w:line="240" w:lineRule="auto"/>
              <w:jc w:val="both"/>
              <w:rPr>
                <w:rFonts w:ascii="Times New Roman" w:hAnsi="Times New Roman" w:cs="Times New Roman"/>
                <w:sz w:val="26"/>
                <w:szCs w:val="26"/>
              </w:rPr>
            </w:pPr>
          </w:p>
        </w:tc>
        <w:tc>
          <w:tcPr>
            <w:tcW w:w="7756" w:type="dxa"/>
          </w:tcPr>
          <w:p w:rsidR="002B5601" w:rsidRDefault="00000000">
            <w:pPr>
              <w:spacing w:after="0" w:line="240" w:lineRule="auto"/>
              <w:jc w:val="both"/>
              <w:rPr>
                <w:rFonts w:ascii="Times New Roman" w:hAnsi="Times New Roman" w:cs="Times New Roman"/>
                <w:sz w:val="26"/>
                <w:szCs w:val="26"/>
              </w:rPr>
            </w:pPr>
            <w:r>
              <w:rPr>
                <w:rFonts w:ascii="Times New Roman" w:hAnsi="Times New Roman" w:cs="Times New Roman"/>
                <w:sz w:val="26"/>
                <w:szCs w:val="26"/>
              </w:rPr>
              <w:t xml:space="preserve">- Là sản phẩm của sự vận dụng và phát triển sáng tạo chủ nghĩa Mác-Lênin vào thực tiễn cách mạng Việt nam </w:t>
            </w:r>
          </w:p>
        </w:tc>
        <w:tc>
          <w:tcPr>
            <w:tcW w:w="997" w:type="dxa"/>
            <w:vAlign w:val="center"/>
          </w:tcPr>
          <w:p w:rsidR="002B5601" w:rsidRDefault="00000000">
            <w:pPr>
              <w:spacing w:after="0" w:line="240" w:lineRule="auto"/>
              <w:jc w:val="both"/>
              <w:rPr>
                <w:rFonts w:ascii="Times New Roman" w:hAnsi="Times New Roman" w:cs="Times New Roman"/>
                <w:sz w:val="26"/>
                <w:szCs w:val="26"/>
                <w:lang w:val="en-US"/>
              </w:rPr>
            </w:pPr>
            <w:r>
              <w:rPr>
                <w:rFonts w:ascii="Times New Roman" w:hAnsi="Times New Roman" w:cs="Times New Roman"/>
                <w:sz w:val="26"/>
                <w:szCs w:val="26"/>
                <w:lang w:val="en-US"/>
              </w:rPr>
              <w:t>0.25</w:t>
            </w:r>
          </w:p>
        </w:tc>
      </w:tr>
      <w:tr w:rsidR="002B5601">
        <w:trPr>
          <w:trHeight w:val="475"/>
        </w:trPr>
        <w:tc>
          <w:tcPr>
            <w:tcW w:w="1295" w:type="dxa"/>
            <w:vMerge/>
            <w:shd w:val="clear" w:color="auto" w:fill="auto"/>
          </w:tcPr>
          <w:p w:rsidR="002B5601" w:rsidRDefault="002B5601">
            <w:pPr>
              <w:spacing w:after="0" w:line="240" w:lineRule="auto"/>
              <w:jc w:val="both"/>
              <w:rPr>
                <w:rFonts w:ascii="Times New Roman" w:hAnsi="Times New Roman" w:cs="Times New Roman"/>
                <w:sz w:val="26"/>
                <w:szCs w:val="26"/>
              </w:rPr>
            </w:pPr>
          </w:p>
        </w:tc>
        <w:tc>
          <w:tcPr>
            <w:tcW w:w="7756" w:type="dxa"/>
          </w:tcPr>
          <w:p w:rsidR="002B5601" w:rsidRDefault="00000000">
            <w:pPr>
              <w:spacing w:after="0" w:line="240" w:lineRule="auto"/>
              <w:jc w:val="both"/>
              <w:rPr>
                <w:rFonts w:ascii="Times New Roman" w:hAnsi="Times New Roman" w:cs="Times New Roman"/>
                <w:sz w:val="26"/>
                <w:szCs w:val="26"/>
              </w:rPr>
            </w:pPr>
            <w:r>
              <w:rPr>
                <w:rFonts w:ascii="Times New Roman" w:hAnsi="Times New Roman" w:cs="Times New Roman"/>
                <w:sz w:val="26"/>
                <w:szCs w:val="26"/>
              </w:rPr>
              <w:t xml:space="preserve">- Phản ánh quy luật khách quan của xã hội; đáp ứng được yêu cầu cơ bản cấp bách của cách mạng Việt Nam và phù hợp với xu thế của thời đại </w:t>
            </w:r>
          </w:p>
        </w:tc>
        <w:tc>
          <w:tcPr>
            <w:tcW w:w="997" w:type="dxa"/>
            <w:vAlign w:val="center"/>
          </w:tcPr>
          <w:p w:rsidR="002B5601" w:rsidRDefault="00000000">
            <w:pPr>
              <w:spacing w:after="0" w:line="240" w:lineRule="auto"/>
              <w:jc w:val="both"/>
              <w:rPr>
                <w:rFonts w:ascii="Times New Roman" w:hAnsi="Times New Roman" w:cs="Times New Roman"/>
                <w:sz w:val="26"/>
                <w:szCs w:val="26"/>
                <w:lang w:val="en-US"/>
              </w:rPr>
            </w:pPr>
            <w:r>
              <w:rPr>
                <w:rFonts w:ascii="Times New Roman" w:hAnsi="Times New Roman" w:cs="Times New Roman"/>
                <w:sz w:val="26"/>
                <w:szCs w:val="26"/>
                <w:lang w:val="en-US"/>
              </w:rPr>
              <w:t>0.25</w:t>
            </w:r>
          </w:p>
        </w:tc>
      </w:tr>
      <w:tr w:rsidR="002B5601">
        <w:trPr>
          <w:trHeight w:val="307"/>
        </w:trPr>
        <w:tc>
          <w:tcPr>
            <w:tcW w:w="1295" w:type="dxa"/>
            <w:vMerge/>
            <w:shd w:val="clear" w:color="auto" w:fill="auto"/>
          </w:tcPr>
          <w:p w:rsidR="002B5601" w:rsidRDefault="002B5601">
            <w:pPr>
              <w:spacing w:after="0" w:line="240" w:lineRule="auto"/>
              <w:jc w:val="both"/>
              <w:rPr>
                <w:rFonts w:ascii="Times New Roman" w:hAnsi="Times New Roman" w:cs="Times New Roman"/>
                <w:sz w:val="26"/>
                <w:szCs w:val="26"/>
              </w:rPr>
            </w:pPr>
          </w:p>
        </w:tc>
        <w:tc>
          <w:tcPr>
            <w:tcW w:w="7756" w:type="dxa"/>
          </w:tcPr>
          <w:p w:rsidR="002B5601" w:rsidRDefault="00000000">
            <w:pPr>
              <w:spacing w:after="0" w:line="240" w:lineRule="auto"/>
              <w:jc w:val="both"/>
              <w:rPr>
                <w:rFonts w:ascii="Times New Roman" w:hAnsi="Times New Roman" w:cs="Times New Roman"/>
                <w:sz w:val="26"/>
                <w:szCs w:val="26"/>
              </w:rPr>
            </w:pPr>
            <w:r>
              <w:rPr>
                <w:rFonts w:ascii="Times New Roman" w:hAnsi="Times New Roman" w:cs="Times New Roman"/>
                <w:sz w:val="26"/>
                <w:szCs w:val="26"/>
              </w:rPr>
              <w:t>- Định hướng đúng đắn cho tiến trình phát triển của Cách mạng Việt Nam</w:t>
            </w:r>
          </w:p>
        </w:tc>
        <w:tc>
          <w:tcPr>
            <w:tcW w:w="997" w:type="dxa"/>
            <w:vAlign w:val="center"/>
          </w:tcPr>
          <w:p w:rsidR="002B5601" w:rsidRDefault="00000000">
            <w:pPr>
              <w:spacing w:after="0" w:line="240" w:lineRule="auto"/>
              <w:jc w:val="both"/>
              <w:rPr>
                <w:rFonts w:ascii="Times New Roman" w:hAnsi="Times New Roman" w:cs="Times New Roman"/>
                <w:sz w:val="26"/>
                <w:szCs w:val="26"/>
                <w:lang w:val="en-US"/>
              </w:rPr>
            </w:pPr>
            <w:r>
              <w:rPr>
                <w:rFonts w:ascii="Times New Roman" w:hAnsi="Times New Roman" w:cs="Times New Roman"/>
                <w:sz w:val="26"/>
                <w:szCs w:val="26"/>
                <w:lang w:val="en-US"/>
              </w:rPr>
              <w:t>0.25</w:t>
            </w:r>
          </w:p>
        </w:tc>
      </w:tr>
      <w:tr w:rsidR="002B5601">
        <w:tc>
          <w:tcPr>
            <w:tcW w:w="10048" w:type="dxa"/>
            <w:gridSpan w:val="3"/>
            <w:shd w:val="clear" w:color="auto" w:fill="auto"/>
          </w:tcPr>
          <w:p w:rsidR="002B5601" w:rsidRDefault="00000000">
            <w:pPr>
              <w:spacing w:after="0" w:line="240" w:lineRule="auto"/>
              <w:jc w:val="both"/>
              <w:rPr>
                <w:rFonts w:ascii="Times New Roman" w:hAnsi="Times New Roman" w:cs="Times New Roman"/>
                <w:sz w:val="26"/>
                <w:szCs w:val="26"/>
              </w:rPr>
            </w:pPr>
            <w:r>
              <w:rPr>
                <w:rFonts w:ascii="Times New Roman" w:hAnsi="Times New Roman" w:cs="Times New Roman"/>
                <w:b/>
                <w:bCs/>
                <w:sz w:val="26"/>
                <w:szCs w:val="26"/>
              </w:rPr>
              <w:t>2.</w:t>
            </w:r>
            <w:r>
              <w:rPr>
                <w:rFonts w:ascii="Times New Roman" w:hAnsi="Times New Roman" w:cs="Times New Roman"/>
                <w:sz w:val="26"/>
                <w:szCs w:val="26"/>
              </w:rPr>
              <w:t xml:space="preserve"> </w:t>
            </w:r>
            <w:r>
              <w:rPr>
                <w:rFonts w:ascii="Times New Roman" w:hAnsi="Times New Roman" w:cs="Times New Roman"/>
                <w:b/>
                <w:bCs/>
                <w:sz w:val="26"/>
                <w:szCs w:val="26"/>
              </w:rPr>
              <w:t>Hoàn cảnh lịch sử nội dung và ý nghĩa của hội nghị trung ương 8 Ban chấp hành Trung ương Đảng năm 1941 tháng 5 năm 1941</w:t>
            </w:r>
          </w:p>
        </w:tc>
      </w:tr>
      <w:tr w:rsidR="002B5601">
        <w:trPr>
          <w:trHeight w:val="1272"/>
        </w:trPr>
        <w:tc>
          <w:tcPr>
            <w:tcW w:w="1295" w:type="dxa"/>
            <w:vMerge w:val="restart"/>
            <w:shd w:val="clear" w:color="auto" w:fill="auto"/>
          </w:tcPr>
          <w:p w:rsidR="002B5601" w:rsidRDefault="00000000">
            <w:pPr>
              <w:spacing w:after="0" w:line="240" w:lineRule="auto"/>
              <w:jc w:val="both"/>
              <w:rPr>
                <w:rFonts w:ascii="Times New Roman" w:hAnsi="Times New Roman" w:cs="Times New Roman"/>
                <w:sz w:val="26"/>
                <w:szCs w:val="26"/>
              </w:rPr>
            </w:pPr>
            <w:r>
              <w:rPr>
                <w:rFonts w:ascii="Times New Roman" w:hAnsi="Times New Roman" w:cs="Times New Roman"/>
                <w:sz w:val="26"/>
                <w:szCs w:val="26"/>
              </w:rPr>
              <w:lastRenderedPageBreak/>
              <w:t>Hoàn cảnh lịch sử (0.5đ)</w:t>
            </w:r>
          </w:p>
        </w:tc>
        <w:tc>
          <w:tcPr>
            <w:tcW w:w="7756" w:type="dxa"/>
          </w:tcPr>
          <w:p w:rsidR="002B5601" w:rsidRDefault="00000000">
            <w:pPr>
              <w:spacing w:after="0" w:line="240" w:lineRule="auto"/>
              <w:jc w:val="both"/>
              <w:rPr>
                <w:rFonts w:ascii="Times New Roman" w:hAnsi="Times New Roman" w:cs="Times New Roman"/>
                <w:sz w:val="26"/>
                <w:szCs w:val="26"/>
              </w:rPr>
            </w:pPr>
            <w:r>
              <w:rPr>
                <w:rFonts w:ascii="Times New Roman" w:hAnsi="Times New Roman" w:cs="Times New Roman"/>
                <w:sz w:val="26"/>
                <w:szCs w:val="26"/>
              </w:rPr>
              <w:t>- Thế giới:</w:t>
            </w:r>
          </w:p>
          <w:p w:rsidR="002B5601" w:rsidRDefault="00000000">
            <w:pPr>
              <w:spacing w:after="0" w:line="240" w:lineRule="auto"/>
              <w:jc w:val="both"/>
              <w:rPr>
                <w:rFonts w:ascii="Times New Roman" w:hAnsi="Times New Roman" w:cs="Times New Roman"/>
                <w:sz w:val="26"/>
                <w:szCs w:val="26"/>
              </w:rPr>
            </w:pPr>
            <w:r>
              <w:rPr>
                <w:rFonts w:ascii="Times New Roman" w:hAnsi="Times New Roman" w:cs="Times New Roman"/>
                <w:sz w:val="26"/>
                <w:szCs w:val="26"/>
              </w:rPr>
              <w:t xml:space="preserve">+ 1931, Chiến tranh thế giới thứ hai bùng nổ lôi cuốn tất cả các nước tham chiến và vấn đề dân tộc đặt ra trên tất cả các quốc gia lãnh thổ </w:t>
            </w:r>
          </w:p>
          <w:p w:rsidR="002B5601" w:rsidRDefault="00000000">
            <w:pPr>
              <w:spacing w:after="0" w:line="240" w:lineRule="auto"/>
              <w:jc w:val="both"/>
              <w:rPr>
                <w:rFonts w:ascii="Times New Roman" w:hAnsi="Times New Roman" w:cs="Times New Roman"/>
                <w:sz w:val="26"/>
                <w:szCs w:val="26"/>
              </w:rPr>
            </w:pPr>
            <w:r>
              <w:rPr>
                <w:rFonts w:ascii="Times New Roman" w:hAnsi="Times New Roman" w:cs="Times New Roman"/>
                <w:sz w:val="26"/>
                <w:szCs w:val="26"/>
              </w:rPr>
              <w:t xml:space="preserve">+ 1941, Liên Xô tham chiến, tính chất của chiến tranh thay đổi giữa một bên là phe đồng minh và một bên là phe tham chiến. </w:t>
            </w:r>
          </w:p>
        </w:tc>
        <w:tc>
          <w:tcPr>
            <w:tcW w:w="997" w:type="dxa"/>
            <w:vAlign w:val="center"/>
          </w:tcPr>
          <w:p w:rsidR="002B5601" w:rsidRDefault="00000000">
            <w:pPr>
              <w:spacing w:after="0" w:line="240" w:lineRule="auto"/>
              <w:jc w:val="both"/>
              <w:rPr>
                <w:rFonts w:ascii="Times New Roman" w:hAnsi="Times New Roman" w:cs="Times New Roman"/>
                <w:sz w:val="26"/>
                <w:szCs w:val="26"/>
                <w:lang w:val="en-US"/>
              </w:rPr>
            </w:pPr>
            <w:r>
              <w:rPr>
                <w:rFonts w:ascii="Times New Roman" w:hAnsi="Times New Roman" w:cs="Times New Roman"/>
                <w:sz w:val="26"/>
                <w:szCs w:val="26"/>
                <w:lang w:val="en-US"/>
              </w:rPr>
              <w:t>0.25</w:t>
            </w:r>
          </w:p>
        </w:tc>
      </w:tr>
      <w:tr w:rsidR="002B5601">
        <w:trPr>
          <w:trHeight w:val="1344"/>
        </w:trPr>
        <w:tc>
          <w:tcPr>
            <w:tcW w:w="1295" w:type="dxa"/>
            <w:vMerge/>
            <w:shd w:val="clear" w:color="auto" w:fill="auto"/>
          </w:tcPr>
          <w:p w:rsidR="002B5601" w:rsidRDefault="002B5601">
            <w:pPr>
              <w:spacing w:after="0" w:line="240" w:lineRule="auto"/>
              <w:jc w:val="both"/>
              <w:rPr>
                <w:rFonts w:ascii="Times New Roman" w:hAnsi="Times New Roman" w:cs="Times New Roman"/>
                <w:sz w:val="26"/>
                <w:szCs w:val="26"/>
              </w:rPr>
            </w:pPr>
          </w:p>
        </w:tc>
        <w:tc>
          <w:tcPr>
            <w:tcW w:w="7756" w:type="dxa"/>
          </w:tcPr>
          <w:p w:rsidR="002B5601" w:rsidRDefault="00000000">
            <w:pPr>
              <w:spacing w:after="0" w:line="240" w:lineRule="auto"/>
              <w:jc w:val="both"/>
              <w:rPr>
                <w:rFonts w:ascii="Times New Roman" w:hAnsi="Times New Roman" w:cs="Times New Roman"/>
                <w:sz w:val="26"/>
                <w:szCs w:val="26"/>
              </w:rPr>
            </w:pPr>
            <w:r>
              <w:rPr>
                <w:rFonts w:ascii="Times New Roman" w:hAnsi="Times New Roman" w:cs="Times New Roman"/>
                <w:sz w:val="26"/>
                <w:szCs w:val="26"/>
              </w:rPr>
              <w:t xml:space="preserve">- Trong nước </w:t>
            </w:r>
          </w:p>
          <w:p w:rsidR="002B5601" w:rsidRDefault="00000000">
            <w:pPr>
              <w:spacing w:after="0" w:line="240" w:lineRule="auto"/>
              <w:jc w:val="both"/>
              <w:rPr>
                <w:rFonts w:ascii="Times New Roman" w:hAnsi="Times New Roman" w:cs="Times New Roman"/>
                <w:sz w:val="26"/>
                <w:szCs w:val="26"/>
              </w:rPr>
            </w:pPr>
            <w:r>
              <w:rPr>
                <w:rFonts w:ascii="Times New Roman" w:hAnsi="Times New Roman" w:cs="Times New Roman"/>
                <w:sz w:val="26"/>
                <w:szCs w:val="26"/>
              </w:rPr>
              <w:t>+ 9/1940, Nhật vào Đông Dương, Pháp cấu kết với Nhật bóc lột nhân dân Đông Dương làm cho nhân dân ta phải chịu cảnh một cổ hai tròng.</w:t>
            </w:r>
          </w:p>
          <w:p w:rsidR="002B5601" w:rsidRDefault="00000000">
            <w:pPr>
              <w:spacing w:after="0" w:line="240" w:lineRule="auto"/>
              <w:jc w:val="both"/>
              <w:rPr>
                <w:rFonts w:ascii="Times New Roman" w:hAnsi="Times New Roman" w:cs="Times New Roman"/>
                <w:sz w:val="26"/>
                <w:szCs w:val="26"/>
              </w:rPr>
            </w:pPr>
            <w:r>
              <w:rPr>
                <w:rFonts w:ascii="Times New Roman" w:hAnsi="Times New Roman" w:cs="Times New Roman"/>
                <w:sz w:val="26"/>
                <w:szCs w:val="26"/>
              </w:rPr>
              <w:t xml:space="preserve">+ Nhiều cuộc khởi nghĩa vũ trang đã nổ ra nhưng đều thất bại </w:t>
            </w:r>
          </w:p>
          <w:p w:rsidR="002B5601" w:rsidRDefault="00000000">
            <w:pPr>
              <w:spacing w:after="0" w:line="240" w:lineRule="auto"/>
              <w:jc w:val="both"/>
              <w:rPr>
                <w:rFonts w:ascii="Times New Roman" w:hAnsi="Times New Roman" w:cs="Times New Roman"/>
                <w:sz w:val="26"/>
                <w:szCs w:val="26"/>
              </w:rPr>
            </w:pPr>
            <w:r>
              <w:rPr>
                <w:rFonts w:ascii="Times New Roman" w:hAnsi="Times New Roman" w:cs="Times New Roman"/>
                <w:sz w:val="26"/>
                <w:szCs w:val="26"/>
              </w:rPr>
              <w:t xml:space="preserve">+ 28/1/1941, Bác Hồ về nước trực tiếp lãnh đạo cách mạng Việt Nam </w:t>
            </w:r>
          </w:p>
        </w:tc>
        <w:tc>
          <w:tcPr>
            <w:tcW w:w="997" w:type="dxa"/>
            <w:vAlign w:val="center"/>
          </w:tcPr>
          <w:p w:rsidR="002B5601" w:rsidRDefault="00000000">
            <w:pPr>
              <w:spacing w:after="0" w:line="240" w:lineRule="auto"/>
              <w:jc w:val="both"/>
              <w:rPr>
                <w:rFonts w:ascii="Times New Roman" w:hAnsi="Times New Roman" w:cs="Times New Roman"/>
                <w:sz w:val="26"/>
                <w:szCs w:val="26"/>
                <w:lang w:val="en-US"/>
              </w:rPr>
            </w:pPr>
            <w:r>
              <w:rPr>
                <w:rFonts w:ascii="Times New Roman" w:hAnsi="Times New Roman" w:cs="Times New Roman"/>
                <w:sz w:val="26"/>
                <w:szCs w:val="26"/>
                <w:lang w:val="en-US"/>
              </w:rPr>
              <w:t>0.25</w:t>
            </w:r>
          </w:p>
        </w:tc>
      </w:tr>
      <w:tr w:rsidR="002B5601">
        <w:trPr>
          <w:trHeight w:val="274"/>
        </w:trPr>
        <w:tc>
          <w:tcPr>
            <w:tcW w:w="1295" w:type="dxa"/>
            <w:vMerge w:val="restart"/>
            <w:shd w:val="clear" w:color="auto" w:fill="auto"/>
          </w:tcPr>
          <w:p w:rsidR="002B5601" w:rsidRDefault="00000000">
            <w:pPr>
              <w:spacing w:after="0" w:line="240" w:lineRule="auto"/>
              <w:jc w:val="both"/>
              <w:rPr>
                <w:rFonts w:ascii="Times New Roman" w:hAnsi="Times New Roman" w:cs="Times New Roman"/>
                <w:sz w:val="26"/>
                <w:szCs w:val="26"/>
                <w:lang w:val="en-US"/>
              </w:rPr>
            </w:pPr>
            <w:r>
              <w:rPr>
                <w:rFonts w:ascii="Times New Roman" w:hAnsi="Times New Roman" w:cs="Times New Roman"/>
                <w:sz w:val="26"/>
                <w:szCs w:val="26"/>
                <w:lang w:val="en-US"/>
              </w:rPr>
              <w:t>N</w:t>
            </w:r>
            <w:r>
              <w:rPr>
                <w:rFonts w:ascii="Times New Roman" w:hAnsi="Times New Roman" w:cs="Times New Roman"/>
                <w:sz w:val="26"/>
                <w:szCs w:val="26"/>
              </w:rPr>
              <w:t>ội dung</w:t>
            </w:r>
            <w:r>
              <w:rPr>
                <w:rFonts w:ascii="Times New Roman" w:hAnsi="Times New Roman" w:cs="Times New Roman"/>
                <w:sz w:val="26"/>
                <w:szCs w:val="26"/>
                <w:lang w:val="en-US"/>
              </w:rPr>
              <w:t xml:space="preserve"> (4đ)</w:t>
            </w:r>
          </w:p>
        </w:tc>
        <w:tc>
          <w:tcPr>
            <w:tcW w:w="7756" w:type="dxa"/>
          </w:tcPr>
          <w:p w:rsidR="002B5601" w:rsidRDefault="00000000">
            <w:pPr>
              <w:spacing w:after="0" w:line="240" w:lineRule="auto"/>
              <w:jc w:val="both"/>
              <w:rPr>
                <w:rFonts w:ascii="Times New Roman" w:hAnsi="Times New Roman" w:cs="Times New Roman"/>
                <w:sz w:val="26"/>
                <w:szCs w:val="26"/>
                <w:lang w:val="en-US"/>
              </w:rPr>
            </w:pPr>
            <w:r>
              <w:rPr>
                <w:rFonts w:ascii="Times New Roman" w:hAnsi="Times New Roman" w:cs="Times New Roman"/>
                <w:sz w:val="26"/>
                <w:szCs w:val="26"/>
                <w:lang w:val="en-US"/>
              </w:rPr>
              <w:t>- X</w:t>
            </w:r>
            <w:r>
              <w:rPr>
                <w:rFonts w:ascii="Times New Roman" w:hAnsi="Times New Roman" w:cs="Times New Roman"/>
                <w:sz w:val="26"/>
                <w:szCs w:val="26"/>
              </w:rPr>
              <w:t>ác định mâu thuẫn trong xã hội là mâu thuẫn giữa nhân dân Việt Nam với phát xít Pháp</w:t>
            </w:r>
            <w:r>
              <w:rPr>
                <w:rFonts w:ascii="Times New Roman" w:hAnsi="Times New Roman" w:cs="Times New Roman"/>
                <w:sz w:val="26"/>
                <w:szCs w:val="26"/>
                <w:lang w:val="en-US"/>
              </w:rPr>
              <w:t xml:space="preserve"> - </w:t>
            </w:r>
            <w:r>
              <w:rPr>
                <w:rFonts w:ascii="Times New Roman" w:hAnsi="Times New Roman" w:cs="Times New Roman"/>
                <w:sz w:val="26"/>
                <w:szCs w:val="26"/>
              </w:rPr>
              <w:t>Nhật</w:t>
            </w:r>
          </w:p>
        </w:tc>
        <w:tc>
          <w:tcPr>
            <w:tcW w:w="997" w:type="dxa"/>
            <w:vAlign w:val="center"/>
          </w:tcPr>
          <w:p w:rsidR="002B5601" w:rsidRDefault="00000000">
            <w:pPr>
              <w:spacing w:after="0" w:line="240" w:lineRule="auto"/>
              <w:jc w:val="both"/>
              <w:rPr>
                <w:rFonts w:ascii="Times New Roman" w:hAnsi="Times New Roman" w:cs="Times New Roman"/>
                <w:sz w:val="26"/>
                <w:szCs w:val="26"/>
                <w:lang w:val="en-US"/>
              </w:rPr>
            </w:pPr>
            <w:r>
              <w:rPr>
                <w:rFonts w:ascii="Times New Roman" w:hAnsi="Times New Roman" w:cs="Times New Roman"/>
                <w:sz w:val="26"/>
                <w:szCs w:val="26"/>
                <w:lang w:val="en-US"/>
              </w:rPr>
              <w:t>0.5</w:t>
            </w:r>
          </w:p>
        </w:tc>
      </w:tr>
      <w:tr w:rsidR="002B5601">
        <w:trPr>
          <w:trHeight w:val="1268"/>
        </w:trPr>
        <w:tc>
          <w:tcPr>
            <w:tcW w:w="1295" w:type="dxa"/>
            <w:vMerge/>
            <w:shd w:val="clear" w:color="auto" w:fill="auto"/>
          </w:tcPr>
          <w:p w:rsidR="002B5601" w:rsidRDefault="002B5601">
            <w:pPr>
              <w:spacing w:after="0" w:line="240" w:lineRule="auto"/>
              <w:jc w:val="both"/>
              <w:rPr>
                <w:rFonts w:ascii="Times New Roman" w:hAnsi="Times New Roman" w:cs="Times New Roman"/>
                <w:sz w:val="26"/>
                <w:szCs w:val="26"/>
                <w:lang w:val="en-US"/>
              </w:rPr>
            </w:pPr>
          </w:p>
        </w:tc>
        <w:tc>
          <w:tcPr>
            <w:tcW w:w="7756" w:type="dxa"/>
          </w:tcPr>
          <w:p w:rsidR="002B5601" w:rsidRDefault="00000000">
            <w:pPr>
              <w:spacing w:after="0" w:line="240" w:lineRule="auto"/>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Nhiệm</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vụ</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cách</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mạng</w:t>
            </w:r>
            <w:proofErr w:type="spellEnd"/>
          </w:p>
          <w:p w:rsidR="002B5601" w:rsidRDefault="00000000">
            <w:pPr>
              <w:spacing w:after="0" w:line="240" w:lineRule="auto"/>
              <w:jc w:val="both"/>
              <w:rPr>
                <w:rFonts w:ascii="Times New Roman" w:hAnsi="Times New Roman" w:cs="Times New Roman"/>
                <w:sz w:val="26"/>
                <w:szCs w:val="26"/>
                <w:lang w:val="en-US"/>
              </w:rPr>
            </w:pPr>
            <w:r>
              <w:rPr>
                <w:rFonts w:ascii="Times New Roman" w:hAnsi="Times New Roman" w:cs="Times New Roman"/>
                <w:sz w:val="26"/>
                <w:szCs w:val="26"/>
                <w:lang w:val="en-US"/>
              </w:rPr>
              <w:t>+</w:t>
            </w:r>
            <w:r>
              <w:rPr>
                <w:rFonts w:ascii="Times New Roman" w:hAnsi="Times New Roman" w:cs="Times New Roman"/>
                <w:sz w:val="26"/>
                <w:szCs w:val="26"/>
              </w:rPr>
              <w:t xml:space="preserve"> </w:t>
            </w:r>
            <w:proofErr w:type="spellStart"/>
            <w:r>
              <w:rPr>
                <w:rFonts w:ascii="Times New Roman" w:hAnsi="Times New Roman" w:cs="Times New Roman"/>
                <w:sz w:val="26"/>
                <w:szCs w:val="26"/>
                <w:lang w:val="en-US"/>
              </w:rPr>
              <w:t>Đưa</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nhiệm</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vụ</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giải</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phóng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dân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tộc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lên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hàng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đầu</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Đây</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chính</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là</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sự</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chuyển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hướng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chỉ</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đạo</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chiến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lược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cách</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mạng</w:t>
            </w:r>
            <w:proofErr w:type="spellEnd"/>
            <w:r>
              <w:rPr>
                <w:rFonts w:ascii="Times New Roman" w:hAnsi="Times New Roman" w:cs="Times New Roman"/>
                <w:sz w:val="26"/>
                <w:szCs w:val="26"/>
                <w:lang w:val="en-US"/>
              </w:rPr>
              <w:t xml:space="preserve"> </w:t>
            </w:r>
          </w:p>
          <w:p w:rsidR="002B5601" w:rsidRDefault="00000000">
            <w:pPr>
              <w:spacing w:after="0" w:line="240" w:lineRule="auto"/>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Tạm</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gác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khẩu</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hiệu</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cách</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mạng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ruộng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đất</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thay</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bằng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khẩu</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hiệu</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chống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tô</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cao</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chống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cho</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vay</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nặng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lãi</w:t>
            </w:r>
            <w:proofErr w:type="spellEnd"/>
            <w:r>
              <w:rPr>
                <w:rFonts w:ascii="Times New Roman" w:hAnsi="Times New Roman" w:cs="Times New Roman"/>
                <w:sz w:val="26"/>
                <w:szCs w:val="26"/>
                <w:lang w:val="en-US"/>
              </w:rPr>
              <w:t>.</w:t>
            </w:r>
          </w:p>
        </w:tc>
        <w:tc>
          <w:tcPr>
            <w:tcW w:w="997" w:type="dxa"/>
            <w:vAlign w:val="center"/>
          </w:tcPr>
          <w:p w:rsidR="002B5601" w:rsidRDefault="00000000">
            <w:pPr>
              <w:spacing w:after="0" w:line="240" w:lineRule="auto"/>
              <w:jc w:val="both"/>
              <w:rPr>
                <w:rFonts w:ascii="Times New Roman" w:hAnsi="Times New Roman" w:cs="Times New Roman"/>
                <w:sz w:val="26"/>
                <w:szCs w:val="26"/>
                <w:lang w:val="en-US"/>
              </w:rPr>
            </w:pPr>
            <w:r>
              <w:rPr>
                <w:rFonts w:ascii="Times New Roman" w:hAnsi="Times New Roman" w:cs="Times New Roman"/>
                <w:sz w:val="26"/>
                <w:szCs w:val="26"/>
                <w:lang w:val="en-US"/>
              </w:rPr>
              <w:t>1</w:t>
            </w:r>
          </w:p>
        </w:tc>
      </w:tr>
      <w:tr w:rsidR="002B5601">
        <w:trPr>
          <w:trHeight w:val="539"/>
        </w:trPr>
        <w:tc>
          <w:tcPr>
            <w:tcW w:w="1295" w:type="dxa"/>
            <w:vMerge/>
            <w:shd w:val="clear" w:color="auto" w:fill="auto"/>
          </w:tcPr>
          <w:p w:rsidR="002B5601" w:rsidRDefault="002B5601">
            <w:pPr>
              <w:spacing w:after="0" w:line="240" w:lineRule="auto"/>
              <w:jc w:val="both"/>
              <w:rPr>
                <w:rFonts w:ascii="Times New Roman" w:hAnsi="Times New Roman" w:cs="Times New Roman"/>
                <w:sz w:val="26"/>
                <w:szCs w:val="26"/>
                <w:lang w:val="en-US"/>
              </w:rPr>
            </w:pPr>
          </w:p>
        </w:tc>
        <w:tc>
          <w:tcPr>
            <w:tcW w:w="7756" w:type="dxa"/>
          </w:tcPr>
          <w:p w:rsidR="002B5601" w:rsidRDefault="00000000">
            <w:pPr>
              <w:spacing w:after="0" w:line="240" w:lineRule="auto"/>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Giải</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quyết</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vấn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đề</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dân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tộc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trong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khuôn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khổ</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từng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nước</w:t>
            </w:r>
            <w:proofErr w:type="spellEnd"/>
            <w:r>
              <w:rPr>
                <w:rFonts w:ascii="Times New Roman" w:hAnsi="Times New Roman" w:cs="Times New Roman"/>
                <w:sz w:val="26"/>
                <w:szCs w:val="26"/>
                <w:lang w:val="en-US"/>
              </w:rPr>
              <w:t xml:space="preserve"> ở Đông Dương, </w:t>
            </w:r>
            <w:proofErr w:type="spellStart"/>
            <w:r>
              <w:rPr>
                <w:rFonts w:ascii="Times New Roman" w:hAnsi="Times New Roman" w:cs="Times New Roman"/>
                <w:sz w:val="26"/>
                <w:szCs w:val="26"/>
                <w:lang w:val="en-US"/>
              </w:rPr>
              <w:t>thi</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hành</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chính</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sách</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dân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tộc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tự</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quyết</w:t>
            </w:r>
            <w:proofErr w:type="spellEnd"/>
            <w:r>
              <w:rPr>
                <w:rFonts w:ascii="Times New Roman" w:hAnsi="Times New Roman" w:cs="Times New Roman"/>
                <w:sz w:val="26"/>
                <w:szCs w:val="26"/>
                <w:lang w:val="en-US"/>
              </w:rPr>
              <w:t xml:space="preserve">” </w:t>
            </w:r>
          </w:p>
        </w:tc>
        <w:tc>
          <w:tcPr>
            <w:tcW w:w="997" w:type="dxa"/>
            <w:vAlign w:val="center"/>
          </w:tcPr>
          <w:p w:rsidR="002B5601" w:rsidRDefault="00000000">
            <w:pPr>
              <w:spacing w:after="0" w:line="240" w:lineRule="auto"/>
              <w:jc w:val="both"/>
              <w:rPr>
                <w:rFonts w:ascii="Times New Roman" w:hAnsi="Times New Roman" w:cs="Times New Roman"/>
                <w:sz w:val="26"/>
                <w:szCs w:val="26"/>
                <w:lang w:val="en-US"/>
              </w:rPr>
            </w:pPr>
            <w:r>
              <w:rPr>
                <w:rFonts w:ascii="Times New Roman" w:hAnsi="Times New Roman" w:cs="Times New Roman"/>
                <w:sz w:val="26"/>
                <w:szCs w:val="26"/>
                <w:lang w:val="en-US"/>
              </w:rPr>
              <w:t>0.5</w:t>
            </w:r>
          </w:p>
        </w:tc>
      </w:tr>
      <w:tr w:rsidR="002B5601">
        <w:trPr>
          <w:trHeight w:val="508"/>
        </w:trPr>
        <w:tc>
          <w:tcPr>
            <w:tcW w:w="1295" w:type="dxa"/>
            <w:vMerge/>
            <w:shd w:val="clear" w:color="auto" w:fill="auto"/>
          </w:tcPr>
          <w:p w:rsidR="002B5601" w:rsidRDefault="002B5601">
            <w:pPr>
              <w:spacing w:after="0" w:line="240" w:lineRule="auto"/>
              <w:jc w:val="both"/>
              <w:rPr>
                <w:rFonts w:ascii="Times New Roman" w:hAnsi="Times New Roman" w:cs="Times New Roman"/>
                <w:sz w:val="26"/>
                <w:szCs w:val="26"/>
                <w:lang w:val="en-US"/>
              </w:rPr>
            </w:pPr>
          </w:p>
        </w:tc>
        <w:tc>
          <w:tcPr>
            <w:tcW w:w="7756" w:type="dxa"/>
          </w:tcPr>
          <w:p w:rsidR="002B5601" w:rsidRDefault="00000000">
            <w:pPr>
              <w:spacing w:after="0" w:line="240" w:lineRule="auto"/>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Lực </w:t>
            </w:r>
            <w:proofErr w:type="spellStart"/>
            <w:r>
              <w:rPr>
                <w:rFonts w:ascii="Times New Roman" w:hAnsi="Times New Roman" w:cs="Times New Roman"/>
                <w:sz w:val="26"/>
                <w:szCs w:val="26"/>
                <w:lang w:val="en-US"/>
              </w:rPr>
              <w:t>lượng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cách</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mạng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Toàn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dân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đoàn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kết</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trên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nền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tảng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liên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minh</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công</w:t>
            </w:r>
            <w:proofErr w:type="spellEnd"/>
            <w:r>
              <w:rPr>
                <w:rFonts w:ascii="Times New Roman" w:hAnsi="Times New Roman" w:cs="Times New Roman"/>
                <w:sz w:val="26"/>
                <w:szCs w:val="26"/>
                <w:lang w:val="en-US"/>
              </w:rPr>
              <w:t xml:space="preserve"> – </w:t>
            </w:r>
            <w:proofErr w:type="spellStart"/>
            <w:r>
              <w:rPr>
                <w:rFonts w:ascii="Times New Roman" w:hAnsi="Times New Roman" w:cs="Times New Roman"/>
                <w:sz w:val="26"/>
                <w:szCs w:val="26"/>
                <w:lang w:val="en-US"/>
              </w:rPr>
              <w:t>nông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được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tập</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hợp</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trong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Mặt</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trận</w:t>
            </w:r>
            <w:proofErr w:type="spellEnd"/>
            <w:r>
              <w:rPr>
                <w:rFonts w:ascii="Times New Roman" w:hAnsi="Times New Roman" w:cs="Times New Roman"/>
                <w:sz w:val="26"/>
                <w:szCs w:val="26"/>
                <w:lang w:val="en-US"/>
              </w:rPr>
              <w:t xml:space="preserve"> Việt Minh </w:t>
            </w:r>
            <w:proofErr w:type="spellStart"/>
            <w:r>
              <w:rPr>
                <w:rFonts w:ascii="Times New Roman" w:hAnsi="Times New Roman" w:cs="Times New Roman"/>
                <w:sz w:val="26"/>
                <w:szCs w:val="26"/>
                <w:lang w:val="en-US"/>
              </w:rPr>
              <w:t>và</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các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hội</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cứu</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quốc</w:t>
            </w:r>
            <w:proofErr w:type="spellEnd"/>
            <w:r>
              <w:rPr>
                <w:rFonts w:ascii="Times New Roman" w:hAnsi="Times New Roman" w:cs="Times New Roman"/>
                <w:sz w:val="26"/>
                <w:szCs w:val="26"/>
                <w:lang w:val="en-US"/>
              </w:rPr>
              <w:t>”</w:t>
            </w:r>
          </w:p>
        </w:tc>
        <w:tc>
          <w:tcPr>
            <w:tcW w:w="997" w:type="dxa"/>
            <w:vAlign w:val="center"/>
          </w:tcPr>
          <w:p w:rsidR="002B5601" w:rsidRDefault="00000000">
            <w:pPr>
              <w:spacing w:after="0" w:line="240" w:lineRule="auto"/>
              <w:jc w:val="both"/>
              <w:rPr>
                <w:rFonts w:ascii="Times New Roman" w:hAnsi="Times New Roman" w:cs="Times New Roman"/>
                <w:sz w:val="26"/>
                <w:szCs w:val="26"/>
                <w:lang w:val="en-US"/>
              </w:rPr>
            </w:pPr>
            <w:r>
              <w:rPr>
                <w:rFonts w:ascii="Times New Roman" w:hAnsi="Times New Roman" w:cs="Times New Roman"/>
                <w:sz w:val="26"/>
                <w:szCs w:val="26"/>
                <w:lang w:val="en-US"/>
              </w:rPr>
              <w:t>0.5</w:t>
            </w:r>
          </w:p>
        </w:tc>
      </w:tr>
      <w:tr w:rsidR="002B5601">
        <w:trPr>
          <w:trHeight w:val="523"/>
        </w:trPr>
        <w:tc>
          <w:tcPr>
            <w:tcW w:w="1295" w:type="dxa"/>
            <w:vMerge/>
            <w:shd w:val="clear" w:color="auto" w:fill="auto"/>
          </w:tcPr>
          <w:p w:rsidR="002B5601" w:rsidRDefault="002B5601">
            <w:pPr>
              <w:spacing w:after="0" w:line="240" w:lineRule="auto"/>
              <w:jc w:val="both"/>
              <w:rPr>
                <w:rFonts w:ascii="Times New Roman" w:hAnsi="Times New Roman" w:cs="Times New Roman"/>
                <w:sz w:val="26"/>
                <w:szCs w:val="26"/>
                <w:lang w:val="en-US"/>
              </w:rPr>
            </w:pPr>
          </w:p>
        </w:tc>
        <w:tc>
          <w:tcPr>
            <w:tcW w:w="7756" w:type="dxa"/>
          </w:tcPr>
          <w:p w:rsidR="002B5601" w:rsidRDefault="00000000">
            <w:pPr>
              <w:spacing w:after="0" w:line="240" w:lineRule="auto"/>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Phương </w:t>
            </w:r>
            <w:proofErr w:type="spellStart"/>
            <w:r>
              <w:rPr>
                <w:rFonts w:ascii="Times New Roman" w:hAnsi="Times New Roman" w:cs="Times New Roman"/>
                <w:sz w:val="26"/>
                <w:szCs w:val="26"/>
                <w:lang w:val="en-US"/>
              </w:rPr>
              <w:t>pháp</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cách</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mạng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Khởi</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nghĩa</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vũ</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trang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là</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nhiệm</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vụ</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trung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tâm</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trong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thời</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kỳ</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này</w:t>
            </w:r>
            <w:proofErr w:type="spellEnd"/>
            <w:r>
              <w:rPr>
                <w:rFonts w:ascii="Times New Roman" w:hAnsi="Times New Roman" w:cs="Times New Roman"/>
                <w:sz w:val="26"/>
                <w:szCs w:val="26"/>
                <w:lang w:val="en-US"/>
              </w:rPr>
              <w:t xml:space="preserve"> </w:t>
            </w:r>
          </w:p>
        </w:tc>
        <w:tc>
          <w:tcPr>
            <w:tcW w:w="997" w:type="dxa"/>
            <w:vAlign w:val="center"/>
          </w:tcPr>
          <w:p w:rsidR="002B5601" w:rsidRDefault="00000000">
            <w:pPr>
              <w:spacing w:after="0" w:line="240" w:lineRule="auto"/>
              <w:jc w:val="both"/>
              <w:rPr>
                <w:rFonts w:ascii="Times New Roman" w:hAnsi="Times New Roman" w:cs="Times New Roman"/>
                <w:sz w:val="26"/>
                <w:szCs w:val="26"/>
                <w:lang w:val="en-US"/>
              </w:rPr>
            </w:pPr>
            <w:r>
              <w:rPr>
                <w:rFonts w:ascii="Times New Roman" w:hAnsi="Times New Roman" w:cs="Times New Roman"/>
                <w:sz w:val="26"/>
                <w:szCs w:val="26"/>
                <w:lang w:val="en-US"/>
              </w:rPr>
              <w:t>0.5</w:t>
            </w:r>
          </w:p>
        </w:tc>
      </w:tr>
      <w:tr w:rsidR="002B5601">
        <w:trPr>
          <w:trHeight w:val="552"/>
        </w:trPr>
        <w:tc>
          <w:tcPr>
            <w:tcW w:w="1295" w:type="dxa"/>
            <w:vMerge/>
            <w:shd w:val="clear" w:color="auto" w:fill="auto"/>
          </w:tcPr>
          <w:p w:rsidR="002B5601" w:rsidRDefault="002B5601">
            <w:pPr>
              <w:spacing w:after="0" w:line="240" w:lineRule="auto"/>
              <w:jc w:val="both"/>
              <w:rPr>
                <w:rFonts w:ascii="Times New Roman" w:hAnsi="Times New Roman" w:cs="Times New Roman"/>
                <w:sz w:val="26"/>
                <w:szCs w:val="26"/>
                <w:lang w:val="en-US"/>
              </w:rPr>
            </w:pPr>
          </w:p>
        </w:tc>
        <w:tc>
          <w:tcPr>
            <w:tcW w:w="7756" w:type="dxa"/>
          </w:tcPr>
          <w:p w:rsidR="002B5601" w:rsidRDefault="00000000">
            <w:pPr>
              <w:spacing w:after="0" w:line="240" w:lineRule="auto"/>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Chủ</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trương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sau</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khi</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cách</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mạng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thành</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công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sẽ</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thành</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lập</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nước</w:t>
            </w:r>
            <w:proofErr w:type="spellEnd"/>
            <w:r>
              <w:rPr>
                <w:rFonts w:ascii="Times New Roman" w:hAnsi="Times New Roman" w:cs="Times New Roman"/>
                <w:sz w:val="26"/>
                <w:szCs w:val="26"/>
                <w:lang w:val="en-US"/>
              </w:rPr>
              <w:t xml:space="preserve"> Việt Nam </w:t>
            </w:r>
            <w:proofErr w:type="spellStart"/>
            <w:r>
              <w:rPr>
                <w:rFonts w:ascii="Times New Roman" w:hAnsi="Times New Roman" w:cs="Times New Roman"/>
                <w:sz w:val="26"/>
                <w:szCs w:val="26"/>
                <w:lang w:val="en-US"/>
              </w:rPr>
              <w:t>dân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chủ</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cộng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hòa</w:t>
            </w:r>
            <w:proofErr w:type="spellEnd"/>
            <w:r>
              <w:rPr>
                <w:rFonts w:ascii="Times New Roman" w:hAnsi="Times New Roman" w:cs="Times New Roman"/>
                <w:sz w:val="26"/>
                <w:szCs w:val="26"/>
                <w:lang w:val="en-US"/>
              </w:rPr>
              <w:t xml:space="preserve"> </w:t>
            </w:r>
          </w:p>
        </w:tc>
        <w:tc>
          <w:tcPr>
            <w:tcW w:w="997" w:type="dxa"/>
            <w:vAlign w:val="center"/>
          </w:tcPr>
          <w:p w:rsidR="002B5601" w:rsidRDefault="00000000">
            <w:pPr>
              <w:spacing w:after="0" w:line="240" w:lineRule="auto"/>
              <w:jc w:val="both"/>
              <w:rPr>
                <w:rFonts w:ascii="Times New Roman" w:hAnsi="Times New Roman" w:cs="Times New Roman"/>
                <w:sz w:val="26"/>
                <w:szCs w:val="26"/>
                <w:lang w:val="en-US"/>
              </w:rPr>
            </w:pPr>
            <w:r>
              <w:rPr>
                <w:rFonts w:ascii="Times New Roman" w:hAnsi="Times New Roman" w:cs="Times New Roman"/>
                <w:sz w:val="26"/>
                <w:szCs w:val="26"/>
                <w:lang w:val="en-US"/>
              </w:rPr>
              <w:t>0.5</w:t>
            </w:r>
          </w:p>
        </w:tc>
      </w:tr>
      <w:tr w:rsidR="002B5601">
        <w:trPr>
          <w:trHeight w:val="445"/>
        </w:trPr>
        <w:tc>
          <w:tcPr>
            <w:tcW w:w="1295" w:type="dxa"/>
            <w:vMerge/>
            <w:shd w:val="clear" w:color="auto" w:fill="auto"/>
          </w:tcPr>
          <w:p w:rsidR="002B5601" w:rsidRDefault="002B5601">
            <w:pPr>
              <w:spacing w:after="0" w:line="240" w:lineRule="auto"/>
              <w:jc w:val="both"/>
              <w:rPr>
                <w:rFonts w:ascii="Times New Roman" w:hAnsi="Times New Roman" w:cs="Times New Roman"/>
                <w:sz w:val="26"/>
                <w:szCs w:val="26"/>
                <w:lang w:val="en-US"/>
              </w:rPr>
            </w:pPr>
          </w:p>
        </w:tc>
        <w:tc>
          <w:tcPr>
            <w:tcW w:w="7756" w:type="dxa"/>
          </w:tcPr>
          <w:p w:rsidR="002B5601" w:rsidRDefault="00000000">
            <w:pPr>
              <w:spacing w:after="0" w:line="240" w:lineRule="auto"/>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Đặc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biệt</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Đảng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coi</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trọng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công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tác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xây</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dựng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Đảng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và</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đội</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ngũ</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cán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bộ</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Đảng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viên</w:t>
            </w:r>
            <w:proofErr w:type="spellEnd"/>
            <w:r>
              <w:rPr>
                <w:rFonts w:ascii="Times New Roman" w:hAnsi="Times New Roman" w:cs="Times New Roman"/>
                <w:sz w:val="26"/>
                <w:szCs w:val="26"/>
                <w:lang w:val="en-US"/>
              </w:rPr>
              <w:t xml:space="preserve"> </w:t>
            </w:r>
          </w:p>
        </w:tc>
        <w:tc>
          <w:tcPr>
            <w:tcW w:w="997" w:type="dxa"/>
            <w:vAlign w:val="center"/>
          </w:tcPr>
          <w:p w:rsidR="002B5601" w:rsidRDefault="00000000">
            <w:pPr>
              <w:spacing w:after="0" w:line="240" w:lineRule="auto"/>
              <w:jc w:val="both"/>
              <w:rPr>
                <w:rFonts w:ascii="Times New Roman" w:hAnsi="Times New Roman" w:cs="Times New Roman"/>
                <w:sz w:val="26"/>
                <w:szCs w:val="26"/>
                <w:lang w:val="en-US"/>
              </w:rPr>
            </w:pPr>
            <w:r>
              <w:rPr>
                <w:rFonts w:ascii="Times New Roman" w:hAnsi="Times New Roman" w:cs="Times New Roman"/>
                <w:sz w:val="26"/>
                <w:szCs w:val="26"/>
                <w:lang w:val="en-US"/>
              </w:rPr>
              <w:t>0.5</w:t>
            </w:r>
          </w:p>
        </w:tc>
      </w:tr>
      <w:tr w:rsidR="002B5601">
        <w:trPr>
          <w:trHeight w:val="551"/>
        </w:trPr>
        <w:tc>
          <w:tcPr>
            <w:tcW w:w="1295" w:type="dxa"/>
            <w:vMerge w:val="restart"/>
            <w:shd w:val="clear" w:color="auto" w:fill="auto"/>
          </w:tcPr>
          <w:p w:rsidR="002B5601" w:rsidRDefault="00000000">
            <w:pPr>
              <w:spacing w:after="0" w:line="240" w:lineRule="auto"/>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Ý </w:t>
            </w:r>
            <w:proofErr w:type="spellStart"/>
            <w:r>
              <w:rPr>
                <w:rFonts w:ascii="Times New Roman" w:hAnsi="Times New Roman" w:cs="Times New Roman"/>
                <w:sz w:val="26"/>
                <w:szCs w:val="26"/>
                <w:lang w:val="en-US"/>
              </w:rPr>
              <w:t>nghĩa</w:t>
            </w:r>
            <w:proofErr w:type="spellEnd"/>
            <w:r>
              <w:rPr>
                <w:rFonts w:ascii="Times New Roman" w:hAnsi="Times New Roman" w:cs="Times New Roman"/>
                <w:sz w:val="26"/>
                <w:szCs w:val="26"/>
                <w:lang w:val="en-US"/>
              </w:rPr>
              <w:t xml:space="preserve"> (0.5đ)</w:t>
            </w:r>
          </w:p>
        </w:tc>
        <w:tc>
          <w:tcPr>
            <w:tcW w:w="7756" w:type="dxa"/>
          </w:tcPr>
          <w:p w:rsidR="002B5601" w:rsidRDefault="00000000">
            <w:pPr>
              <w:spacing w:after="0" w:line="240" w:lineRule="auto"/>
              <w:jc w:val="both"/>
              <w:rPr>
                <w:rFonts w:ascii="Times New Roman" w:hAnsi="Times New Roman" w:cs="Times New Roman"/>
                <w:sz w:val="26"/>
                <w:szCs w:val="26"/>
              </w:rPr>
            </w:pPr>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Hội</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nghị</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trung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ương</w:t>
            </w:r>
            <w:proofErr w:type="spellEnd"/>
            <w:r>
              <w:rPr>
                <w:rFonts w:ascii="Times New Roman" w:hAnsi="Times New Roman" w:cs="Times New Roman"/>
                <w:sz w:val="26"/>
                <w:szCs w:val="26"/>
                <w:lang w:val="en-US"/>
              </w:rPr>
              <w:t xml:space="preserve"> 8 </w:t>
            </w:r>
            <w:proofErr w:type="spellStart"/>
            <w:r>
              <w:rPr>
                <w:rFonts w:ascii="Times New Roman" w:hAnsi="Times New Roman" w:cs="Times New Roman"/>
                <w:sz w:val="26"/>
                <w:szCs w:val="26"/>
                <w:lang w:val="en-US"/>
              </w:rPr>
              <w:t>đã</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hoàn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chỉnh</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sự</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chuyển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hướng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chỉ</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đạo</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chiến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lược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cách</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mạng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đó</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là</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đưa</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nhiệm</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vụ</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giải</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phóng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dân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tộc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lên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hàng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đầu</w:t>
            </w:r>
            <w:proofErr w:type="spellEnd"/>
            <w:r>
              <w:rPr>
                <w:rFonts w:ascii="Times New Roman" w:hAnsi="Times New Roman" w:cs="Times New Roman"/>
                <w:sz w:val="26"/>
                <w:szCs w:val="26"/>
              </w:rPr>
              <w:t>.</w:t>
            </w:r>
          </w:p>
        </w:tc>
        <w:tc>
          <w:tcPr>
            <w:tcW w:w="997" w:type="dxa"/>
            <w:vAlign w:val="center"/>
          </w:tcPr>
          <w:p w:rsidR="002B5601" w:rsidRDefault="00000000">
            <w:pPr>
              <w:spacing w:after="0" w:line="240" w:lineRule="auto"/>
              <w:jc w:val="both"/>
              <w:rPr>
                <w:rFonts w:ascii="Times New Roman" w:hAnsi="Times New Roman" w:cs="Times New Roman"/>
                <w:sz w:val="26"/>
                <w:szCs w:val="26"/>
                <w:lang w:val="en-US"/>
              </w:rPr>
            </w:pPr>
            <w:r>
              <w:rPr>
                <w:rFonts w:ascii="Times New Roman" w:hAnsi="Times New Roman" w:cs="Times New Roman"/>
                <w:sz w:val="26"/>
                <w:szCs w:val="26"/>
                <w:lang w:val="en-US"/>
              </w:rPr>
              <w:t>0.5</w:t>
            </w:r>
          </w:p>
        </w:tc>
      </w:tr>
      <w:tr w:rsidR="002B5601">
        <w:trPr>
          <w:trHeight w:val="475"/>
        </w:trPr>
        <w:tc>
          <w:tcPr>
            <w:tcW w:w="1295" w:type="dxa"/>
            <w:vMerge/>
            <w:shd w:val="clear" w:color="auto" w:fill="auto"/>
          </w:tcPr>
          <w:p w:rsidR="002B5601" w:rsidRDefault="002B5601">
            <w:pPr>
              <w:spacing w:after="0" w:line="240" w:lineRule="auto"/>
              <w:jc w:val="both"/>
              <w:rPr>
                <w:rFonts w:ascii="Times New Roman" w:hAnsi="Times New Roman" w:cs="Times New Roman"/>
                <w:sz w:val="26"/>
                <w:szCs w:val="26"/>
                <w:lang w:val="en-US"/>
              </w:rPr>
            </w:pPr>
          </w:p>
        </w:tc>
        <w:tc>
          <w:tcPr>
            <w:tcW w:w="7756" w:type="dxa"/>
          </w:tcPr>
          <w:p w:rsidR="002B5601" w:rsidRDefault="00000000">
            <w:pPr>
              <w:spacing w:after="0" w:line="240" w:lineRule="auto"/>
              <w:jc w:val="both"/>
              <w:rPr>
                <w:rFonts w:ascii="Times New Roman" w:hAnsi="Times New Roman" w:cs="Times New Roman"/>
                <w:sz w:val="26"/>
                <w:szCs w:val="26"/>
              </w:rPr>
            </w:pPr>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Nghị</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quyết</w:t>
            </w:r>
            <w:proofErr w:type="spellEnd"/>
            <w:r>
              <w:rPr>
                <w:rFonts w:ascii="Times New Roman" w:hAnsi="Times New Roman" w:cs="Times New Roman"/>
                <w:sz w:val="26"/>
                <w:szCs w:val="26"/>
                <w:lang w:val="en-US"/>
              </w:rPr>
              <w:t xml:space="preserve"> Trung </w:t>
            </w:r>
            <w:proofErr w:type="spellStart"/>
            <w:r>
              <w:rPr>
                <w:rFonts w:ascii="Times New Roman" w:hAnsi="Times New Roman" w:cs="Times New Roman"/>
                <w:sz w:val="26"/>
                <w:szCs w:val="26"/>
                <w:lang w:val="en-US"/>
              </w:rPr>
              <w:t>Ương</w:t>
            </w:r>
            <w:proofErr w:type="spellEnd"/>
            <w:r>
              <w:rPr>
                <w:rFonts w:ascii="Times New Roman" w:hAnsi="Times New Roman" w:cs="Times New Roman"/>
                <w:sz w:val="26"/>
                <w:szCs w:val="26"/>
                <w:lang w:val="en-US"/>
              </w:rPr>
              <w:t xml:space="preserve"> 8 </w:t>
            </w:r>
            <w:proofErr w:type="spellStart"/>
            <w:r>
              <w:rPr>
                <w:rFonts w:ascii="Times New Roman" w:hAnsi="Times New Roman" w:cs="Times New Roman"/>
                <w:sz w:val="26"/>
                <w:szCs w:val="26"/>
                <w:lang w:val="en-US"/>
              </w:rPr>
              <w:t>là</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cơ</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sở</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tiền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đề</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để</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xây</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dựng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lực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lượng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toàn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diện</w:t>
            </w:r>
            <w:proofErr w:type="spellEnd"/>
            <w:r>
              <w:rPr>
                <w:rFonts w:ascii="Times New Roman" w:hAnsi="Times New Roman" w:cs="Times New Roman"/>
                <w:sz w:val="26"/>
                <w:szCs w:val="26"/>
                <w:lang w:val="en-US"/>
              </w:rPr>
              <w:t xml:space="preserve"> 1941-1954 </w:t>
            </w:r>
            <w:proofErr w:type="spellStart"/>
            <w:r>
              <w:rPr>
                <w:rFonts w:ascii="Times New Roman" w:hAnsi="Times New Roman" w:cs="Times New Roman"/>
                <w:sz w:val="26"/>
                <w:szCs w:val="26"/>
                <w:lang w:val="en-US"/>
              </w:rPr>
              <w:t>chuẩn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bị</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cho</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tổng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khởi</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nghĩa</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giành</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quyền</w:t>
            </w:r>
            <w:proofErr w:type="spellEnd"/>
            <w:r>
              <w:rPr>
                <w:rFonts w:ascii="Times New Roman" w:hAnsi="Times New Roman" w:cs="Times New Roman"/>
                <w:sz w:val="26"/>
                <w:szCs w:val="26"/>
              </w:rPr>
              <w:t>.</w:t>
            </w:r>
          </w:p>
        </w:tc>
        <w:tc>
          <w:tcPr>
            <w:tcW w:w="997" w:type="dxa"/>
            <w:vAlign w:val="center"/>
          </w:tcPr>
          <w:p w:rsidR="002B5601" w:rsidRDefault="00000000">
            <w:pPr>
              <w:spacing w:after="0" w:line="240" w:lineRule="auto"/>
              <w:jc w:val="both"/>
              <w:rPr>
                <w:rFonts w:ascii="Times New Roman" w:hAnsi="Times New Roman" w:cs="Times New Roman"/>
                <w:sz w:val="26"/>
                <w:szCs w:val="26"/>
                <w:lang w:val="en-US"/>
              </w:rPr>
            </w:pPr>
            <w:r>
              <w:rPr>
                <w:rFonts w:ascii="Times New Roman" w:hAnsi="Times New Roman" w:cs="Times New Roman"/>
                <w:sz w:val="26"/>
                <w:szCs w:val="26"/>
                <w:lang w:val="en-US"/>
              </w:rPr>
              <w:t>0.5</w:t>
            </w:r>
          </w:p>
        </w:tc>
      </w:tr>
      <w:tr w:rsidR="002B5601">
        <w:trPr>
          <w:trHeight w:val="281"/>
        </w:trPr>
        <w:tc>
          <w:tcPr>
            <w:tcW w:w="10048" w:type="dxa"/>
            <w:gridSpan w:val="3"/>
            <w:shd w:val="clear" w:color="auto" w:fill="auto"/>
          </w:tcPr>
          <w:p w:rsidR="002B5601" w:rsidRDefault="00000000">
            <w:pPr>
              <w:spacing w:after="0" w:line="240" w:lineRule="auto"/>
              <w:jc w:val="both"/>
              <w:rPr>
                <w:rFonts w:ascii="Times New Roman" w:hAnsi="Times New Roman" w:cs="Times New Roman"/>
                <w:b/>
                <w:bCs/>
                <w:sz w:val="26"/>
                <w:szCs w:val="26"/>
              </w:rPr>
            </w:pPr>
            <w:r>
              <w:rPr>
                <w:rFonts w:ascii="Times New Roman" w:hAnsi="Times New Roman" w:cs="Times New Roman"/>
                <w:b/>
                <w:bCs/>
                <w:sz w:val="26"/>
                <w:szCs w:val="26"/>
              </w:rPr>
              <w:t xml:space="preserve">3. Tính chất ý nghĩa và kinh nghiệm của cuộc Cách mạng tháng Tám năm 1945 </w:t>
            </w:r>
          </w:p>
        </w:tc>
      </w:tr>
      <w:tr w:rsidR="002B5601">
        <w:trPr>
          <w:trHeight w:val="1563"/>
        </w:trPr>
        <w:tc>
          <w:tcPr>
            <w:tcW w:w="1295" w:type="dxa"/>
            <w:vMerge w:val="restart"/>
            <w:shd w:val="clear" w:color="auto" w:fill="auto"/>
          </w:tcPr>
          <w:p w:rsidR="002B5601" w:rsidRDefault="00000000">
            <w:pPr>
              <w:spacing w:after="0" w:line="240" w:lineRule="auto"/>
              <w:jc w:val="both"/>
              <w:rPr>
                <w:rFonts w:ascii="Times New Roman" w:hAnsi="Times New Roman" w:cs="Times New Roman"/>
                <w:sz w:val="26"/>
                <w:szCs w:val="26"/>
                <w:lang w:val="en-US"/>
              </w:rPr>
            </w:pPr>
            <w:proofErr w:type="spellStart"/>
            <w:r>
              <w:rPr>
                <w:rFonts w:ascii="Times New Roman" w:hAnsi="Times New Roman" w:cs="Times New Roman"/>
                <w:sz w:val="26"/>
                <w:szCs w:val="26"/>
                <w:lang w:val="en-US"/>
              </w:rPr>
              <w:t>Tính</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chất</w:t>
            </w:r>
            <w:proofErr w:type="spellEnd"/>
          </w:p>
        </w:tc>
        <w:tc>
          <w:tcPr>
            <w:tcW w:w="7756" w:type="dxa"/>
          </w:tcPr>
          <w:p w:rsidR="002B5601" w:rsidRDefault="00000000">
            <w:pPr>
              <w:spacing w:after="0" w:line="240" w:lineRule="auto"/>
              <w:jc w:val="both"/>
              <w:rPr>
                <w:rFonts w:ascii="Times New Roman" w:hAnsi="Times New Roman" w:cs="Times New Roman"/>
                <w:b/>
                <w:bCs/>
                <w:sz w:val="26"/>
                <w:szCs w:val="26"/>
              </w:rPr>
            </w:pPr>
            <w:r>
              <w:rPr>
                <w:rFonts w:ascii="Times New Roman" w:hAnsi="Times New Roman" w:cs="Times New Roman"/>
                <w:sz w:val="26"/>
                <w:szCs w:val="26"/>
                <w:lang w:val="en-US"/>
              </w:rPr>
              <w:t xml:space="preserve">- </w:t>
            </w:r>
            <w:proofErr w:type="spellStart"/>
            <w:r>
              <w:rPr>
                <w:rFonts w:ascii="Times New Roman Bold Italic" w:hAnsi="Times New Roman Bold Italic" w:cs="Times New Roman Bold Italic"/>
                <w:b/>
                <w:bCs/>
                <w:i/>
                <w:iCs/>
                <w:sz w:val="26"/>
                <w:szCs w:val="26"/>
                <w:lang w:val="en-US"/>
              </w:rPr>
              <w:t>Cách</w:t>
            </w:r>
            <w:proofErr w:type="spellEnd"/>
            <w:r>
              <w:rPr>
                <w:rFonts w:ascii="Times New Roman Bold Italic" w:hAnsi="Times New Roman Bold Italic" w:cs="Times New Roman Bold Italic"/>
                <w:b/>
                <w:bCs/>
                <w:i/>
                <w:iCs/>
                <w:sz w:val="26"/>
                <w:szCs w:val="26"/>
                <w:lang w:val="en-US"/>
              </w:rPr>
              <w:t xml:space="preserve"> </w:t>
            </w:r>
            <w:proofErr w:type="spellStart"/>
            <w:r>
              <w:rPr>
                <w:rFonts w:ascii="Times New Roman Bold Italic" w:hAnsi="Times New Roman Bold Italic" w:cs="Times New Roman Bold Italic"/>
                <w:b/>
                <w:bCs/>
                <w:i/>
                <w:iCs/>
                <w:sz w:val="26"/>
                <w:szCs w:val="26"/>
                <w:lang w:val="en-US"/>
              </w:rPr>
              <w:t>mạng</w:t>
            </w:r>
            <w:proofErr w:type="spellEnd"/>
            <w:r>
              <w:rPr>
                <w:rFonts w:ascii="Times New Roman Bold Italic" w:hAnsi="Times New Roman Bold Italic" w:cs="Times New Roman Bold Italic"/>
                <w:b/>
                <w:bCs/>
                <w:i/>
                <w:iCs/>
                <w:sz w:val="26"/>
                <w:szCs w:val="26"/>
                <w:lang w:val="en-US"/>
              </w:rPr>
              <w:t xml:space="preserve"> </w:t>
            </w:r>
            <w:proofErr w:type="spellStart"/>
            <w:r>
              <w:rPr>
                <w:rFonts w:ascii="Times New Roman Bold Italic" w:hAnsi="Times New Roman Bold Italic" w:cs="Times New Roman Bold Italic"/>
                <w:b/>
                <w:bCs/>
                <w:i/>
                <w:iCs/>
                <w:sz w:val="26"/>
                <w:szCs w:val="26"/>
                <w:lang w:val="en-US"/>
              </w:rPr>
              <w:t>Tháng</w:t>
            </w:r>
            <w:proofErr w:type="spellEnd"/>
            <w:r>
              <w:rPr>
                <w:rFonts w:ascii="Times New Roman Bold Italic" w:hAnsi="Times New Roman Bold Italic" w:cs="Times New Roman Bold Italic"/>
                <w:b/>
                <w:bCs/>
                <w:i/>
                <w:iCs/>
                <w:sz w:val="26"/>
                <w:szCs w:val="26"/>
                <w:lang w:val="en-US"/>
              </w:rPr>
              <w:t xml:space="preserve"> </w:t>
            </w:r>
            <w:proofErr w:type="spellStart"/>
            <w:r>
              <w:rPr>
                <w:rFonts w:ascii="Times New Roman Bold Italic" w:hAnsi="Times New Roman Bold Italic" w:cs="Times New Roman Bold Italic"/>
                <w:b/>
                <w:bCs/>
                <w:i/>
                <w:iCs/>
                <w:sz w:val="26"/>
                <w:szCs w:val="26"/>
                <w:lang w:val="en-US"/>
              </w:rPr>
              <w:t>Tám</w:t>
            </w:r>
            <w:proofErr w:type="spellEnd"/>
            <w:r>
              <w:rPr>
                <w:rFonts w:ascii="Times New Roman Bold Italic" w:hAnsi="Times New Roman Bold Italic" w:cs="Times New Roman Bold Italic"/>
                <w:b/>
                <w:bCs/>
                <w:i/>
                <w:iCs/>
                <w:sz w:val="26"/>
                <w:szCs w:val="26"/>
                <w:lang w:val="en-US"/>
              </w:rPr>
              <w:t xml:space="preserve"> </w:t>
            </w:r>
            <w:proofErr w:type="spellStart"/>
            <w:r>
              <w:rPr>
                <w:rFonts w:ascii="Times New Roman Bold Italic" w:hAnsi="Times New Roman Bold Italic" w:cs="Times New Roman Bold Italic"/>
                <w:b/>
                <w:bCs/>
                <w:i/>
                <w:iCs/>
                <w:sz w:val="26"/>
                <w:szCs w:val="26"/>
                <w:lang w:val="en-US"/>
              </w:rPr>
              <w:t>năm</w:t>
            </w:r>
            <w:proofErr w:type="spellEnd"/>
            <w:r>
              <w:rPr>
                <w:rFonts w:ascii="Times New Roman Bold Italic" w:hAnsi="Times New Roman Bold Italic" w:cs="Times New Roman Bold Italic"/>
                <w:b/>
                <w:bCs/>
                <w:i/>
                <w:iCs/>
                <w:sz w:val="26"/>
                <w:szCs w:val="26"/>
                <w:lang w:val="en-US"/>
              </w:rPr>
              <w:t xml:space="preserve"> 1945 </w:t>
            </w:r>
            <w:proofErr w:type="spellStart"/>
            <w:r>
              <w:rPr>
                <w:rFonts w:ascii="Times New Roman Bold Italic" w:hAnsi="Times New Roman Bold Italic" w:cs="Times New Roman Bold Italic"/>
                <w:b/>
                <w:bCs/>
                <w:i/>
                <w:iCs/>
                <w:sz w:val="26"/>
                <w:szCs w:val="26"/>
                <w:lang w:val="en-US"/>
              </w:rPr>
              <w:t>là</w:t>
            </w:r>
            <w:proofErr w:type="spellEnd"/>
            <w:r>
              <w:rPr>
                <w:rFonts w:ascii="Times New Roman Bold Italic" w:hAnsi="Times New Roman Bold Italic" w:cs="Times New Roman Bold Italic"/>
                <w:b/>
                <w:bCs/>
                <w:i/>
                <w:iCs/>
                <w:sz w:val="26"/>
                <w:szCs w:val="26"/>
                <w:lang w:val="en-US"/>
              </w:rPr>
              <w:t xml:space="preserve"> </w:t>
            </w:r>
            <w:proofErr w:type="spellStart"/>
            <w:r>
              <w:rPr>
                <w:rFonts w:ascii="Times New Roman Bold Italic" w:hAnsi="Times New Roman Bold Italic" w:cs="Times New Roman Bold Italic"/>
                <w:b/>
                <w:bCs/>
                <w:i/>
                <w:iCs/>
                <w:sz w:val="26"/>
                <w:szCs w:val="26"/>
                <w:lang w:val="en-US"/>
              </w:rPr>
              <w:t>một</w:t>
            </w:r>
            <w:proofErr w:type="spellEnd"/>
            <w:r>
              <w:rPr>
                <w:rFonts w:ascii="Times New Roman Bold Italic" w:hAnsi="Times New Roman Bold Italic" w:cs="Times New Roman Bold Italic"/>
                <w:b/>
                <w:bCs/>
                <w:i/>
                <w:iCs/>
                <w:sz w:val="26"/>
                <w:szCs w:val="26"/>
                <w:lang w:val="en-US"/>
              </w:rPr>
              <w:t xml:space="preserve"> </w:t>
            </w:r>
            <w:proofErr w:type="spellStart"/>
            <w:r>
              <w:rPr>
                <w:rFonts w:ascii="Times New Roman Bold Italic" w:hAnsi="Times New Roman Bold Italic" w:cs="Times New Roman Bold Italic"/>
                <w:b/>
                <w:bCs/>
                <w:i/>
                <w:iCs/>
                <w:sz w:val="26"/>
                <w:szCs w:val="26"/>
                <w:lang w:val="en-US"/>
              </w:rPr>
              <w:t>cuộc</w:t>
            </w:r>
            <w:proofErr w:type="spellEnd"/>
            <w:r>
              <w:rPr>
                <w:rFonts w:ascii="Times New Roman Bold Italic" w:hAnsi="Times New Roman Bold Italic" w:cs="Times New Roman Bold Italic"/>
                <w:b/>
                <w:bCs/>
                <w:i/>
                <w:iCs/>
                <w:sz w:val="26"/>
                <w:szCs w:val="26"/>
                <w:lang w:val="en-US"/>
              </w:rPr>
              <w:t xml:space="preserve"> </w:t>
            </w:r>
            <w:proofErr w:type="spellStart"/>
            <w:r>
              <w:rPr>
                <w:rFonts w:ascii="Times New Roman Bold Italic" w:hAnsi="Times New Roman Bold Italic" w:cs="Times New Roman Bold Italic"/>
                <w:b/>
                <w:bCs/>
                <w:i/>
                <w:iCs/>
                <w:sz w:val="26"/>
                <w:szCs w:val="26"/>
                <w:lang w:val="en-US"/>
              </w:rPr>
              <w:t>cách</w:t>
            </w:r>
            <w:proofErr w:type="spellEnd"/>
            <w:r>
              <w:rPr>
                <w:rFonts w:ascii="Times New Roman Bold Italic" w:hAnsi="Times New Roman Bold Italic" w:cs="Times New Roman Bold Italic"/>
                <w:b/>
                <w:bCs/>
                <w:i/>
                <w:iCs/>
                <w:sz w:val="26"/>
                <w:szCs w:val="26"/>
                <w:lang w:val="en-US"/>
              </w:rPr>
              <w:t xml:space="preserve"> </w:t>
            </w:r>
            <w:proofErr w:type="spellStart"/>
            <w:r>
              <w:rPr>
                <w:rFonts w:ascii="Times New Roman Bold Italic" w:hAnsi="Times New Roman Bold Italic" w:cs="Times New Roman Bold Italic"/>
                <w:b/>
                <w:bCs/>
                <w:i/>
                <w:iCs/>
                <w:sz w:val="26"/>
                <w:szCs w:val="26"/>
                <w:lang w:val="en-US"/>
              </w:rPr>
              <w:t>mạng</w:t>
            </w:r>
            <w:proofErr w:type="spellEnd"/>
            <w:r>
              <w:rPr>
                <w:rFonts w:ascii="Times New Roman Bold Italic" w:hAnsi="Times New Roman Bold Italic" w:cs="Times New Roman Bold Italic"/>
                <w:b/>
                <w:bCs/>
                <w:i/>
                <w:iCs/>
                <w:sz w:val="26"/>
                <w:szCs w:val="26"/>
                <w:lang w:val="en-US"/>
              </w:rPr>
              <w:t xml:space="preserve"> </w:t>
            </w:r>
            <w:proofErr w:type="spellStart"/>
            <w:r>
              <w:rPr>
                <w:rFonts w:ascii="Times New Roman Bold Italic" w:hAnsi="Times New Roman Bold Italic" w:cs="Times New Roman Bold Italic"/>
                <w:b/>
                <w:bCs/>
                <w:i/>
                <w:iCs/>
                <w:sz w:val="26"/>
                <w:szCs w:val="26"/>
                <w:lang w:val="en-US"/>
              </w:rPr>
              <w:t>giải</w:t>
            </w:r>
            <w:proofErr w:type="spellEnd"/>
            <w:r>
              <w:rPr>
                <w:rFonts w:ascii="Times New Roman Bold Italic" w:hAnsi="Times New Roman Bold Italic" w:cs="Times New Roman Bold Italic"/>
                <w:b/>
                <w:bCs/>
                <w:i/>
                <w:iCs/>
                <w:sz w:val="26"/>
                <w:szCs w:val="26"/>
                <w:lang w:val="en-US"/>
              </w:rPr>
              <w:t xml:space="preserve"> </w:t>
            </w:r>
            <w:proofErr w:type="spellStart"/>
            <w:r>
              <w:rPr>
                <w:rFonts w:ascii="Times New Roman Bold Italic" w:hAnsi="Times New Roman Bold Italic" w:cs="Times New Roman Bold Italic"/>
                <w:b/>
                <w:bCs/>
                <w:i/>
                <w:iCs/>
                <w:sz w:val="26"/>
                <w:szCs w:val="26"/>
                <w:lang w:val="en-US"/>
              </w:rPr>
              <w:t>phóng</w:t>
            </w:r>
            <w:proofErr w:type="spellEnd"/>
            <w:r>
              <w:rPr>
                <w:rFonts w:ascii="Times New Roman Bold Italic" w:hAnsi="Times New Roman Bold Italic" w:cs="Times New Roman Bold Italic"/>
                <w:b/>
                <w:bCs/>
                <w:i/>
                <w:iCs/>
                <w:sz w:val="26"/>
                <w:szCs w:val="26"/>
                <w:lang w:val="en-US"/>
              </w:rPr>
              <w:t xml:space="preserve"> </w:t>
            </w:r>
            <w:proofErr w:type="spellStart"/>
            <w:r>
              <w:rPr>
                <w:rFonts w:ascii="Times New Roman Bold Italic" w:hAnsi="Times New Roman Bold Italic" w:cs="Times New Roman Bold Italic"/>
                <w:b/>
                <w:bCs/>
                <w:i/>
                <w:iCs/>
                <w:sz w:val="26"/>
                <w:szCs w:val="26"/>
                <w:lang w:val="en-US"/>
              </w:rPr>
              <w:t>dân</w:t>
            </w:r>
            <w:proofErr w:type="spellEnd"/>
            <w:r>
              <w:rPr>
                <w:rFonts w:ascii="Times New Roman Bold Italic" w:hAnsi="Times New Roman Bold Italic" w:cs="Times New Roman Bold Italic"/>
                <w:b/>
                <w:bCs/>
                <w:i/>
                <w:iCs/>
                <w:sz w:val="26"/>
                <w:szCs w:val="26"/>
                <w:lang w:val="en-US"/>
              </w:rPr>
              <w:t xml:space="preserve"> </w:t>
            </w:r>
            <w:proofErr w:type="spellStart"/>
            <w:r>
              <w:rPr>
                <w:rFonts w:ascii="Times New Roman Bold Italic" w:hAnsi="Times New Roman Bold Italic" w:cs="Times New Roman Bold Italic"/>
                <w:b/>
                <w:bCs/>
                <w:i/>
                <w:iCs/>
                <w:sz w:val="26"/>
                <w:szCs w:val="26"/>
                <w:lang w:val="en-US"/>
              </w:rPr>
              <w:t>tộc</w:t>
            </w:r>
            <w:proofErr w:type="spellEnd"/>
            <w:r>
              <w:rPr>
                <w:rFonts w:ascii="Times New Roman Bold Italic" w:hAnsi="Times New Roman Bold Italic" w:cs="Times New Roman Bold Italic"/>
                <w:b/>
                <w:bCs/>
                <w:i/>
                <w:iCs/>
                <w:sz w:val="26"/>
                <w:szCs w:val="26"/>
                <w:lang w:val="en-US"/>
              </w:rPr>
              <w:t xml:space="preserve"> </w:t>
            </w:r>
            <w:proofErr w:type="spellStart"/>
            <w:r>
              <w:rPr>
                <w:rFonts w:ascii="Times New Roman Bold Italic" w:hAnsi="Times New Roman Bold Italic" w:cs="Times New Roman Bold Italic"/>
                <w:b/>
                <w:bCs/>
                <w:i/>
                <w:iCs/>
                <w:sz w:val="26"/>
                <w:szCs w:val="26"/>
                <w:lang w:val="en-US"/>
              </w:rPr>
              <w:t>điển</w:t>
            </w:r>
            <w:proofErr w:type="spellEnd"/>
            <w:r>
              <w:rPr>
                <w:rFonts w:ascii="Times New Roman Bold Italic" w:hAnsi="Times New Roman Bold Italic" w:cs="Times New Roman Bold Italic"/>
                <w:b/>
                <w:bCs/>
                <w:i/>
                <w:iCs/>
                <w:sz w:val="26"/>
                <w:szCs w:val="26"/>
                <w:lang w:val="en-US"/>
              </w:rPr>
              <w:t xml:space="preserve"> </w:t>
            </w:r>
            <w:proofErr w:type="spellStart"/>
            <w:r>
              <w:rPr>
                <w:rFonts w:ascii="Times New Roman Bold Italic" w:hAnsi="Times New Roman Bold Italic" w:cs="Times New Roman Bold Italic"/>
                <w:b/>
                <w:bCs/>
                <w:i/>
                <w:iCs/>
                <w:sz w:val="26"/>
                <w:szCs w:val="26"/>
                <w:lang w:val="en-US"/>
              </w:rPr>
              <w:t>hình</w:t>
            </w:r>
            <w:proofErr w:type="spellEnd"/>
            <w:r>
              <w:rPr>
                <w:rFonts w:ascii="Times New Roman Bold Italic" w:hAnsi="Times New Roman Bold Italic" w:cs="Times New Roman Bold Italic"/>
                <w:b/>
                <w:bCs/>
                <w:i/>
                <w:iCs/>
                <w:sz w:val="26"/>
                <w:szCs w:val="26"/>
              </w:rPr>
              <w:t>:</w:t>
            </w:r>
          </w:p>
          <w:p w:rsidR="002B5601" w:rsidRDefault="00000000">
            <w:pPr>
              <w:spacing w:after="0" w:line="240" w:lineRule="auto"/>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Tập</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trung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hoàn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thành</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nhiệm</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vụ</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hàng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đầu</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là</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giải</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phóng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dân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tộc</w:t>
            </w:r>
            <w:proofErr w:type="spellEnd"/>
            <w:r>
              <w:rPr>
                <w:rFonts w:ascii="Times New Roman" w:hAnsi="Times New Roman" w:cs="Times New Roman"/>
                <w:sz w:val="26"/>
                <w:szCs w:val="26"/>
                <w:lang w:val="en-US"/>
              </w:rPr>
              <w:t xml:space="preserve"> </w:t>
            </w:r>
          </w:p>
          <w:p w:rsidR="002B5601" w:rsidRDefault="00000000">
            <w:pPr>
              <w:spacing w:after="0" w:line="240" w:lineRule="auto"/>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Lực </w:t>
            </w:r>
            <w:proofErr w:type="spellStart"/>
            <w:r>
              <w:rPr>
                <w:rFonts w:ascii="Times New Roman" w:hAnsi="Times New Roman" w:cs="Times New Roman"/>
                <w:sz w:val="26"/>
                <w:szCs w:val="26"/>
                <w:lang w:val="en-US"/>
              </w:rPr>
              <w:t>lượng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cách</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mạng</w:t>
            </w:r>
            <w:proofErr w:type="spellEnd"/>
            <w:r>
              <w:rPr>
                <w:rFonts w:ascii="Times New Roman" w:hAnsi="Times New Roman" w:cs="Times New Roman"/>
                <w:sz w:val="26"/>
                <w:szCs w:val="26"/>
                <w:lang w:val="en-US"/>
              </w:rPr>
              <w:t xml:space="preserve"> bao </w:t>
            </w:r>
            <w:proofErr w:type="spellStart"/>
            <w:r>
              <w:rPr>
                <w:rFonts w:ascii="Times New Roman" w:hAnsi="Times New Roman" w:cs="Times New Roman"/>
                <w:sz w:val="26"/>
                <w:szCs w:val="26"/>
                <w:lang w:val="en-US"/>
              </w:rPr>
              <w:t>gồm</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toàn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dân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tộc</w:t>
            </w:r>
            <w:proofErr w:type="spellEnd"/>
            <w:r>
              <w:rPr>
                <w:rFonts w:ascii="Times New Roman" w:hAnsi="Times New Roman" w:cs="Times New Roman"/>
                <w:sz w:val="26"/>
                <w:szCs w:val="26"/>
                <w:lang w:val="en-US"/>
              </w:rPr>
              <w:t xml:space="preserve"> </w:t>
            </w:r>
          </w:p>
          <w:p w:rsidR="002B5601" w:rsidRDefault="00000000">
            <w:pPr>
              <w:spacing w:after="0" w:line="240" w:lineRule="auto"/>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Thành </w:t>
            </w:r>
            <w:proofErr w:type="spellStart"/>
            <w:r>
              <w:rPr>
                <w:rFonts w:ascii="Times New Roman" w:hAnsi="Times New Roman" w:cs="Times New Roman"/>
                <w:sz w:val="26"/>
                <w:szCs w:val="26"/>
                <w:lang w:val="en-US"/>
              </w:rPr>
              <w:t>lập</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chính</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quyền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Nhà</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nước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của</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chung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toàn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dân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tộc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theo</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chủ</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trương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của</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Đảng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hình</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thức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cộng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hòa</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dân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chủ</w:t>
            </w:r>
            <w:proofErr w:type="spellEnd"/>
            <w:r>
              <w:rPr>
                <w:rFonts w:ascii="Times New Roman" w:hAnsi="Times New Roman" w:cs="Times New Roman"/>
                <w:sz w:val="26"/>
                <w:szCs w:val="26"/>
                <w:lang w:val="en-US"/>
              </w:rPr>
              <w:t xml:space="preserve"> </w:t>
            </w:r>
          </w:p>
        </w:tc>
        <w:tc>
          <w:tcPr>
            <w:tcW w:w="997" w:type="dxa"/>
            <w:vMerge w:val="restart"/>
            <w:vAlign w:val="center"/>
          </w:tcPr>
          <w:p w:rsidR="002B5601" w:rsidRDefault="002B5601">
            <w:pPr>
              <w:spacing w:after="0" w:line="240" w:lineRule="auto"/>
              <w:jc w:val="both"/>
              <w:rPr>
                <w:rFonts w:ascii="Times New Roman" w:hAnsi="Times New Roman" w:cs="Times New Roman"/>
                <w:sz w:val="26"/>
                <w:szCs w:val="26"/>
                <w:lang w:val="en-US"/>
              </w:rPr>
            </w:pPr>
          </w:p>
        </w:tc>
      </w:tr>
      <w:tr w:rsidR="002B5601">
        <w:trPr>
          <w:trHeight w:val="1532"/>
        </w:trPr>
        <w:tc>
          <w:tcPr>
            <w:tcW w:w="1295" w:type="dxa"/>
            <w:vMerge/>
            <w:shd w:val="clear" w:color="auto" w:fill="auto"/>
          </w:tcPr>
          <w:p w:rsidR="002B5601" w:rsidRDefault="002B5601">
            <w:pPr>
              <w:spacing w:after="0" w:line="240" w:lineRule="auto"/>
              <w:jc w:val="both"/>
              <w:rPr>
                <w:rFonts w:ascii="Times New Roman" w:hAnsi="Times New Roman" w:cs="Times New Roman"/>
                <w:sz w:val="26"/>
                <w:szCs w:val="26"/>
                <w:lang w:val="en-US"/>
              </w:rPr>
            </w:pPr>
          </w:p>
        </w:tc>
        <w:tc>
          <w:tcPr>
            <w:tcW w:w="7756" w:type="dxa"/>
          </w:tcPr>
          <w:p w:rsidR="002B5601" w:rsidRDefault="00000000">
            <w:pPr>
              <w:spacing w:after="0" w:line="240" w:lineRule="auto"/>
              <w:jc w:val="both"/>
              <w:rPr>
                <w:rFonts w:ascii="Times New Roman Italic" w:hAnsi="Times New Roman Italic" w:cs="Times New Roman Italic" w:hint="eastAsia"/>
                <w:b/>
                <w:bCs/>
                <w:i/>
                <w:iCs/>
                <w:sz w:val="26"/>
                <w:szCs w:val="26"/>
              </w:rPr>
            </w:pPr>
            <w:r>
              <w:rPr>
                <w:rFonts w:ascii="Times New Roman" w:hAnsi="Times New Roman" w:cs="Times New Roman"/>
                <w:sz w:val="26"/>
                <w:szCs w:val="26"/>
                <w:lang w:val="en-US"/>
              </w:rPr>
              <w:t>-</w:t>
            </w:r>
            <w:r>
              <w:rPr>
                <w:rFonts w:ascii="Times New Roman" w:hAnsi="Times New Roman" w:cs="Times New Roman"/>
                <w:sz w:val="26"/>
                <w:szCs w:val="26"/>
                <w:u w:val="single"/>
                <w:lang w:val="en-US"/>
              </w:rPr>
              <w:t xml:space="preserve"> </w:t>
            </w:r>
            <w:proofErr w:type="spellStart"/>
            <w:r>
              <w:rPr>
                <w:rFonts w:ascii="Times New Roman Italic" w:hAnsi="Times New Roman Italic" w:cs="Times New Roman Italic"/>
                <w:b/>
                <w:bCs/>
                <w:i/>
                <w:iCs/>
                <w:sz w:val="26"/>
                <w:szCs w:val="26"/>
                <w:lang w:val="en-US"/>
              </w:rPr>
              <w:t>Cách</w:t>
            </w:r>
            <w:proofErr w:type="spellEnd"/>
            <w:r>
              <w:rPr>
                <w:rFonts w:ascii="Times New Roman Italic" w:hAnsi="Times New Roman Italic" w:cs="Times New Roman Italic"/>
                <w:b/>
                <w:bCs/>
                <w:i/>
                <w:iCs/>
                <w:sz w:val="26"/>
                <w:szCs w:val="26"/>
                <w:lang w:val="en-US"/>
              </w:rPr>
              <w:t xml:space="preserve"> </w:t>
            </w:r>
            <w:proofErr w:type="spellStart"/>
            <w:r>
              <w:rPr>
                <w:rFonts w:ascii="Times New Roman Italic" w:hAnsi="Times New Roman Italic" w:cs="Times New Roman Italic"/>
                <w:b/>
                <w:bCs/>
                <w:i/>
                <w:iCs/>
                <w:sz w:val="26"/>
                <w:szCs w:val="26"/>
                <w:lang w:val="en-US"/>
              </w:rPr>
              <w:t>mạng</w:t>
            </w:r>
            <w:proofErr w:type="spellEnd"/>
            <w:r>
              <w:rPr>
                <w:rFonts w:ascii="Times New Roman Italic" w:hAnsi="Times New Roman Italic" w:cs="Times New Roman Italic"/>
                <w:b/>
                <w:bCs/>
                <w:i/>
                <w:iCs/>
                <w:sz w:val="26"/>
                <w:szCs w:val="26"/>
                <w:lang w:val="en-US"/>
              </w:rPr>
              <w:t xml:space="preserve"> </w:t>
            </w:r>
            <w:proofErr w:type="spellStart"/>
            <w:r>
              <w:rPr>
                <w:rFonts w:ascii="Times New Roman Italic" w:hAnsi="Times New Roman Italic" w:cs="Times New Roman Italic"/>
                <w:b/>
                <w:bCs/>
                <w:i/>
                <w:iCs/>
                <w:sz w:val="26"/>
                <w:szCs w:val="26"/>
                <w:lang w:val="en-US"/>
              </w:rPr>
              <w:t>Tháng</w:t>
            </w:r>
            <w:proofErr w:type="spellEnd"/>
            <w:r>
              <w:rPr>
                <w:rFonts w:ascii="Times New Roman Italic" w:hAnsi="Times New Roman Italic" w:cs="Times New Roman Italic"/>
                <w:b/>
                <w:bCs/>
                <w:i/>
                <w:iCs/>
                <w:sz w:val="26"/>
                <w:szCs w:val="26"/>
                <w:lang w:val="en-US"/>
              </w:rPr>
              <w:t xml:space="preserve"> </w:t>
            </w:r>
            <w:proofErr w:type="spellStart"/>
            <w:r>
              <w:rPr>
                <w:rFonts w:ascii="Times New Roman Italic" w:hAnsi="Times New Roman Italic" w:cs="Times New Roman Italic"/>
                <w:b/>
                <w:bCs/>
                <w:i/>
                <w:iCs/>
                <w:sz w:val="26"/>
                <w:szCs w:val="26"/>
                <w:lang w:val="en-US"/>
              </w:rPr>
              <w:t>Tám</w:t>
            </w:r>
            <w:proofErr w:type="spellEnd"/>
            <w:r>
              <w:rPr>
                <w:rFonts w:ascii="Times New Roman Italic" w:hAnsi="Times New Roman Italic" w:cs="Times New Roman Italic"/>
                <w:b/>
                <w:bCs/>
                <w:i/>
                <w:iCs/>
                <w:sz w:val="26"/>
                <w:szCs w:val="26"/>
                <w:lang w:val="en-US"/>
              </w:rPr>
              <w:t xml:space="preserve"> </w:t>
            </w:r>
            <w:proofErr w:type="spellStart"/>
            <w:r>
              <w:rPr>
                <w:rFonts w:ascii="Times New Roman Italic" w:hAnsi="Times New Roman Italic" w:cs="Times New Roman Italic"/>
                <w:b/>
                <w:bCs/>
                <w:i/>
                <w:iCs/>
                <w:sz w:val="26"/>
                <w:szCs w:val="26"/>
                <w:lang w:val="en-US"/>
              </w:rPr>
              <w:t>còn</w:t>
            </w:r>
            <w:proofErr w:type="spellEnd"/>
            <w:r>
              <w:rPr>
                <w:rFonts w:ascii="Times New Roman Italic" w:hAnsi="Times New Roman Italic" w:cs="Times New Roman Italic"/>
                <w:b/>
                <w:bCs/>
                <w:i/>
                <w:iCs/>
                <w:sz w:val="26"/>
                <w:szCs w:val="26"/>
                <w:lang w:val="en-US"/>
              </w:rPr>
              <w:t xml:space="preserve"> </w:t>
            </w:r>
            <w:proofErr w:type="spellStart"/>
            <w:r>
              <w:rPr>
                <w:rFonts w:ascii="Times New Roman Italic" w:hAnsi="Times New Roman Italic" w:cs="Times New Roman Italic"/>
                <w:b/>
                <w:bCs/>
                <w:i/>
                <w:iCs/>
                <w:sz w:val="26"/>
                <w:szCs w:val="26"/>
                <w:lang w:val="en-US"/>
              </w:rPr>
              <w:t>có</w:t>
            </w:r>
            <w:proofErr w:type="spellEnd"/>
            <w:r>
              <w:rPr>
                <w:rFonts w:ascii="Times New Roman Italic" w:hAnsi="Times New Roman Italic" w:cs="Times New Roman Italic"/>
                <w:b/>
                <w:bCs/>
                <w:i/>
                <w:iCs/>
                <w:sz w:val="26"/>
                <w:szCs w:val="26"/>
                <w:lang w:val="en-US"/>
              </w:rPr>
              <w:t xml:space="preserve"> </w:t>
            </w:r>
            <w:proofErr w:type="spellStart"/>
            <w:r>
              <w:rPr>
                <w:rFonts w:ascii="Times New Roman Italic" w:hAnsi="Times New Roman Italic" w:cs="Times New Roman Italic"/>
                <w:b/>
                <w:bCs/>
                <w:i/>
                <w:iCs/>
                <w:sz w:val="26"/>
                <w:szCs w:val="26"/>
                <w:lang w:val="en-US"/>
              </w:rPr>
              <w:t>tính</w:t>
            </w:r>
            <w:proofErr w:type="spellEnd"/>
            <w:r>
              <w:rPr>
                <w:rFonts w:ascii="Times New Roman Italic" w:hAnsi="Times New Roman Italic" w:cs="Times New Roman Italic"/>
                <w:b/>
                <w:bCs/>
                <w:i/>
                <w:iCs/>
                <w:sz w:val="26"/>
                <w:szCs w:val="26"/>
                <w:lang w:val="en-US"/>
              </w:rPr>
              <w:t xml:space="preserve"> </w:t>
            </w:r>
            <w:proofErr w:type="spellStart"/>
            <w:r>
              <w:rPr>
                <w:rFonts w:ascii="Times New Roman Italic" w:hAnsi="Times New Roman Italic" w:cs="Times New Roman Italic"/>
                <w:b/>
                <w:bCs/>
                <w:i/>
                <w:iCs/>
                <w:sz w:val="26"/>
                <w:szCs w:val="26"/>
                <w:lang w:val="en-US"/>
              </w:rPr>
              <w:t>chất</w:t>
            </w:r>
            <w:proofErr w:type="spellEnd"/>
            <w:r>
              <w:rPr>
                <w:rFonts w:ascii="Times New Roman Italic" w:hAnsi="Times New Roman Italic" w:cs="Times New Roman Italic"/>
                <w:b/>
                <w:bCs/>
                <w:i/>
                <w:iCs/>
                <w:sz w:val="26"/>
                <w:szCs w:val="26"/>
                <w:lang w:val="en-US"/>
              </w:rPr>
              <w:t xml:space="preserve"> </w:t>
            </w:r>
            <w:proofErr w:type="spellStart"/>
            <w:r>
              <w:rPr>
                <w:rFonts w:ascii="Times New Roman Italic" w:hAnsi="Times New Roman Italic" w:cs="Times New Roman Italic"/>
                <w:b/>
                <w:bCs/>
                <w:i/>
                <w:iCs/>
                <w:sz w:val="26"/>
                <w:szCs w:val="26"/>
                <w:lang w:val="en-US"/>
              </w:rPr>
              <w:t>dân</w:t>
            </w:r>
            <w:proofErr w:type="spellEnd"/>
            <w:r>
              <w:rPr>
                <w:rFonts w:ascii="Times New Roman Italic" w:hAnsi="Times New Roman Italic" w:cs="Times New Roman Italic"/>
                <w:b/>
                <w:bCs/>
                <w:i/>
                <w:iCs/>
                <w:sz w:val="26"/>
                <w:szCs w:val="26"/>
                <w:lang w:val="en-US"/>
              </w:rPr>
              <w:t xml:space="preserve"> </w:t>
            </w:r>
            <w:proofErr w:type="spellStart"/>
            <w:r>
              <w:rPr>
                <w:rFonts w:ascii="Times New Roman Italic" w:hAnsi="Times New Roman Italic" w:cs="Times New Roman Italic"/>
                <w:b/>
                <w:bCs/>
                <w:i/>
                <w:iCs/>
                <w:sz w:val="26"/>
                <w:szCs w:val="26"/>
                <w:lang w:val="en-US"/>
              </w:rPr>
              <w:t>chủ</w:t>
            </w:r>
            <w:proofErr w:type="spellEnd"/>
            <w:r>
              <w:rPr>
                <w:rFonts w:ascii="Times New Roman Italic" w:hAnsi="Times New Roman Italic" w:cs="Times New Roman Italic"/>
                <w:b/>
                <w:bCs/>
                <w:i/>
                <w:iCs/>
                <w:sz w:val="26"/>
                <w:szCs w:val="26"/>
              </w:rPr>
              <w:t>:</w:t>
            </w:r>
          </w:p>
          <w:p w:rsidR="002B5601" w:rsidRDefault="00000000">
            <w:pPr>
              <w:spacing w:after="0" w:line="240" w:lineRule="auto"/>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Cách</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mạng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giải</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phóng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dân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tộc</w:t>
            </w:r>
            <w:proofErr w:type="spellEnd"/>
            <w:r>
              <w:rPr>
                <w:rFonts w:ascii="Times New Roman" w:hAnsi="Times New Roman" w:cs="Times New Roman"/>
                <w:sz w:val="26"/>
                <w:szCs w:val="26"/>
                <w:lang w:val="en-US"/>
              </w:rPr>
              <w:t xml:space="preserve"> Việt Nam </w:t>
            </w:r>
            <w:proofErr w:type="spellStart"/>
            <w:r>
              <w:rPr>
                <w:rFonts w:ascii="Times New Roman" w:hAnsi="Times New Roman" w:cs="Times New Roman"/>
                <w:sz w:val="26"/>
                <w:szCs w:val="26"/>
                <w:lang w:val="en-US"/>
              </w:rPr>
              <w:t>là</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một</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bộ</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phận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của</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phe</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dân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tộc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chống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phát</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xít</w:t>
            </w:r>
            <w:proofErr w:type="spellEnd"/>
            <w:r>
              <w:rPr>
                <w:rFonts w:ascii="Times New Roman" w:hAnsi="Times New Roman" w:cs="Times New Roman"/>
                <w:sz w:val="26"/>
                <w:szCs w:val="26"/>
                <w:lang w:val="en-US"/>
              </w:rPr>
              <w:t xml:space="preserve"> </w:t>
            </w:r>
          </w:p>
          <w:p w:rsidR="002B5601" w:rsidRDefault="00000000">
            <w:pPr>
              <w:spacing w:after="0" w:line="240" w:lineRule="auto"/>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Cách</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mạng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đã</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giải</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quyết</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một</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số</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quyền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lợi</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cho</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nông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dân</w:t>
            </w:r>
            <w:proofErr w:type="spellEnd"/>
            <w:r>
              <w:rPr>
                <w:rFonts w:ascii="Times New Roman" w:hAnsi="Times New Roman" w:cs="Times New Roman"/>
                <w:sz w:val="26"/>
                <w:szCs w:val="26"/>
                <w:lang w:val="en-US"/>
              </w:rPr>
              <w:t xml:space="preserve"> </w:t>
            </w:r>
          </w:p>
          <w:p w:rsidR="002B5601" w:rsidRDefault="00000000">
            <w:pPr>
              <w:spacing w:after="0" w:line="240" w:lineRule="auto"/>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Cuộc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cách</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mạng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đã</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xây</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dựng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chính</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quyền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Nhà</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nước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dân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chủ</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nhân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dân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đầu</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tiên</w:t>
            </w:r>
            <w:proofErr w:type="spellEnd"/>
            <w:r>
              <w:rPr>
                <w:rFonts w:ascii="Times New Roman" w:hAnsi="Times New Roman" w:cs="Times New Roman"/>
                <w:sz w:val="26"/>
                <w:szCs w:val="26"/>
                <w:lang w:val="en-US"/>
              </w:rPr>
              <w:t xml:space="preserve"> ở Việt Nam, </w:t>
            </w:r>
            <w:proofErr w:type="spellStart"/>
            <w:r>
              <w:rPr>
                <w:rFonts w:ascii="Times New Roman" w:hAnsi="Times New Roman" w:cs="Times New Roman"/>
                <w:sz w:val="26"/>
                <w:szCs w:val="26"/>
                <w:lang w:val="en-US"/>
              </w:rPr>
              <w:t>xóa</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bỏ</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chế</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độ</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quân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chủ</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phong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kiến</w:t>
            </w:r>
            <w:proofErr w:type="spellEnd"/>
            <w:r>
              <w:rPr>
                <w:rFonts w:ascii="Times New Roman" w:hAnsi="Times New Roman" w:cs="Times New Roman"/>
                <w:sz w:val="26"/>
                <w:szCs w:val="26"/>
                <w:lang w:val="en-US"/>
              </w:rPr>
              <w:t xml:space="preserve"> </w:t>
            </w:r>
          </w:p>
        </w:tc>
        <w:tc>
          <w:tcPr>
            <w:tcW w:w="997" w:type="dxa"/>
            <w:vMerge/>
            <w:vAlign w:val="center"/>
          </w:tcPr>
          <w:p w:rsidR="002B5601" w:rsidRDefault="002B5601">
            <w:pPr>
              <w:spacing w:after="0" w:line="240" w:lineRule="auto"/>
              <w:jc w:val="both"/>
              <w:rPr>
                <w:rFonts w:ascii="Times New Roman" w:hAnsi="Times New Roman" w:cs="Times New Roman"/>
                <w:sz w:val="26"/>
                <w:szCs w:val="26"/>
                <w:lang w:val="en-US"/>
              </w:rPr>
            </w:pPr>
          </w:p>
        </w:tc>
      </w:tr>
      <w:tr w:rsidR="002B5601">
        <w:trPr>
          <w:trHeight w:val="730"/>
        </w:trPr>
        <w:tc>
          <w:tcPr>
            <w:tcW w:w="1295" w:type="dxa"/>
            <w:vMerge/>
            <w:shd w:val="clear" w:color="auto" w:fill="auto"/>
          </w:tcPr>
          <w:p w:rsidR="002B5601" w:rsidRDefault="002B5601">
            <w:pPr>
              <w:spacing w:after="0" w:line="240" w:lineRule="auto"/>
              <w:jc w:val="both"/>
              <w:rPr>
                <w:rFonts w:ascii="Times New Roman" w:hAnsi="Times New Roman" w:cs="Times New Roman"/>
                <w:sz w:val="26"/>
                <w:szCs w:val="26"/>
                <w:lang w:val="en-US"/>
              </w:rPr>
            </w:pPr>
          </w:p>
        </w:tc>
        <w:tc>
          <w:tcPr>
            <w:tcW w:w="7756" w:type="dxa"/>
          </w:tcPr>
          <w:p w:rsidR="002B5601" w:rsidRDefault="00000000">
            <w:pPr>
              <w:spacing w:after="0" w:line="240" w:lineRule="auto"/>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proofErr w:type="spellStart"/>
            <w:r>
              <w:rPr>
                <w:rFonts w:ascii="Times New Roman Italic" w:hAnsi="Times New Roman Italic" w:cs="Times New Roman Italic"/>
                <w:b/>
                <w:bCs/>
                <w:i/>
                <w:iCs/>
                <w:sz w:val="26"/>
                <w:szCs w:val="26"/>
                <w:lang w:val="en-US"/>
              </w:rPr>
              <w:t>Cách</w:t>
            </w:r>
            <w:proofErr w:type="spellEnd"/>
            <w:r>
              <w:rPr>
                <w:rFonts w:ascii="Times New Roman Italic" w:hAnsi="Times New Roman Italic" w:cs="Times New Roman Italic"/>
                <w:b/>
                <w:bCs/>
                <w:i/>
                <w:iCs/>
                <w:sz w:val="26"/>
                <w:szCs w:val="26"/>
                <w:lang w:val="en-US"/>
              </w:rPr>
              <w:t xml:space="preserve"> </w:t>
            </w:r>
            <w:proofErr w:type="spellStart"/>
            <w:r>
              <w:rPr>
                <w:rFonts w:ascii="Times New Roman Italic" w:hAnsi="Times New Roman Italic" w:cs="Times New Roman Italic"/>
                <w:b/>
                <w:bCs/>
                <w:i/>
                <w:iCs/>
                <w:sz w:val="26"/>
                <w:szCs w:val="26"/>
                <w:lang w:val="en-US"/>
              </w:rPr>
              <w:t>mạng</w:t>
            </w:r>
            <w:proofErr w:type="spellEnd"/>
            <w:r>
              <w:rPr>
                <w:rFonts w:ascii="Times New Roman Italic" w:hAnsi="Times New Roman Italic" w:cs="Times New Roman Italic"/>
                <w:b/>
                <w:bCs/>
                <w:i/>
                <w:iCs/>
                <w:sz w:val="26"/>
                <w:szCs w:val="26"/>
                <w:lang w:val="en-US"/>
              </w:rPr>
              <w:t xml:space="preserve"> </w:t>
            </w:r>
            <w:proofErr w:type="spellStart"/>
            <w:r>
              <w:rPr>
                <w:rFonts w:ascii="Times New Roman Italic" w:hAnsi="Times New Roman Italic" w:cs="Times New Roman Italic"/>
                <w:b/>
                <w:bCs/>
                <w:i/>
                <w:iCs/>
                <w:sz w:val="26"/>
                <w:szCs w:val="26"/>
                <w:lang w:val="en-US"/>
              </w:rPr>
              <w:t>Tháng</w:t>
            </w:r>
            <w:proofErr w:type="spellEnd"/>
            <w:r>
              <w:rPr>
                <w:rFonts w:ascii="Times New Roman Italic" w:hAnsi="Times New Roman Italic" w:cs="Times New Roman Italic"/>
                <w:b/>
                <w:bCs/>
                <w:i/>
                <w:iCs/>
                <w:sz w:val="26"/>
                <w:szCs w:val="26"/>
                <w:lang w:val="en-US"/>
              </w:rPr>
              <w:t xml:space="preserve"> </w:t>
            </w:r>
            <w:proofErr w:type="spellStart"/>
            <w:r>
              <w:rPr>
                <w:rFonts w:ascii="Times New Roman Italic" w:hAnsi="Times New Roman Italic" w:cs="Times New Roman Italic"/>
                <w:b/>
                <w:bCs/>
                <w:i/>
                <w:iCs/>
                <w:sz w:val="26"/>
                <w:szCs w:val="26"/>
                <w:lang w:val="en-US"/>
              </w:rPr>
              <w:t>Tám</w:t>
            </w:r>
            <w:proofErr w:type="spellEnd"/>
            <w:r>
              <w:rPr>
                <w:rFonts w:ascii="Times New Roman Italic" w:hAnsi="Times New Roman Italic" w:cs="Times New Roman Italic"/>
                <w:b/>
                <w:bCs/>
                <w:i/>
                <w:iCs/>
                <w:sz w:val="26"/>
                <w:szCs w:val="26"/>
                <w:lang w:val="en-US"/>
              </w:rPr>
              <w:t xml:space="preserve"> </w:t>
            </w:r>
            <w:proofErr w:type="spellStart"/>
            <w:r>
              <w:rPr>
                <w:rFonts w:ascii="Times New Roman Italic" w:hAnsi="Times New Roman Italic" w:cs="Times New Roman Italic"/>
                <w:b/>
                <w:bCs/>
                <w:i/>
                <w:iCs/>
                <w:sz w:val="26"/>
                <w:szCs w:val="26"/>
                <w:lang w:val="en-US"/>
              </w:rPr>
              <w:t>mang</w:t>
            </w:r>
            <w:proofErr w:type="spellEnd"/>
            <w:r>
              <w:rPr>
                <w:rFonts w:ascii="Times New Roman Italic" w:hAnsi="Times New Roman Italic" w:cs="Times New Roman Italic"/>
                <w:b/>
                <w:bCs/>
                <w:i/>
                <w:iCs/>
                <w:sz w:val="26"/>
                <w:szCs w:val="26"/>
                <w:lang w:val="en-US"/>
              </w:rPr>
              <w:t xml:space="preserve"> </w:t>
            </w:r>
            <w:proofErr w:type="spellStart"/>
            <w:r>
              <w:rPr>
                <w:rFonts w:ascii="Times New Roman Italic" w:hAnsi="Times New Roman Italic" w:cs="Times New Roman Italic"/>
                <w:b/>
                <w:bCs/>
                <w:i/>
                <w:iCs/>
                <w:sz w:val="26"/>
                <w:szCs w:val="26"/>
                <w:lang w:val="en-US"/>
              </w:rPr>
              <w:t>đậm</w:t>
            </w:r>
            <w:proofErr w:type="spellEnd"/>
            <w:r>
              <w:rPr>
                <w:rFonts w:ascii="Times New Roman Italic" w:hAnsi="Times New Roman Italic" w:cs="Times New Roman Italic"/>
                <w:b/>
                <w:bCs/>
                <w:i/>
                <w:iCs/>
                <w:sz w:val="26"/>
                <w:szCs w:val="26"/>
                <w:lang w:val="en-US"/>
              </w:rPr>
              <w:t xml:space="preserve"> </w:t>
            </w:r>
            <w:proofErr w:type="spellStart"/>
            <w:r>
              <w:rPr>
                <w:rFonts w:ascii="Times New Roman Italic" w:hAnsi="Times New Roman Italic" w:cs="Times New Roman Italic"/>
                <w:b/>
                <w:bCs/>
                <w:i/>
                <w:iCs/>
                <w:sz w:val="26"/>
                <w:szCs w:val="26"/>
                <w:lang w:val="en-US"/>
              </w:rPr>
              <w:t>tính</w:t>
            </w:r>
            <w:proofErr w:type="spellEnd"/>
            <w:r>
              <w:rPr>
                <w:rFonts w:ascii="Times New Roman Italic" w:hAnsi="Times New Roman Italic" w:cs="Times New Roman Italic"/>
                <w:b/>
                <w:bCs/>
                <w:i/>
                <w:iCs/>
                <w:sz w:val="26"/>
                <w:szCs w:val="26"/>
                <w:lang w:val="en-US"/>
              </w:rPr>
              <w:t xml:space="preserve"> </w:t>
            </w:r>
            <w:proofErr w:type="spellStart"/>
            <w:r>
              <w:rPr>
                <w:rFonts w:ascii="Times New Roman Italic" w:hAnsi="Times New Roman Italic" w:cs="Times New Roman Italic"/>
                <w:b/>
                <w:bCs/>
                <w:i/>
                <w:iCs/>
                <w:sz w:val="26"/>
                <w:szCs w:val="26"/>
                <w:lang w:val="en-US"/>
              </w:rPr>
              <w:t>nhân</w:t>
            </w:r>
            <w:proofErr w:type="spellEnd"/>
            <w:r>
              <w:rPr>
                <w:rFonts w:ascii="Times New Roman Italic" w:hAnsi="Times New Roman Italic" w:cs="Times New Roman Italic"/>
                <w:b/>
                <w:bCs/>
                <w:i/>
                <w:iCs/>
                <w:sz w:val="26"/>
                <w:szCs w:val="26"/>
                <w:lang w:val="en-US"/>
              </w:rPr>
              <w:t xml:space="preserve"> </w:t>
            </w:r>
            <w:proofErr w:type="spellStart"/>
            <w:r>
              <w:rPr>
                <w:rFonts w:ascii="Times New Roman Italic" w:hAnsi="Times New Roman Italic" w:cs="Times New Roman Italic"/>
                <w:b/>
                <w:bCs/>
                <w:i/>
                <w:iCs/>
                <w:sz w:val="26"/>
                <w:szCs w:val="26"/>
                <w:lang w:val="en-US"/>
              </w:rPr>
              <w:t>văn</w:t>
            </w:r>
            <w:proofErr w:type="spellEnd"/>
            <w:r>
              <w:rPr>
                <w:rFonts w:ascii="Times New Roman Italic" w:hAnsi="Times New Roman Italic" w:cs="Times New Roman Italic"/>
                <w:b/>
                <w:bCs/>
                <w:i/>
                <w:iCs/>
                <w:sz w:val="26"/>
                <w:szCs w:val="26"/>
                <w:lang w:val="en-US"/>
              </w:rPr>
              <w:t>.</w:t>
            </w:r>
            <w:r>
              <w:rPr>
                <w:rFonts w:ascii="Times New Roman" w:hAnsi="Times New Roman" w:cs="Times New Roman"/>
                <w:sz w:val="26"/>
                <w:szCs w:val="26"/>
                <w:lang w:val="en-US"/>
              </w:rPr>
              <w:t xml:space="preserve"> Hoàn </w:t>
            </w:r>
            <w:proofErr w:type="spellStart"/>
            <w:r>
              <w:rPr>
                <w:rFonts w:ascii="Times New Roman" w:hAnsi="Times New Roman" w:cs="Times New Roman"/>
                <w:sz w:val="26"/>
                <w:szCs w:val="26"/>
                <w:lang w:val="en-US"/>
              </w:rPr>
              <w:t>thành</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một</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bước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cơ</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bản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trong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sự</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nghiệp</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giải</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phóng</w:t>
            </w:r>
            <w:proofErr w:type="spellEnd"/>
            <w:r>
              <w:rPr>
                <w:rFonts w:ascii="Times New Roman" w:hAnsi="Times New Roman" w:cs="Times New Roman"/>
                <w:sz w:val="26"/>
                <w:szCs w:val="26"/>
                <w:lang w:val="en-US"/>
              </w:rPr>
              <w:t xml:space="preserve"> con </w:t>
            </w:r>
            <w:proofErr w:type="spellStart"/>
            <w:r>
              <w:rPr>
                <w:rFonts w:ascii="Times New Roman" w:hAnsi="Times New Roman" w:cs="Times New Roman"/>
                <w:sz w:val="26"/>
                <w:szCs w:val="26"/>
                <w:lang w:val="en-US"/>
              </w:rPr>
              <w:t>người</w:t>
            </w:r>
            <w:proofErr w:type="spellEnd"/>
            <w:r>
              <w:rPr>
                <w:rFonts w:ascii="Times New Roman" w:hAnsi="Times New Roman" w:cs="Times New Roman"/>
                <w:sz w:val="26"/>
                <w:szCs w:val="26"/>
                <w:lang w:val="en-US"/>
              </w:rPr>
              <w:t xml:space="preserve"> ở Việt Nam </w:t>
            </w:r>
            <w:proofErr w:type="spellStart"/>
            <w:r>
              <w:rPr>
                <w:rFonts w:ascii="Times New Roman" w:hAnsi="Times New Roman" w:cs="Times New Roman"/>
                <w:sz w:val="26"/>
                <w:szCs w:val="26"/>
                <w:lang w:val="en-US"/>
              </w:rPr>
              <w:t>khỏi</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mọi</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sự</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áp</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bức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về</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dân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tộc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sự</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bóc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lột</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về</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mặt</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giai</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cấp</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và</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sự</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nô</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dịch</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về</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mặt</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tinh</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thần</w:t>
            </w:r>
            <w:proofErr w:type="spellEnd"/>
          </w:p>
        </w:tc>
        <w:tc>
          <w:tcPr>
            <w:tcW w:w="997" w:type="dxa"/>
            <w:vMerge/>
            <w:vAlign w:val="center"/>
          </w:tcPr>
          <w:p w:rsidR="002B5601" w:rsidRDefault="002B5601">
            <w:pPr>
              <w:spacing w:after="0" w:line="240" w:lineRule="auto"/>
              <w:jc w:val="both"/>
              <w:rPr>
                <w:rFonts w:ascii="Times New Roman" w:hAnsi="Times New Roman" w:cs="Times New Roman"/>
                <w:sz w:val="26"/>
                <w:szCs w:val="26"/>
                <w:lang w:val="en-US"/>
              </w:rPr>
            </w:pPr>
          </w:p>
        </w:tc>
      </w:tr>
      <w:tr w:rsidR="002B5601">
        <w:trPr>
          <w:trHeight w:val="2400"/>
        </w:trPr>
        <w:tc>
          <w:tcPr>
            <w:tcW w:w="1295" w:type="dxa"/>
            <w:vMerge w:val="restart"/>
            <w:shd w:val="clear" w:color="auto" w:fill="auto"/>
          </w:tcPr>
          <w:p w:rsidR="002B5601" w:rsidRDefault="00000000">
            <w:pPr>
              <w:spacing w:after="0" w:line="240" w:lineRule="auto"/>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Ý </w:t>
            </w:r>
            <w:proofErr w:type="spellStart"/>
            <w:r>
              <w:rPr>
                <w:rFonts w:ascii="Times New Roman" w:hAnsi="Times New Roman" w:cs="Times New Roman"/>
                <w:sz w:val="26"/>
                <w:szCs w:val="26"/>
                <w:lang w:val="en-US"/>
              </w:rPr>
              <w:t>nghĩa</w:t>
            </w:r>
            <w:proofErr w:type="spellEnd"/>
          </w:p>
        </w:tc>
        <w:tc>
          <w:tcPr>
            <w:tcW w:w="7756" w:type="dxa"/>
          </w:tcPr>
          <w:p w:rsidR="002B5601" w:rsidRDefault="00000000">
            <w:pPr>
              <w:spacing w:after="0" w:line="240" w:lineRule="auto"/>
              <w:jc w:val="both"/>
              <w:rPr>
                <w:rFonts w:ascii="Times New Roman" w:hAnsi="Times New Roman" w:cs="Times New Roman"/>
                <w:b/>
                <w:bCs/>
                <w:sz w:val="26"/>
                <w:szCs w:val="26"/>
                <w:lang w:val="en-US"/>
              </w:rPr>
            </w:pPr>
            <w:r>
              <w:rPr>
                <w:rFonts w:ascii="Times New Roman" w:hAnsi="Times New Roman" w:cs="Times New Roman"/>
                <w:sz w:val="26"/>
                <w:szCs w:val="26"/>
                <w:lang w:val="en-US"/>
              </w:rPr>
              <w:t xml:space="preserve">- </w:t>
            </w:r>
            <w:proofErr w:type="spellStart"/>
            <w:r>
              <w:rPr>
                <w:rFonts w:ascii="Times New Roman" w:hAnsi="Times New Roman" w:cs="Times New Roman"/>
                <w:b/>
                <w:bCs/>
                <w:sz w:val="26"/>
                <w:szCs w:val="26"/>
                <w:lang w:val="en-US"/>
              </w:rPr>
              <w:t>Đối</w:t>
            </w:r>
            <w:proofErr w:type="spellEnd"/>
            <w:r>
              <w:rPr>
                <w:rFonts w:ascii="Times New Roman" w:hAnsi="Times New Roman" w:cs="Times New Roman"/>
                <w:b/>
                <w:bCs/>
                <w:sz w:val="26"/>
                <w:szCs w:val="26"/>
                <w:lang w:val="en-US"/>
              </w:rPr>
              <w:t xml:space="preserve"> </w:t>
            </w:r>
            <w:proofErr w:type="spellStart"/>
            <w:r>
              <w:rPr>
                <w:rFonts w:ascii="Times New Roman" w:hAnsi="Times New Roman" w:cs="Times New Roman"/>
                <w:b/>
                <w:bCs/>
                <w:sz w:val="26"/>
                <w:szCs w:val="26"/>
                <w:lang w:val="en-US"/>
              </w:rPr>
              <w:t>với</w:t>
            </w:r>
            <w:proofErr w:type="spellEnd"/>
            <w:r>
              <w:rPr>
                <w:rFonts w:ascii="Times New Roman" w:hAnsi="Times New Roman" w:cs="Times New Roman"/>
                <w:b/>
                <w:bCs/>
                <w:sz w:val="26"/>
                <w:szCs w:val="26"/>
                <w:lang w:val="en-US"/>
              </w:rPr>
              <w:t xml:space="preserve"> </w:t>
            </w:r>
            <w:proofErr w:type="spellStart"/>
            <w:r>
              <w:rPr>
                <w:rFonts w:ascii="Times New Roman" w:hAnsi="Times New Roman" w:cs="Times New Roman"/>
                <w:b/>
                <w:bCs/>
                <w:sz w:val="26"/>
                <w:szCs w:val="26"/>
                <w:lang w:val="en-US"/>
              </w:rPr>
              <w:t>trong</w:t>
            </w:r>
            <w:proofErr w:type="spellEnd"/>
            <w:r>
              <w:rPr>
                <w:rFonts w:ascii="Times New Roman" w:hAnsi="Times New Roman" w:cs="Times New Roman"/>
                <w:b/>
                <w:bCs/>
                <w:sz w:val="26"/>
                <w:szCs w:val="26"/>
                <w:lang w:val="en-US"/>
              </w:rPr>
              <w:t xml:space="preserve"> </w:t>
            </w:r>
            <w:proofErr w:type="spellStart"/>
            <w:r>
              <w:rPr>
                <w:rFonts w:ascii="Times New Roman" w:hAnsi="Times New Roman" w:cs="Times New Roman"/>
                <w:b/>
                <w:bCs/>
                <w:sz w:val="26"/>
                <w:szCs w:val="26"/>
                <w:lang w:val="en-US"/>
              </w:rPr>
              <w:t>nước</w:t>
            </w:r>
            <w:proofErr w:type="spellEnd"/>
            <w:r>
              <w:rPr>
                <w:rFonts w:ascii="Times New Roman" w:hAnsi="Times New Roman" w:cs="Times New Roman"/>
                <w:b/>
                <w:bCs/>
                <w:sz w:val="26"/>
                <w:szCs w:val="26"/>
                <w:lang w:val="en-US"/>
              </w:rPr>
              <w:t>:</w:t>
            </w:r>
          </w:p>
          <w:p w:rsidR="002B5601" w:rsidRDefault="00000000">
            <w:pPr>
              <w:spacing w:after="0" w:line="240" w:lineRule="auto"/>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Đã</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đập</w:t>
            </w:r>
            <w:proofErr w:type="spellEnd"/>
            <w:r>
              <w:rPr>
                <w:rFonts w:ascii="Times New Roman" w:hAnsi="Times New Roman" w:cs="Times New Roman"/>
                <w:sz w:val="26"/>
                <w:szCs w:val="26"/>
                <w:lang w:val="en-US"/>
              </w:rPr>
              <w:t xml:space="preserve"> tan </w:t>
            </w:r>
            <w:proofErr w:type="spellStart"/>
            <w:r>
              <w:rPr>
                <w:rFonts w:ascii="Times New Roman" w:hAnsi="Times New Roman" w:cs="Times New Roman"/>
                <w:sz w:val="26"/>
                <w:szCs w:val="26"/>
                <w:lang w:val="en-US"/>
              </w:rPr>
              <w:t>xiềng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xích</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nô</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lệ</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của</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chủ</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nghĩa</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đế</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quốc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trong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gần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một</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thế</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kỷ</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chấm</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dứt</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sự</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tồn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tại</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của</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chế</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độ</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quân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chủ</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chuyên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chế</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nghìn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năm</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lập</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nên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nước</w:t>
            </w:r>
            <w:proofErr w:type="spellEnd"/>
            <w:r>
              <w:rPr>
                <w:rFonts w:ascii="Times New Roman" w:hAnsi="Times New Roman" w:cs="Times New Roman"/>
                <w:sz w:val="26"/>
                <w:szCs w:val="26"/>
                <w:lang w:val="en-US"/>
              </w:rPr>
              <w:t xml:space="preserve"> Việt Nam </w:t>
            </w:r>
            <w:proofErr w:type="spellStart"/>
            <w:r>
              <w:rPr>
                <w:rFonts w:ascii="Times New Roman" w:hAnsi="Times New Roman" w:cs="Times New Roman"/>
                <w:sz w:val="26"/>
                <w:szCs w:val="26"/>
                <w:lang w:val="en-US"/>
              </w:rPr>
              <w:t>Dân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chủ</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Cộng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hòa</w:t>
            </w:r>
            <w:proofErr w:type="spellEnd"/>
            <w:r>
              <w:rPr>
                <w:rFonts w:ascii="Times New Roman" w:hAnsi="Times New Roman" w:cs="Times New Roman"/>
                <w:sz w:val="26"/>
                <w:szCs w:val="26"/>
                <w:lang w:val="en-US"/>
              </w:rPr>
              <w:t xml:space="preserve"> </w:t>
            </w:r>
          </w:p>
          <w:p w:rsidR="002B5601" w:rsidRDefault="00000000">
            <w:pPr>
              <w:spacing w:after="0" w:line="240" w:lineRule="auto"/>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Nhân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dân</w:t>
            </w:r>
            <w:proofErr w:type="spellEnd"/>
            <w:r>
              <w:rPr>
                <w:rFonts w:ascii="Times New Roman" w:hAnsi="Times New Roman" w:cs="Times New Roman"/>
                <w:sz w:val="26"/>
                <w:szCs w:val="26"/>
                <w:lang w:val="en-US"/>
              </w:rPr>
              <w:t xml:space="preserve"> ta </w:t>
            </w:r>
            <w:proofErr w:type="spellStart"/>
            <w:r>
              <w:rPr>
                <w:rFonts w:ascii="Times New Roman" w:hAnsi="Times New Roman" w:cs="Times New Roman"/>
                <w:sz w:val="26"/>
                <w:szCs w:val="26"/>
                <w:lang w:val="en-US"/>
              </w:rPr>
              <w:t>từ</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thân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phận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nô</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lệ</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bước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lên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địa</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vị</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người</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chủ</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đất</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nước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độc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lập</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Đảng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lên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cầm</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quyền</w:t>
            </w:r>
            <w:proofErr w:type="spellEnd"/>
            <w:r>
              <w:rPr>
                <w:rFonts w:ascii="Times New Roman" w:hAnsi="Times New Roman" w:cs="Times New Roman"/>
                <w:sz w:val="26"/>
                <w:szCs w:val="26"/>
                <w:lang w:val="en-US"/>
              </w:rPr>
              <w:t xml:space="preserve"> </w:t>
            </w:r>
          </w:p>
          <w:p w:rsidR="002B5601" w:rsidRDefault="00000000">
            <w:pPr>
              <w:spacing w:after="0" w:line="240" w:lineRule="auto"/>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Cách</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mạng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tháng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Tám</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năm</w:t>
            </w:r>
            <w:proofErr w:type="spellEnd"/>
            <w:r>
              <w:rPr>
                <w:rFonts w:ascii="Times New Roman" w:hAnsi="Times New Roman" w:cs="Times New Roman"/>
                <w:sz w:val="26"/>
                <w:szCs w:val="26"/>
                <w:lang w:val="en-US"/>
              </w:rPr>
              <w:t xml:space="preserve"> 1945 </w:t>
            </w:r>
            <w:proofErr w:type="spellStart"/>
            <w:r>
              <w:rPr>
                <w:rFonts w:ascii="Times New Roman" w:hAnsi="Times New Roman" w:cs="Times New Roman"/>
                <w:sz w:val="26"/>
                <w:szCs w:val="26"/>
                <w:lang w:val="en-US"/>
              </w:rPr>
              <w:t>mở</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ra</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một</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thế</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kỷ</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mới</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trong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tiến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trình</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lịch</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sử</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dân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tộc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kỷ</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nguyên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độc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lập</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tự</w:t>
            </w:r>
            <w:proofErr w:type="spellEnd"/>
            <w:r>
              <w:rPr>
                <w:rFonts w:ascii="Times New Roman" w:hAnsi="Times New Roman" w:cs="Times New Roman"/>
                <w:sz w:val="26"/>
                <w:szCs w:val="26"/>
                <w:lang w:val="en-US"/>
              </w:rPr>
              <w:t xml:space="preserve"> do </w:t>
            </w:r>
            <w:proofErr w:type="spellStart"/>
            <w:r>
              <w:rPr>
                <w:rFonts w:ascii="Times New Roman" w:hAnsi="Times New Roman" w:cs="Times New Roman"/>
                <w:sz w:val="26"/>
                <w:szCs w:val="26"/>
                <w:lang w:val="en-US"/>
              </w:rPr>
              <w:t>và</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hướng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tới</w:t>
            </w:r>
            <w:proofErr w:type="spellEnd"/>
            <w:r>
              <w:rPr>
                <w:rFonts w:ascii="Times New Roman" w:hAnsi="Times New Roman" w:cs="Times New Roman"/>
                <w:sz w:val="26"/>
                <w:szCs w:val="26"/>
                <w:lang w:val="en-US"/>
              </w:rPr>
              <w:t xml:space="preserve"> CNXH </w:t>
            </w:r>
          </w:p>
          <w:p w:rsidR="002B5601" w:rsidRDefault="00000000">
            <w:pPr>
              <w:spacing w:after="0" w:line="240" w:lineRule="auto"/>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Phát</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huy</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thêm</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truyền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thống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của</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dân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tộc</w:t>
            </w:r>
            <w:proofErr w:type="spellEnd"/>
            <w:r>
              <w:rPr>
                <w:rFonts w:ascii="Times New Roman" w:hAnsi="Times New Roman" w:cs="Times New Roman"/>
                <w:sz w:val="26"/>
                <w:szCs w:val="26"/>
                <w:lang w:val="en-US"/>
              </w:rPr>
              <w:t xml:space="preserve"> </w:t>
            </w:r>
          </w:p>
        </w:tc>
        <w:tc>
          <w:tcPr>
            <w:tcW w:w="997" w:type="dxa"/>
            <w:vMerge/>
            <w:vAlign w:val="center"/>
          </w:tcPr>
          <w:p w:rsidR="002B5601" w:rsidRDefault="002B5601">
            <w:pPr>
              <w:spacing w:after="0" w:line="240" w:lineRule="auto"/>
              <w:jc w:val="both"/>
              <w:rPr>
                <w:rFonts w:ascii="Times New Roman" w:hAnsi="Times New Roman" w:cs="Times New Roman"/>
                <w:sz w:val="26"/>
                <w:szCs w:val="26"/>
                <w:lang w:val="en-US"/>
              </w:rPr>
            </w:pPr>
          </w:p>
        </w:tc>
      </w:tr>
      <w:tr w:rsidR="002B5601">
        <w:trPr>
          <w:trHeight w:val="2258"/>
        </w:trPr>
        <w:tc>
          <w:tcPr>
            <w:tcW w:w="1295" w:type="dxa"/>
            <w:vMerge/>
            <w:shd w:val="clear" w:color="auto" w:fill="auto"/>
          </w:tcPr>
          <w:p w:rsidR="002B5601" w:rsidRDefault="002B5601">
            <w:pPr>
              <w:spacing w:after="0" w:line="240" w:lineRule="auto"/>
              <w:jc w:val="both"/>
              <w:rPr>
                <w:rFonts w:ascii="Times New Roman" w:hAnsi="Times New Roman" w:cs="Times New Roman"/>
                <w:sz w:val="26"/>
                <w:szCs w:val="26"/>
                <w:lang w:val="en-US"/>
              </w:rPr>
            </w:pPr>
          </w:p>
        </w:tc>
        <w:tc>
          <w:tcPr>
            <w:tcW w:w="7756" w:type="dxa"/>
          </w:tcPr>
          <w:p w:rsidR="002B5601" w:rsidRDefault="00000000">
            <w:pPr>
              <w:spacing w:after="0" w:line="240" w:lineRule="auto"/>
              <w:jc w:val="both"/>
              <w:rPr>
                <w:rFonts w:ascii="Times New Roman" w:hAnsi="Times New Roman" w:cs="Times New Roman"/>
                <w:b/>
                <w:bCs/>
                <w:sz w:val="26"/>
                <w:szCs w:val="26"/>
                <w:lang w:val="en-US"/>
              </w:rPr>
            </w:pPr>
            <w:r>
              <w:rPr>
                <w:rFonts w:ascii="Times New Roman" w:hAnsi="Times New Roman" w:cs="Times New Roman"/>
                <w:sz w:val="26"/>
                <w:szCs w:val="26"/>
                <w:lang w:val="en-US"/>
              </w:rPr>
              <w:t>-</w:t>
            </w:r>
            <w:r>
              <w:rPr>
                <w:rFonts w:ascii="Times New Roman" w:hAnsi="Times New Roman" w:cs="Times New Roman"/>
                <w:b/>
                <w:bCs/>
                <w:sz w:val="26"/>
                <w:szCs w:val="26"/>
                <w:lang w:val="en-US"/>
              </w:rPr>
              <w:t xml:space="preserve"> </w:t>
            </w:r>
            <w:proofErr w:type="spellStart"/>
            <w:r>
              <w:rPr>
                <w:rFonts w:ascii="Times New Roman" w:hAnsi="Times New Roman" w:cs="Times New Roman"/>
                <w:b/>
                <w:bCs/>
                <w:sz w:val="26"/>
                <w:szCs w:val="26"/>
                <w:lang w:val="en-US"/>
              </w:rPr>
              <w:t>Đối</w:t>
            </w:r>
            <w:proofErr w:type="spellEnd"/>
            <w:r>
              <w:rPr>
                <w:rFonts w:ascii="Times New Roman" w:hAnsi="Times New Roman" w:cs="Times New Roman"/>
                <w:b/>
                <w:bCs/>
                <w:sz w:val="26"/>
                <w:szCs w:val="26"/>
                <w:lang w:val="en-US"/>
              </w:rPr>
              <w:t xml:space="preserve"> </w:t>
            </w:r>
            <w:proofErr w:type="spellStart"/>
            <w:r>
              <w:rPr>
                <w:rFonts w:ascii="Times New Roman" w:hAnsi="Times New Roman" w:cs="Times New Roman"/>
                <w:b/>
                <w:bCs/>
                <w:sz w:val="26"/>
                <w:szCs w:val="26"/>
                <w:lang w:val="en-US"/>
              </w:rPr>
              <w:t>với</w:t>
            </w:r>
            <w:proofErr w:type="spellEnd"/>
            <w:r>
              <w:rPr>
                <w:rFonts w:ascii="Times New Roman" w:hAnsi="Times New Roman" w:cs="Times New Roman"/>
                <w:b/>
                <w:bCs/>
                <w:sz w:val="26"/>
                <w:szCs w:val="26"/>
                <w:lang w:val="en-US"/>
              </w:rPr>
              <w:t xml:space="preserve"> </w:t>
            </w:r>
            <w:proofErr w:type="spellStart"/>
            <w:r>
              <w:rPr>
                <w:rFonts w:ascii="Times New Roman" w:hAnsi="Times New Roman" w:cs="Times New Roman"/>
                <w:b/>
                <w:bCs/>
                <w:sz w:val="26"/>
                <w:szCs w:val="26"/>
                <w:lang w:val="en-US"/>
              </w:rPr>
              <w:t>quốc</w:t>
            </w:r>
            <w:proofErr w:type="spellEnd"/>
            <w:r>
              <w:rPr>
                <w:rFonts w:ascii="Times New Roman" w:hAnsi="Times New Roman" w:cs="Times New Roman"/>
                <w:b/>
                <w:bCs/>
                <w:sz w:val="26"/>
                <w:szCs w:val="26"/>
                <w:lang w:val="en-US"/>
              </w:rPr>
              <w:t xml:space="preserve"> </w:t>
            </w:r>
            <w:proofErr w:type="spellStart"/>
            <w:r>
              <w:rPr>
                <w:rFonts w:ascii="Times New Roman" w:hAnsi="Times New Roman" w:cs="Times New Roman"/>
                <w:b/>
                <w:bCs/>
                <w:sz w:val="26"/>
                <w:szCs w:val="26"/>
                <w:lang w:val="en-US"/>
              </w:rPr>
              <w:t>tế</w:t>
            </w:r>
            <w:proofErr w:type="spellEnd"/>
            <w:r>
              <w:rPr>
                <w:rFonts w:ascii="Times New Roman" w:hAnsi="Times New Roman" w:cs="Times New Roman"/>
                <w:b/>
                <w:bCs/>
                <w:sz w:val="26"/>
                <w:szCs w:val="26"/>
                <w:lang w:val="en-US"/>
              </w:rPr>
              <w:t>:</w:t>
            </w:r>
          </w:p>
          <w:p w:rsidR="002B5601" w:rsidRDefault="00000000">
            <w:pPr>
              <w:spacing w:after="0" w:line="240" w:lineRule="auto"/>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Lần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đầu</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tiên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giành</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thắng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lợi</w:t>
            </w:r>
            <w:proofErr w:type="spellEnd"/>
            <w:r>
              <w:rPr>
                <w:rFonts w:ascii="Times New Roman" w:hAnsi="Times New Roman" w:cs="Times New Roman"/>
                <w:sz w:val="26"/>
                <w:szCs w:val="26"/>
                <w:lang w:val="en-US"/>
              </w:rPr>
              <w:t xml:space="preserve"> ở </w:t>
            </w:r>
            <w:proofErr w:type="spellStart"/>
            <w:r>
              <w:rPr>
                <w:rFonts w:ascii="Times New Roman" w:hAnsi="Times New Roman" w:cs="Times New Roman"/>
                <w:sz w:val="26"/>
                <w:szCs w:val="26"/>
                <w:lang w:val="en-US"/>
              </w:rPr>
              <w:t>một</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nước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thuộc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địa</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đã</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đột</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phá</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một</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khâu</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quan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trọng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trong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hệ</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thống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thuộc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địa</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của</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chủ</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nghĩa</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đế</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quốc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mở</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đầu</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thời</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kỳ</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suy</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sụp</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và</w:t>
            </w:r>
            <w:proofErr w:type="spellEnd"/>
            <w:r>
              <w:rPr>
                <w:rFonts w:ascii="Times New Roman" w:hAnsi="Times New Roman" w:cs="Times New Roman"/>
                <w:sz w:val="26"/>
                <w:szCs w:val="26"/>
                <w:lang w:val="en-US"/>
              </w:rPr>
              <w:t xml:space="preserve"> tan </w:t>
            </w:r>
            <w:proofErr w:type="spellStart"/>
            <w:r>
              <w:rPr>
                <w:rFonts w:ascii="Times New Roman" w:hAnsi="Times New Roman" w:cs="Times New Roman"/>
                <w:sz w:val="26"/>
                <w:szCs w:val="26"/>
                <w:lang w:val="en-US"/>
              </w:rPr>
              <w:t>rã</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của</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chủ</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nghĩa</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thực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dân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cũ</w:t>
            </w:r>
            <w:proofErr w:type="spellEnd"/>
            <w:r>
              <w:rPr>
                <w:rFonts w:ascii="Times New Roman" w:hAnsi="Times New Roman" w:cs="Times New Roman"/>
                <w:sz w:val="26"/>
                <w:szCs w:val="26"/>
                <w:lang w:val="en-US"/>
              </w:rPr>
              <w:t>.</w:t>
            </w:r>
          </w:p>
          <w:p w:rsidR="002B5601" w:rsidRDefault="00000000">
            <w:pPr>
              <w:spacing w:after="0" w:line="240" w:lineRule="auto"/>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Cổ</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vũ</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phong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trào</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đấu</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tranh</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của</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các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dân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tộc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thuộc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địa</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đang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đấu</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tranh</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vì</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độc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lập</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tự</w:t>
            </w:r>
            <w:proofErr w:type="spellEnd"/>
            <w:r>
              <w:rPr>
                <w:rFonts w:ascii="Times New Roman" w:hAnsi="Times New Roman" w:cs="Times New Roman"/>
                <w:sz w:val="26"/>
                <w:szCs w:val="26"/>
                <w:lang w:val="en-US"/>
              </w:rPr>
              <w:t xml:space="preserve"> do</w:t>
            </w:r>
          </w:p>
          <w:p w:rsidR="002B5601" w:rsidRDefault="00000000">
            <w:pPr>
              <w:spacing w:after="0" w:line="240" w:lineRule="auto"/>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Là</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thắng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lợi</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của</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đường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lối</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giải</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phóng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dân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tộc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đúng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đắn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sáng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tạo</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của</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Đảng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và</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tư</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tưởng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Hồ</w:t>
            </w:r>
            <w:proofErr w:type="spellEnd"/>
            <w:r>
              <w:rPr>
                <w:rFonts w:ascii="Times New Roman" w:hAnsi="Times New Roman" w:cs="Times New Roman"/>
                <w:sz w:val="26"/>
                <w:szCs w:val="26"/>
                <w:lang w:val="en-US"/>
              </w:rPr>
              <w:t xml:space="preserve"> Chí Minh, </w:t>
            </w:r>
            <w:proofErr w:type="spellStart"/>
            <w:r>
              <w:rPr>
                <w:rFonts w:ascii="Times New Roman" w:hAnsi="Times New Roman" w:cs="Times New Roman"/>
                <w:sz w:val="26"/>
                <w:szCs w:val="26"/>
                <w:lang w:val="en-US"/>
              </w:rPr>
              <w:t>góp</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phần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làm</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phong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phú</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thêm</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kho</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tàng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lý</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luận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chủ</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nghĩa</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Mác</w:t>
            </w:r>
            <w:proofErr w:type="spellEnd"/>
            <w:r>
              <w:rPr>
                <w:rFonts w:ascii="Times New Roman" w:hAnsi="Times New Roman" w:cs="Times New Roman"/>
                <w:sz w:val="26"/>
                <w:szCs w:val="26"/>
                <w:lang w:val="en-US"/>
              </w:rPr>
              <w:t xml:space="preserve"> - </w:t>
            </w:r>
            <w:proofErr w:type="spellStart"/>
            <w:r>
              <w:rPr>
                <w:rFonts w:ascii="Times New Roman" w:hAnsi="Times New Roman" w:cs="Times New Roman"/>
                <w:sz w:val="26"/>
                <w:szCs w:val="26"/>
                <w:lang w:val="en-US"/>
              </w:rPr>
              <w:t>Lênin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về</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cách</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mạng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giải</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phóng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dân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tộc</w:t>
            </w:r>
            <w:proofErr w:type="spellEnd"/>
            <w:r>
              <w:rPr>
                <w:rFonts w:ascii="Times New Roman" w:hAnsi="Times New Roman" w:cs="Times New Roman"/>
                <w:sz w:val="26"/>
                <w:szCs w:val="26"/>
                <w:lang w:val="en-US"/>
              </w:rPr>
              <w:t xml:space="preserve"> </w:t>
            </w:r>
          </w:p>
        </w:tc>
        <w:tc>
          <w:tcPr>
            <w:tcW w:w="997" w:type="dxa"/>
            <w:vMerge/>
            <w:vAlign w:val="center"/>
          </w:tcPr>
          <w:p w:rsidR="002B5601" w:rsidRDefault="002B5601">
            <w:pPr>
              <w:spacing w:after="0" w:line="240" w:lineRule="auto"/>
              <w:jc w:val="both"/>
              <w:rPr>
                <w:rFonts w:ascii="Times New Roman" w:hAnsi="Times New Roman" w:cs="Times New Roman"/>
                <w:sz w:val="26"/>
                <w:szCs w:val="26"/>
                <w:lang w:val="en-US"/>
              </w:rPr>
            </w:pPr>
          </w:p>
        </w:tc>
      </w:tr>
      <w:tr w:rsidR="002B5601">
        <w:trPr>
          <w:trHeight w:val="724"/>
        </w:trPr>
        <w:tc>
          <w:tcPr>
            <w:tcW w:w="1295" w:type="dxa"/>
            <w:vMerge w:val="restart"/>
            <w:shd w:val="clear" w:color="auto" w:fill="auto"/>
          </w:tcPr>
          <w:p w:rsidR="002B5601" w:rsidRDefault="00000000">
            <w:pPr>
              <w:spacing w:after="0" w:line="240" w:lineRule="auto"/>
              <w:jc w:val="both"/>
              <w:rPr>
                <w:rFonts w:ascii="Times New Roman" w:hAnsi="Times New Roman" w:cs="Times New Roman"/>
                <w:sz w:val="26"/>
                <w:szCs w:val="26"/>
                <w:lang w:val="en-US"/>
              </w:rPr>
            </w:pPr>
            <w:proofErr w:type="spellStart"/>
            <w:r>
              <w:rPr>
                <w:rFonts w:ascii="Times New Roman" w:hAnsi="Times New Roman" w:cs="Times New Roman"/>
                <w:sz w:val="26"/>
                <w:szCs w:val="26"/>
                <w:lang w:val="en-US"/>
              </w:rPr>
              <w:t>Bài</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học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kinh</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nghiệm</w:t>
            </w:r>
            <w:proofErr w:type="spellEnd"/>
          </w:p>
        </w:tc>
        <w:tc>
          <w:tcPr>
            <w:tcW w:w="7756" w:type="dxa"/>
          </w:tcPr>
          <w:p w:rsidR="002B5601" w:rsidRDefault="00000000">
            <w:pPr>
              <w:spacing w:after="0" w:line="240" w:lineRule="auto"/>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proofErr w:type="spellStart"/>
            <w:r>
              <w:rPr>
                <w:rFonts w:ascii="Times New Roman" w:hAnsi="Times New Roman" w:cs="Times New Roman"/>
                <w:b/>
                <w:bCs/>
                <w:sz w:val="26"/>
                <w:szCs w:val="26"/>
                <w:lang w:val="en-US"/>
              </w:rPr>
              <w:t>Về</w:t>
            </w:r>
            <w:proofErr w:type="spellEnd"/>
            <w:r>
              <w:rPr>
                <w:rFonts w:ascii="Times New Roman" w:hAnsi="Times New Roman" w:cs="Times New Roman"/>
                <w:b/>
                <w:bCs/>
                <w:sz w:val="26"/>
                <w:szCs w:val="26"/>
                <w:lang w:val="en-US"/>
              </w:rPr>
              <w:t xml:space="preserve"> </w:t>
            </w:r>
            <w:proofErr w:type="spellStart"/>
            <w:r>
              <w:rPr>
                <w:rFonts w:ascii="Times New Roman" w:hAnsi="Times New Roman" w:cs="Times New Roman"/>
                <w:b/>
                <w:bCs/>
                <w:sz w:val="26"/>
                <w:szCs w:val="26"/>
                <w:lang w:val="en-US"/>
              </w:rPr>
              <w:t>chỉ</w:t>
            </w:r>
            <w:proofErr w:type="spellEnd"/>
            <w:r>
              <w:rPr>
                <w:rFonts w:ascii="Times New Roman" w:hAnsi="Times New Roman" w:cs="Times New Roman"/>
                <w:b/>
                <w:bCs/>
                <w:sz w:val="26"/>
                <w:szCs w:val="26"/>
                <w:lang w:val="en-US"/>
              </w:rPr>
              <w:t xml:space="preserve"> </w:t>
            </w:r>
            <w:proofErr w:type="spellStart"/>
            <w:r>
              <w:rPr>
                <w:rFonts w:ascii="Times New Roman" w:hAnsi="Times New Roman" w:cs="Times New Roman"/>
                <w:b/>
                <w:bCs/>
                <w:sz w:val="26"/>
                <w:szCs w:val="26"/>
                <w:lang w:val="en-US"/>
              </w:rPr>
              <w:t>đạo</w:t>
            </w:r>
            <w:proofErr w:type="spellEnd"/>
            <w:r>
              <w:rPr>
                <w:rFonts w:ascii="Times New Roman" w:hAnsi="Times New Roman" w:cs="Times New Roman"/>
                <w:b/>
                <w:bCs/>
                <w:sz w:val="26"/>
                <w:szCs w:val="26"/>
                <w:lang w:val="en-US"/>
              </w:rPr>
              <w:t xml:space="preserve"> </w:t>
            </w:r>
            <w:proofErr w:type="spellStart"/>
            <w:r>
              <w:rPr>
                <w:rFonts w:ascii="Times New Roman" w:hAnsi="Times New Roman" w:cs="Times New Roman"/>
                <w:b/>
                <w:bCs/>
                <w:sz w:val="26"/>
                <w:szCs w:val="26"/>
                <w:lang w:val="en-US"/>
              </w:rPr>
              <w:t>chiến</w:t>
            </w:r>
            <w:proofErr w:type="spellEnd"/>
            <w:r>
              <w:rPr>
                <w:rFonts w:ascii="Times New Roman" w:hAnsi="Times New Roman" w:cs="Times New Roman"/>
                <w:b/>
                <w:bCs/>
                <w:sz w:val="26"/>
                <w:szCs w:val="26"/>
                <w:lang w:val="en-US"/>
              </w:rPr>
              <w:t xml:space="preserve"> </w:t>
            </w:r>
            <w:proofErr w:type="spellStart"/>
            <w:r>
              <w:rPr>
                <w:rFonts w:ascii="Times New Roman" w:hAnsi="Times New Roman" w:cs="Times New Roman"/>
                <w:b/>
                <w:bCs/>
                <w:sz w:val="26"/>
                <w:szCs w:val="26"/>
                <w:lang w:val="en-US"/>
              </w:rPr>
              <w:t>lược</w:t>
            </w:r>
            <w:proofErr w:type="spellEnd"/>
            <w:r>
              <w:rPr>
                <w:rFonts w:ascii="Times New Roman" w:hAnsi="Times New Roman" w:cs="Times New Roman"/>
                <w:b/>
                <w:bCs/>
                <w:sz w:val="26"/>
                <w:szCs w:val="26"/>
                <w:lang w:val="en-US"/>
              </w:rPr>
              <w:t>:</w:t>
            </w:r>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Phải</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giương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cao</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ngọn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cờ</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giải</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phóng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dân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tộc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giải</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quyết</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đúng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đắn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mối</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quan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hệ</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giữa</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hai</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nhiệm</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vụ</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độc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lập</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dân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tộc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và</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cách</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mạng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ruộng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đất</w:t>
            </w:r>
            <w:proofErr w:type="spellEnd"/>
            <w:r>
              <w:rPr>
                <w:rFonts w:ascii="Times New Roman" w:hAnsi="Times New Roman" w:cs="Times New Roman"/>
                <w:sz w:val="26"/>
                <w:szCs w:val="26"/>
                <w:lang w:val="en-US"/>
              </w:rPr>
              <w:t xml:space="preserve"> </w:t>
            </w:r>
          </w:p>
        </w:tc>
        <w:tc>
          <w:tcPr>
            <w:tcW w:w="997" w:type="dxa"/>
            <w:vMerge/>
            <w:vAlign w:val="center"/>
          </w:tcPr>
          <w:p w:rsidR="002B5601" w:rsidRDefault="002B5601">
            <w:pPr>
              <w:spacing w:after="0" w:line="240" w:lineRule="auto"/>
              <w:jc w:val="both"/>
              <w:rPr>
                <w:rFonts w:ascii="Times New Roman" w:hAnsi="Times New Roman" w:cs="Times New Roman"/>
                <w:sz w:val="26"/>
                <w:szCs w:val="26"/>
                <w:lang w:val="en-US"/>
              </w:rPr>
            </w:pPr>
          </w:p>
        </w:tc>
      </w:tr>
      <w:tr w:rsidR="002B5601">
        <w:trPr>
          <w:trHeight w:val="754"/>
        </w:trPr>
        <w:tc>
          <w:tcPr>
            <w:tcW w:w="1295" w:type="dxa"/>
            <w:vMerge/>
            <w:shd w:val="clear" w:color="auto" w:fill="auto"/>
          </w:tcPr>
          <w:p w:rsidR="002B5601" w:rsidRDefault="002B5601">
            <w:pPr>
              <w:spacing w:after="0" w:line="240" w:lineRule="auto"/>
              <w:jc w:val="both"/>
              <w:rPr>
                <w:rFonts w:ascii="Times New Roman" w:hAnsi="Times New Roman" w:cs="Times New Roman"/>
                <w:sz w:val="26"/>
                <w:szCs w:val="26"/>
                <w:lang w:val="en-US"/>
              </w:rPr>
            </w:pPr>
          </w:p>
        </w:tc>
        <w:tc>
          <w:tcPr>
            <w:tcW w:w="7756" w:type="dxa"/>
          </w:tcPr>
          <w:p w:rsidR="002B5601" w:rsidRDefault="00000000">
            <w:pPr>
              <w:spacing w:after="0" w:line="240" w:lineRule="auto"/>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proofErr w:type="spellStart"/>
            <w:r>
              <w:rPr>
                <w:rFonts w:ascii="Times New Roman" w:hAnsi="Times New Roman" w:cs="Times New Roman"/>
                <w:b/>
                <w:bCs/>
                <w:sz w:val="26"/>
                <w:szCs w:val="26"/>
                <w:lang w:val="en-US"/>
              </w:rPr>
              <w:t>Về</w:t>
            </w:r>
            <w:proofErr w:type="spellEnd"/>
            <w:r>
              <w:rPr>
                <w:rFonts w:ascii="Times New Roman" w:hAnsi="Times New Roman" w:cs="Times New Roman"/>
                <w:b/>
                <w:bCs/>
                <w:sz w:val="26"/>
                <w:szCs w:val="26"/>
                <w:lang w:val="en-US"/>
              </w:rPr>
              <w:t xml:space="preserve"> </w:t>
            </w:r>
            <w:proofErr w:type="spellStart"/>
            <w:r>
              <w:rPr>
                <w:rFonts w:ascii="Times New Roman" w:hAnsi="Times New Roman" w:cs="Times New Roman"/>
                <w:b/>
                <w:bCs/>
                <w:sz w:val="26"/>
                <w:szCs w:val="26"/>
                <w:lang w:val="en-US"/>
              </w:rPr>
              <w:t>xây</w:t>
            </w:r>
            <w:proofErr w:type="spellEnd"/>
            <w:r>
              <w:rPr>
                <w:rFonts w:ascii="Times New Roman" w:hAnsi="Times New Roman" w:cs="Times New Roman"/>
                <w:b/>
                <w:bCs/>
                <w:sz w:val="26"/>
                <w:szCs w:val="26"/>
                <w:lang w:val="en-US"/>
              </w:rPr>
              <w:t xml:space="preserve"> </w:t>
            </w:r>
            <w:proofErr w:type="spellStart"/>
            <w:r>
              <w:rPr>
                <w:rFonts w:ascii="Times New Roman" w:hAnsi="Times New Roman" w:cs="Times New Roman"/>
                <w:b/>
                <w:bCs/>
                <w:sz w:val="26"/>
                <w:szCs w:val="26"/>
                <w:lang w:val="en-US"/>
              </w:rPr>
              <w:t>dựng</w:t>
            </w:r>
            <w:proofErr w:type="spellEnd"/>
            <w:r>
              <w:rPr>
                <w:rFonts w:ascii="Times New Roman" w:hAnsi="Times New Roman" w:cs="Times New Roman"/>
                <w:b/>
                <w:bCs/>
                <w:sz w:val="26"/>
                <w:szCs w:val="26"/>
                <w:lang w:val="en-US"/>
              </w:rPr>
              <w:t xml:space="preserve"> </w:t>
            </w:r>
            <w:proofErr w:type="spellStart"/>
            <w:r>
              <w:rPr>
                <w:rFonts w:ascii="Times New Roman" w:hAnsi="Times New Roman" w:cs="Times New Roman"/>
                <w:b/>
                <w:bCs/>
                <w:sz w:val="26"/>
                <w:szCs w:val="26"/>
                <w:lang w:val="en-US"/>
              </w:rPr>
              <w:t>chiến</w:t>
            </w:r>
            <w:proofErr w:type="spellEnd"/>
            <w:r>
              <w:rPr>
                <w:rFonts w:ascii="Times New Roman" w:hAnsi="Times New Roman" w:cs="Times New Roman"/>
                <w:b/>
                <w:bCs/>
                <w:sz w:val="26"/>
                <w:szCs w:val="26"/>
                <w:lang w:val="en-US"/>
              </w:rPr>
              <w:t xml:space="preserve"> </w:t>
            </w:r>
            <w:proofErr w:type="spellStart"/>
            <w:r>
              <w:rPr>
                <w:rFonts w:ascii="Times New Roman" w:hAnsi="Times New Roman" w:cs="Times New Roman"/>
                <w:b/>
                <w:bCs/>
                <w:sz w:val="26"/>
                <w:szCs w:val="26"/>
                <w:lang w:val="en-US"/>
              </w:rPr>
              <w:t>lược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Trên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cơ</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sở</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liên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minh</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công</w:t>
            </w:r>
            <w:proofErr w:type="spellEnd"/>
            <w:r>
              <w:rPr>
                <w:rFonts w:ascii="Times New Roman" w:hAnsi="Times New Roman" w:cs="Times New Roman"/>
                <w:sz w:val="26"/>
                <w:szCs w:val="26"/>
                <w:lang w:val="en-US"/>
              </w:rPr>
              <w:t xml:space="preserve"> – </w:t>
            </w:r>
            <w:proofErr w:type="spellStart"/>
            <w:r>
              <w:rPr>
                <w:rFonts w:ascii="Times New Roman" w:hAnsi="Times New Roman" w:cs="Times New Roman"/>
                <w:sz w:val="26"/>
                <w:szCs w:val="26"/>
                <w:lang w:val="en-US"/>
              </w:rPr>
              <w:t>nông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cần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khơi</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dậy</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tinh</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thần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dân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tộc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trong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mọi</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tầng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lớp</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nhân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dân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tập</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hợp</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lực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lượng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yêu</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nước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trong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mặt</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trận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dân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tộc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thống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nhất</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rộng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rãi</w:t>
            </w:r>
            <w:proofErr w:type="spellEnd"/>
            <w:r>
              <w:rPr>
                <w:rFonts w:ascii="Times New Roman" w:hAnsi="Times New Roman" w:cs="Times New Roman"/>
                <w:sz w:val="26"/>
                <w:szCs w:val="26"/>
                <w:lang w:val="en-US"/>
              </w:rPr>
              <w:t xml:space="preserve"> </w:t>
            </w:r>
          </w:p>
        </w:tc>
        <w:tc>
          <w:tcPr>
            <w:tcW w:w="997" w:type="dxa"/>
            <w:vMerge/>
            <w:vAlign w:val="center"/>
          </w:tcPr>
          <w:p w:rsidR="002B5601" w:rsidRDefault="002B5601">
            <w:pPr>
              <w:spacing w:after="0" w:line="240" w:lineRule="auto"/>
              <w:jc w:val="both"/>
              <w:rPr>
                <w:rFonts w:ascii="Times New Roman" w:hAnsi="Times New Roman" w:cs="Times New Roman"/>
                <w:sz w:val="26"/>
                <w:szCs w:val="26"/>
                <w:lang w:val="en-US"/>
              </w:rPr>
            </w:pPr>
          </w:p>
        </w:tc>
      </w:tr>
      <w:tr w:rsidR="002B5601">
        <w:trPr>
          <w:trHeight w:val="1568"/>
        </w:trPr>
        <w:tc>
          <w:tcPr>
            <w:tcW w:w="1295" w:type="dxa"/>
            <w:vMerge/>
            <w:shd w:val="clear" w:color="auto" w:fill="auto"/>
          </w:tcPr>
          <w:p w:rsidR="002B5601" w:rsidRDefault="002B5601">
            <w:pPr>
              <w:spacing w:after="0" w:line="240" w:lineRule="auto"/>
              <w:jc w:val="both"/>
              <w:rPr>
                <w:rFonts w:ascii="Times New Roman" w:hAnsi="Times New Roman" w:cs="Times New Roman"/>
                <w:sz w:val="26"/>
                <w:szCs w:val="26"/>
                <w:lang w:val="en-US"/>
              </w:rPr>
            </w:pPr>
          </w:p>
        </w:tc>
        <w:tc>
          <w:tcPr>
            <w:tcW w:w="7756" w:type="dxa"/>
          </w:tcPr>
          <w:p w:rsidR="002B5601" w:rsidRDefault="00000000">
            <w:pPr>
              <w:spacing w:after="0" w:line="240" w:lineRule="auto"/>
              <w:jc w:val="both"/>
              <w:rPr>
                <w:rFonts w:ascii="Times New Roman" w:hAnsi="Times New Roman" w:cs="Times New Roman"/>
                <w:sz w:val="26"/>
                <w:szCs w:val="26"/>
              </w:rPr>
            </w:pPr>
            <w:r>
              <w:rPr>
                <w:rFonts w:ascii="Times New Roman" w:hAnsi="Times New Roman" w:cs="Times New Roman"/>
                <w:sz w:val="26"/>
                <w:szCs w:val="26"/>
                <w:lang w:val="en-US"/>
              </w:rPr>
              <w:t>-</w:t>
            </w:r>
            <w:r>
              <w:rPr>
                <w:rFonts w:ascii="Times New Roman" w:hAnsi="Times New Roman" w:cs="Times New Roman"/>
                <w:b/>
                <w:bCs/>
                <w:sz w:val="26"/>
                <w:szCs w:val="26"/>
                <w:lang w:val="en-US"/>
              </w:rPr>
              <w:t xml:space="preserve"> </w:t>
            </w:r>
            <w:proofErr w:type="spellStart"/>
            <w:r>
              <w:rPr>
                <w:rFonts w:ascii="Times New Roman" w:hAnsi="Times New Roman" w:cs="Times New Roman"/>
                <w:b/>
                <w:bCs/>
                <w:sz w:val="26"/>
                <w:szCs w:val="26"/>
                <w:lang w:val="en-US"/>
              </w:rPr>
              <w:t>Về</w:t>
            </w:r>
            <w:proofErr w:type="spellEnd"/>
            <w:r>
              <w:rPr>
                <w:rFonts w:ascii="Times New Roman" w:hAnsi="Times New Roman" w:cs="Times New Roman"/>
                <w:b/>
                <w:bCs/>
                <w:sz w:val="26"/>
                <w:szCs w:val="26"/>
                <w:lang w:val="en-US"/>
              </w:rPr>
              <w:t xml:space="preserve"> </w:t>
            </w:r>
            <w:proofErr w:type="spellStart"/>
            <w:r>
              <w:rPr>
                <w:rFonts w:ascii="Times New Roman" w:hAnsi="Times New Roman" w:cs="Times New Roman"/>
                <w:b/>
                <w:bCs/>
                <w:sz w:val="26"/>
                <w:szCs w:val="26"/>
                <w:lang w:val="en-US"/>
              </w:rPr>
              <w:t>phương</w:t>
            </w:r>
            <w:proofErr w:type="spellEnd"/>
            <w:r>
              <w:rPr>
                <w:rFonts w:ascii="Times New Roman" w:hAnsi="Times New Roman" w:cs="Times New Roman"/>
                <w:b/>
                <w:bCs/>
                <w:sz w:val="26"/>
                <w:szCs w:val="26"/>
                <w:lang w:val="en-US"/>
              </w:rPr>
              <w:t xml:space="preserve"> </w:t>
            </w:r>
            <w:proofErr w:type="spellStart"/>
            <w:r>
              <w:rPr>
                <w:rFonts w:ascii="Times New Roman" w:hAnsi="Times New Roman" w:cs="Times New Roman"/>
                <w:b/>
                <w:bCs/>
                <w:sz w:val="26"/>
                <w:szCs w:val="26"/>
                <w:lang w:val="en-US"/>
              </w:rPr>
              <w:t>pháp</w:t>
            </w:r>
            <w:proofErr w:type="spellEnd"/>
            <w:r>
              <w:rPr>
                <w:rFonts w:ascii="Times New Roman" w:hAnsi="Times New Roman" w:cs="Times New Roman"/>
                <w:b/>
                <w:bCs/>
                <w:sz w:val="26"/>
                <w:szCs w:val="26"/>
                <w:lang w:val="en-US"/>
              </w:rPr>
              <w:t xml:space="preserve"> </w:t>
            </w:r>
            <w:proofErr w:type="spellStart"/>
            <w:r>
              <w:rPr>
                <w:rFonts w:ascii="Times New Roman" w:hAnsi="Times New Roman" w:cs="Times New Roman"/>
                <w:b/>
                <w:bCs/>
                <w:sz w:val="26"/>
                <w:szCs w:val="26"/>
                <w:lang w:val="en-US"/>
              </w:rPr>
              <w:t>cách</w:t>
            </w:r>
            <w:proofErr w:type="spellEnd"/>
            <w:r>
              <w:rPr>
                <w:rFonts w:ascii="Times New Roman" w:hAnsi="Times New Roman" w:cs="Times New Roman"/>
                <w:b/>
                <w:bCs/>
                <w:sz w:val="26"/>
                <w:szCs w:val="26"/>
                <w:lang w:val="en-US"/>
              </w:rPr>
              <w:t xml:space="preserve"> </w:t>
            </w:r>
            <w:proofErr w:type="spellStart"/>
            <w:r>
              <w:rPr>
                <w:rFonts w:ascii="Times New Roman" w:hAnsi="Times New Roman" w:cs="Times New Roman"/>
                <w:b/>
                <w:bCs/>
                <w:sz w:val="26"/>
                <w:szCs w:val="26"/>
                <w:lang w:val="en-US"/>
              </w:rPr>
              <w:t>mạng</w:t>
            </w:r>
            <w:proofErr w:type="spellEnd"/>
            <w:r>
              <w:rPr>
                <w:rFonts w:ascii="Times New Roman" w:hAnsi="Times New Roman" w:cs="Times New Roman"/>
                <w:b/>
                <w:bCs/>
                <w:sz w:val="26"/>
                <w:szCs w:val="26"/>
              </w:rPr>
              <w:t>:</w:t>
            </w:r>
          </w:p>
          <w:p w:rsidR="002B5601" w:rsidRDefault="00000000">
            <w:pPr>
              <w:spacing w:after="0" w:line="240" w:lineRule="auto"/>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Kiên </w:t>
            </w:r>
            <w:proofErr w:type="spellStart"/>
            <w:r>
              <w:rPr>
                <w:rFonts w:ascii="Times New Roman" w:hAnsi="Times New Roman" w:cs="Times New Roman"/>
                <w:sz w:val="26"/>
                <w:szCs w:val="26"/>
                <w:lang w:val="en-US"/>
              </w:rPr>
              <w:t>quyết</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dùng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bạo</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lực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cách</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mạng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và</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biết</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sử</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dụng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bạo</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lực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cách</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mạng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một</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cách</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thích</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hợp</w:t>
            </w:r>
            <w:proofErr w:type="spellEnd"/>
          </w:p>
          <w:p w:rsidR="002B5601" w:rsidRDefault="00000000">
            <w:pPr>
              <w:spacing w:after="0" w:line="240" w:lineRule="auto"/>
              <w:jc w:val="both"/>
              <w:rPr>
                <w:rFonts w:ascii="Times New Roman" w:hAnsi="Times New Roman" w:cs="Times New Roman"/>
                <w:sz w:val="26"/>
                <w:szCs w:val="26"/>
                <w:lang w:val="en-US"/>
              </w:rPr>
            </w:pPr>
            <w:r>
              <w:rPr>
                <w:rFonts w:ascii="Times New Roman" w:hAnsi="Times New Roman" w:cs="Times New Roman"/>
                <w:sz w:val="26"/>
                <w:szCs w:val="26"/>
                <w:lang w:val="en-US"/>
              </w:rPr>
              <w:t>+ N</w:t>
            </w:r>
            <w:r>
              <w:rPr>
                <w:rFonts w:ascii="Times New Roman" w:hAnsi="Times New Roman" w:cs="Times New Roman"/>
                <w:sz w:val="26"/>
                <w:szCs w:val="26"/>
              </w:rPr>
              <w:t>ắ</w:t>
            </w:r>
            <w:r>
              <w:rPr>
                <w:rFonts w:ascii="Times New Roman" w:hAnsi="Times New Roman" w:cs="Times New Roman"/>
                <w:sz w:val="26"/>
                <w:szCs w:val="26"/>
                <w:lang w:val="en-US"/>
              </w:rPr>
              <w:t xml:space="preserve">m </w:t>
            </w:r>
            <w:proofErr w:type="spellStart"/>
            <w:r>
              <w:rPr>
                <w:rFonts w:ascii="Times New Roman" w:hAnsi="Times New Roman" w:cs="Times New Roman"/>
                <w:sz w:val="26"/>
                <w:szCs w:val="26"/>
                <w:lang w:val="en-US"/>
              </w:rPr>
              <w:t>vững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nghệ</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thuật</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khởi</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nghĩa</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chọn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đúng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thời</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cơ</w:t>
            </w:r>
            <w:proofErr w:type="spellEnd"/>
            <w:r>
              <w:rPr>
                <w:rFonts w:ascii="Times New Roman" w:hAnsi="Times New Roman" w:cs="Times New Roman"/>
                <w:sz w:val="26"/>
                <w:szCs w:val="26"/>
                <w:lang w:val="en-US"/>
              </w:rPr>
              <w:t xml:space="preserve"> </w:t>
            </w:r>
          </w:p>
          <w:p w:rsidR="002B5601" w:rsidRDefault="00000000">
            <w:pPr>
              <w:spacing w:after="0" w:line="240" w:lineRule="auto"/>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proofErr w:type="spellStart"/>
            <w:r>
              <w:rPr>
                <w:rFonts w:ascii="Times New Roman" w:hAnsi="Times New Roman" w:cs="Times New Roman"/>
                <w:b/>
                <w:bCs/>
                <w:sz w:val="26"/>
                <w:szCs w:val="26"/>
                <w:lang w:val="en-US"/>
              </w:rPr>
              <w:t>Về</w:t>
            </w:r>
            <w:proofErr w:type="spellEnd"/>
            <w:r>
              <w:rPr>
                <w:rFonts w:ascii="Times New Roman" w:hAnsi="Times New Roman" w:cs="Times New Roman"/>
                <w:b/>
                <w:bCs/>
                <w:sz w:val="26"/>
                <w:szCs w:val="26"/>
                <w:lang w:val="en-US"/>
              </w:rPr>
              <w:t xml:space="preserve"> </w:t>
            </w:r>
            <w:proofErr w:type="spellStart"/>
            <w:r>
              <w:rPr>
                <w:rFonts w:ascii="Times New Roman" w:hAnsi="Times New Roman" w:cs="Times New Roman"/>
                <w:b/>
                <w:bCs/>
                <w:sz w:val="26"/>
                <w:szCs w:val="26"/>
                <w:lang w:val="en-US"/>
              </w:rPr>
              <w:t>xây</w:t>
            </w:r>
            <w:proofErr w:type="spellEnd"/>
            <w:r>
              <w:rPr>
                <w:rFonts w:ascii="Times New Roman" w:hAnsi="Times New Roman" w:cs="Times New Roman"/>
                <w:b/>
                <w:bCs/>
                <w:sz w:val="26"/>
                <w:szCs w:val="26"/>
                <w:lang w:val="en-US"/>
              </w:rPr>
              <w:t xml:space="preserve"> </w:t>
            </w:r>
            <w:proofErr w:type="spellStart"/>
            <w:r>
              <w:rPr>
                <w:rFonts w:ascii="Times New Roman" w:hAnsi="Times New Roman" w:cs="Times New Roman"/>
                <w:b/>
                <w:bCs/>
                <w:sz w:val="26"/>
                <w:szCs w:val="26"/>
                <w:lang w:val="en-US"/>
              </w:rPr>
              <w:t>dựng</w:t>
            </w:r>
            <w:proofErr w:type="spellEnd"/>
            <w:r>
              <w:rPr>
                <w:rFonts w:ascii="Times New Roman" w:hAnsi="Times New Roman" w:cs="Times New Roman"/>
                <w:b/>
                <w:bCs/>
                <w:sz w:val="26"/>
                <w:szCs w:val="26"/>
                <w:lang w:val="en-US"/>
              </w:rPr>
              <w:t xml:space="preserve"> </w:t>
            </w:r>
            <w:proofErr w:type="spellStart"/>
            <w:r>
              <w:rPr>
                <w:rFonts w:ascii="Times New Roman" w:hAnsi="Times New Roman" w:cs="Times New Roman"/>
                <w:b/>
                <w:bCs/>
                <w:sz w:val="26"/>
                <w:szCs w:val="26"/>
                <w:lang w:val="en-US"/>
              </w:rPr>
              <w:t>Đảng</w:t>
            </w:r>
            <w:proofErr w:type="spellEnd"/>
            <w:r>
              <w:rPr>
                <w:rFonts w:ascii="Times New Roman" w:hAnsi="Times New Roman" w:cs="Times New Roman"/>
                <w:b/>
                <w:bCs/>
                <w:sz w:val="26"/>
                <w:szCs w:val="26"/>
                <w:lang w:val="en-US"/>
              </w:rPr>
              <w:t>:</w:t>
            </w:r>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Phải</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xây</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dựng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một</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Đảng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cách</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mạng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tiên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phong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của</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giai</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cấp</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công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nhân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nhân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dân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lao</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động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và</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toàn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dân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tộc</w:t>
            </w:r>
            <w:proofErr w:type="spellEnd"/>
            <w:r>
              <w:rPr>
                <w:rFonts w:ascii="Times New Roman" w:hAnsi="Times New Roman" w:cs="Times New Roman"/>
                <w:sz w:val="26"/>
                <w:szCs w:val="26"/>
                <w:lang w:val="en-US"/>
              </w:rPr>
              <w:t xml:space="preserve"> Việt Nam</w:t>
            </w:r>
          </w:p>
        </w:tc>
        <w:tc>
          <w:tcPr>
            <w:tcW w:w="997" w:type="dxa"/>
            <w:vMerge/>
            <w:vAlign w:val="center"/>
          </w:tcPr>
          <w:p w:rsidR="002B5601" w:rsidRDefault="002B5601">
            <w:pPr>
              <w:spacing w:after="0" w:line="240" w:lineRule="auto"/>
              <w:jc w:val="both"/>
              <w:rPr>
                <w:rFonts w:ascii="Times New Roman" w:hAnsi="Times New Roman" w:cs="Times New Roman"/>
                <w:sz w:val="26"/>
                <w:szCs w:val="26"/>
                <w:lang w:val="en-US"/>
              </w:rPr>
            </w:pPr>
          </w:p>
        </w:tc>
      </w:tr>
      <w:tr w:rsidR="002B5601">
        <w:trPr>
          <w:trHeight w:val="288"/>
        </w:trPr>
        <w:tc>
          <w:tcPr>
            <w:tcW w:w="10048" w:type="dxa"/>
            <w:gridSpan w:val="3"/>
            <w:shd w:val="clear" w:color="auto" w:fill="auto"/>
          </w:tcPr>
          <w:p w:rsidR="002B5601" w:rsidRDefault="00000000">
            <w:pPr>
              <w:spacing w:after="0" w:line="240" w:lineRule="auto"/>
              <w:jc w:val="both"/>
              <w:rPr>
                <w:rFonts w:ascii="Times New Roman" w:hAnsi="Times New Roman" w:cs="Times New Roman"/>
                <w:b/>
                <w:bCs/>
                <w:sz w:val="26"/>
                <w:szCs w:val="26"/>
              </w:rPr>
            </w:pPr>
            <w:r>
              <w:rPr>
                <w:rFonts w:ascii="Times New Roman" w:hAnsi="Times New Roman" w:cs="Times New Roman"/>
                <w:b/>
                <w:bCs/>
                <w:sz w:val="26"/>
                <w:szCs w:val="26"/>
              </w:rPr>
              <w:t>4. Hoàn cảnh lịch sử sau cách mạng tháng Tám năm 1945, nội dung, ý nghĩa của chỉ thị kháng chiến kiến quốc</w:t>
            </w:r>
          </w:p>
        </w:tc>
      </w:tr>
      <w:tr w:rsidR="002B5601">
        <w:trPr>
          <w:trHeight w:val="1572"/>
        </w:trPr>
        <w:tc>
          <w:tcPr>
            <w:tcW w:w="1295" w:type="dxa"/>
            <w:vMerge w:val="restart"/>
            <w:shd w:val="clear" w:color="auto" w:fill="auto"/>
          </w:tcPr>
          <w:p w:rsidR="002B5601" w:rsidRDefault="00000000">
            <w:pPr>
              <w:spacing w:after="0" w:line="240" w:lineRule="auto"/>
              <w:jc w:val="both"/>
              <w:rPr>
                <w:rFonts w:ascii="Times New Roman" w:hAnsi="Times New Roman" w:cs="Times New Roman"/>
                <w:sz w:val="26"/>
                <w:szCs w:val="26"/>
              </w:rPr>
            </w:pPr>
            <w:r>
              <w:rPr>
                <w:rFonts w:ascii="Times New Roman" w:hAnsi="Times New Roman" w:cs="Times New Roman"/>
                <w:sz w:val="26"/>
                <w:szCs w:val="26"/>
              </w:rPr>
              <w:t>Hoàn cảnh lịch sử (1đ)</w:t>
            </w:r>
          </w:p>
        </w:tc>
        <w:tc>
          <w:tcPr>
            <w:tcW w:w="7756" w:type="dxa"/>
          </w:tcPr>
          <w:p w:rsidR="002B5601" w:rsidRDefault="00000000">
            <w:pPr>
              <w:spacing w:after="0" w:line="240" w:lineRule="auto"/>
              <w:jc w:val="both"/>
              <w:rPr>
                <w:rFonts w:ascii="Times New Roman" w:hAnsi="Times New Roman" w:cs="Times New Roman"/>
                <w:b/>
                <w:bCs/>
                <w:sz w:val="26"/>
                <w:szCs w:val="26"/>
              </w:rPr>
            </w:pPr>
            <w:r>
              <w:rPr>
                <w:rFonts w:ascii="Times New Roman" w:hAnsi="Times New Roman" w:cs="Times New Roman"/>
                <w:sz w:val="26"/>
                <w:szCs w:val="26"/>
              </w:rPr>
              <w:t xml:space="preserve">- </w:t>
            </w:r>
            <w:r>
              <w:rPr>
                <w:rFonts w:ascii="Times New Roman" w:hAnsi="Times New Roman" w:cs="Times New Roman"/>
                <w:b/>
                <w:bCs/>
                <w:sz w:val="26"/>
                <w:szCs w:val="26"/>
              </w:rPr>
              <w:t>Tình hình thế giới</w:t>
            </w:r>
          </w:p>
          <w:p w:rsidR="002B5601" w:rsidRDefault="00000000">
            <w:pPr>
              <w:spacing w:after="0" w:line="240" w:lineRule="auto"/>
              <w:jc w:val="both"/>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sz w:val="26"/>
                <w:szCs w:val="26"/>
                <w:u w:val="single"/>
              </w:rPr>
              <w:t>Thuận lợi:</w:t>
            </w:r>
            <w:r>
              <w:rPr>
                <w:rFonts w:ascii="Times New Roman" w:hAnsi="Times New Roman" w:cs="Times New Roman"/>
                <w:sz w:val="26"/>
                <w:szCs w:val="26"/>
              </w:rPr>
              <w:t xml:space="preserve"> Sau chiến tranh, phong trào cách mạng thế giới phát triển -&gt; sự ra đời của các nước xã hội chủ nghĩa </w:t>
            </w:r>
          </w:p>
          <w:p w:rsidR="002B5601" w:rsidRDefault="00000000">
            <w:pPr>
              <w:spacing w:after="0" w:line="240" w:lineRule="auto"/>
              <w:jc w:val="both"/>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sz w:val="26"/>
                <w:szCs w:val="26"/>
                <w:u w:val="single"/>
              </w:rPr>
              <w:t>Khó khăn</w:t>
            </w:r>
            <w:r>
              <w:rPr>
                <w:rFonts w:ascii="Times New Roman" w:hAnsi="Times New Roman" w:cs="Times New Roman"/>
                <w:sz w:val="26"/>
                <w:szCs w:val="26"/>
              </w:rPr>
              <w:t xml:space="preserve">: Mâu thuẫn đối lập giữa chủ nghĩa tư bản và chủ nghĩa xã hội (hay nói cách khác là hai cực Đông – Tây, hay hai cực Ianta hình thành) -&gt;  Việt Nam phải ở một trong hai cực </w:t>
            </w:r>
          </w:p>
        </w:tc>
        <w:tc>
          <w:tcPr>
            <w:tcW w:w="997" w:type="dxa"/>
            <w:shd w:val="clear" w:color="auto" w:fill="auto"/>
            <w:vAlign w:val="center"/>
          </w:tcPr>
          <w:p w:rsidR="002B5601" w:rsidRDefault="00000000">
            <w:pPr>
              <w:spacing w:after="0" w:line="240" w:lineRule="auto"/>
              <w:jc w:val="both"/>
              <w:rPr>
                <w:rFonts w:ascii="Times New Roman" w:hAnsi="Times New Roman" w:cs="Times New Roman"/>
                <w:sz w:val="26"/>
                <w:szCs w:val="26"/>
                <w:lang w:val="en-US"/>
              </w:rPr>
            </w:pPr>
            <w:r>
              <w:rPr>
                <w:rFonts w:ascii="Times New Roman" w:hAnsi="Times New Roman" w:cs="Times New Roman"/>
                <w:sz w:val="26"/>
                <w:szCs w:val="26"/>
                <w:lang w:val="en-US"/>
              </w:rPr>
              <w:t>0.25</w:t>
            </w:r>
          </w:p>
          <w:p w:rsidR="002B5601" w:rsidRDefault="002B5601">
            <w:pPr>
              <w:spacing w:after="0" w:line="240" w:lineRule="auto"/>
              <w:jc w:val="both"/>
              <w:rPr>
                <w:rFonts w:ascii="Times New Roman" w:hAnsi="Times New Roman" w:cs="Times New Roman"/>
                <w:sz w:val="26"/>
                <w:szCs w:val="26"/>
                <w:lang w:val="en-US"/>
              </w:rPr>
            </w:pPr>
          </w:p>
          <w:p w:rsidR="002B5601" w:rsidRDefault="002B5601">
            <w:pPr>
              <w:spacing w:after="0" w:line="240" w:lineRule="auto"/>
              <w:jc w:val="both"/>
              <w:rPr>
                <w:rFonts w:ascii="Times New Roman" w:hAnsi="Times New Roman" w:cs="Times New Roman"/>
                <w:sz w:val="26"/>
                <w:szCs w:val="26"/>
                <w:lang w:val="en-US"/>
              </w:rPr>
            </w:pPr>
          </w:p>
          <w:p w:rsidR="002B5601" w:rsidRDefault="002B5601">
            <w:pPr>
              <w:spacing w:after="0" w:line="240" w:lineRule="auto"/>
              <w:jc w:val="both"/>
              <w:rPr>
                <w:rFonts w:ascii="Times New Roman" w:hAnsi="Times New Roman" w:cs="Times New Roman"/>
                <w:sz w:val="26"/>
                <w:szCs w:val="26"/>
                <w:lang w:val="en-US"/>
              </w:rPr>
            </w:pPr>
          </w:p>
          <w:p w:rsidR="002B5601" w:rsidRDefault="002B5601">
            <w:pPr>
              <w:spacing w:after="0" w:line="240" w:lineRule="auto"/>
              <w:jc w:val="both"/>
              <w:rPr>
                <w:rFonts w:ascii="Times New Roman" w:hAnsi="Times New Roman" w:cs="Times New Roman"/>
                <w:sz w:val="26"/>
                <w:szCs w:val="26"/>
                <w:lang w:val="en-US"/>
              </w:rPr>
            </w:pPr>
          </w:p>
          <w:p w:rsidR="002B5601" w:rsidRDefault="002B5601">
            <w:pPr>
              <w:spacing w:after="0" w:line="240" w:lineRule="auto"/>
              <w:jc w:val="both"/>
              <w:rPr>
                <w:rFonts w:ascii="Times New Roman" w:hAnsi="Times New Roman" w:cs="Times New Roman"/>
                <w:sz w:val="26"/>
                <w:szCs w:val="26"/>
                <w:lang w:val="en-US"/>
              </w:rPr>
            </w:pPr>
          </w:p>
        </w:tc>
      </w:tr>
      <w:tr w:rsidR="002B5601">
        <w:trPr>
          <w:trHeight w:val="4152"/>
        </w:trPr>
        <w:tc>
          <w:tcPr>
            <w:tcW w:w="1295" w:type="dxa"/>
            <w:vMerge/>
            <w:shd w:val="clear" w:color="auto" w:fill="auto"/>
          </w:tcPr>
          <w:p w:rsidR="002B5601" w:rsidRDefault="002B5601">
            <w:pPr>
              <w:spacing w:after="0" w:line="240" w:lineRule="auto"/>
              <w:jc w:val="both"/>
              <w:rPr>
                <w:rFonts w:ascii="Times New Roman" w:hAnsi="Times New Roman" w:cs="Times New Roman"/>
                <w:sz w:val="26"/>
                <w:szCs w:val="26"/>
              </w:rPr>
            </w:pPr>
          </w:p>
        </w:tc>
        <w:tc>
          <w:tcPr>
            <w:tcW w:w="7756" w:type="dxa"/>
          </w:tcPr>
          <w:p w:rsidR="002B5601" w:rsidRDefault="00000000">
            <w:pPr>
              <w:spacing w:after="0" w:line="240" w:lineRule="auto"/>
              <w:jc w:val="both"/>
              <w:rPr>
                <w:rFonts w:ascii="Times New Roman" w:hAnsi="Times New Roman" w:cs="Times New Roman"/>
                <w:b/>
                <w:bCs/>
                <w:sz w:val="26"/>
                <w:szCs w:val="26"/>
                <w:lang w:val="en-US"/>
              </w:rPr>
            </w:pPr>
            <w:r>
              <w:rPr>
                <w:rFonts w:ascii="Times New Roman" w:hAnsi="Times New Roman" w:cs="Times New Roman"/>
                <w:sz w:val="26"/>
                <w:szCs w:val="26"/>
                <w:lang w:val="en-US"/>
              </w:rPr>
              <w:t xml:space="preserve">- </w:t>
            </w:r>
            <w:r>
              <w:rPr>
                <w:rFonts w:ascii="Times New Roman" w:hAnsi="Times New Roman" w:cs="Times New Roman"/>
                <w:b/>
                <w:bCs/>
                <w:sz w:val="26"/>
                <w:szCs w:val="26"/>
              </w:rPr>
              <w:t>Tình hình trong nước</w:t>
            </w:r>
          </w:p>
          <w:p w:rsidR="002B5601" w:rsidRDefault="00000000">
            <w:pPr>
              <w:spacing w:after="0" w:line="240" w:lineRule="auto"/>
              <w:jc w:val="both"/>
              <w:rPr>
                <w:rFonts w:ascii="Times New Roman" w:hAnsi="Times New Roman" w:cs="Times New Roman"/>
                <w:sz w:val="26"/>
                <w:szCs w:val="26"/>
                <w:lang w:val="en-US"/>
              </w:rPr>
            </w:pPr>
            <w:r>
              <w:rPr>
                <w:rFonts w:ascii="Times New Roman" w:hAnsi="Times New Roman" w:cs="Times New Roman"/>
                <w:sz w:val="26"/>
                <w:szCs w:val="26"/>
                <w:lang w:val="en-US"/>
              </w:rPr>
              <w:t>+</w:t>
            </w:r>
            <w:r>
              <w:rPr>
                <w:rFonts w:ascii="Times New Roman" w:hAnsi="Times New Roman" w:cs="Times New Roman"/>
                <w:sz w:val="26"/>
                <w:szCs w:val="26"/>
              </w:rPr>
              <w:t xml:space="preserve"> </w:t>
            </w:r>
            <w:r>
              <w:rPr>
                <w:rFonts w:ascii="Times New Roman" w:hAnsi="Times New Roman" w:cs="Times New Roman"/>
                <w:sz w:val="26"/>
                <w:szCs w:val="26"/>
                <w:lang w:val="en-US"/>
              </w:rPr>
              <w:t>T</w:t>
            </w:r>
            <w:r>
              <w:rPr>
                <w:rFonts w:ascii="Times New Roman" w:hAnsi="Times New Roman" w:cs="Times New Roman"/>
                <w:sz w:val="26"/>
                <w:szCs w:val="26"/>
              </w:rPr>
              <w:t>huận lợi</w:t>
            </w:r>
            <w:r>
              <w:rPr>
                <w:rFonts w:ascii="Times New Roman" w:hAnsi="Times New Roman" w:cs="Times New Roman"/>
                <w:sz w:val="26"/>
                <w:szCs w:val="26"/>
                <w:lang w:val="en-US"/>
              </w:rPr>
              <w:t>:</w:t>
            </w:r>
          </w:p>
          <w:p w:rsidR="002B5601" w:rsidRDefault="00000000">
            <w:pPr>
              <w:pStyle w:val="ListParagraph"/>
              <w:numPr>
                <w:ilvl w:val="0"/>
                <w:numId w:val="4"/>
              </w:numPr>
              <w:spacing w:after="0" w:line="240" w:lineRule="auto"/>
              <w:jc w:val="both"/>
              <w:rPr>
                <w:rFonts w:ascii="Times New Roman" w:hAnsi="Times New Roman" w:cs="Times New Roman"/>
                <w:sz w:val="26"/>
                <w:szCs w:val="26"/>
              </w:rPr>
            </w:pPr>
            <w:r>
              <w:rPr>
                <w:rFonts w:ascii="Times New Roman" w:hAnsi="Times New Roman" w:cs="Times New Roman"/>
                <w:sz w:val="26"/>
                <w:szCs w:val="26"/>
                <w:lang w:val="en-US"/>
              </w:rPr>
              <w:t>Đ</w:t>
            </w:r>
            <w:r>
              <w:rPr>
                <w:rFonts w:ascii="Times New Roman" w:hAnsi="Times New Roman" w:cs="Times New Roman"/>
                <w:sz w:val="26"/>
                <w:szCs w:val="26"/>
              </w:rPr>
              <w:t xml:space="preserve">ánh đổ thực dân phong kiến để lập nên nước Việt Nam Dân chủ Cộng hòa </w:t>
            </w:r>
          </w:p>
          <w:p w:rsidR="002B5601" w:rsidRDefault="00000000">
            <w:pPr>
              <w:pStyle w:val="ListParagraph"/>
              <w:numPr>
                <w:ilvl w:val="0"/>
                <w:numId w:val="4"/>
              </w:numPr>
              <w:spacing w:after="0" w:line="240" w:lineRule="auto"/>
              <w:jc w:val="both"/>
              <w:rPr>
                <w:rFonts w:ascii="Times New Roman" w:hAnsi="Times New Roman" w:cs="Times New Roman"/>
                <w:sz w:val="26"/>
                <w:szCs w:val="26"/>
              </w:rPr>
            </w:pPr>
            <w:r>
              <w:rPr>
                <w:rFonts w:ascii="Times New Roman" w:hAnsi="Times New Roman" w:cs="Times New Roman"/>
                <w:sz w:val="26"/>
                <w:szCs w:val="26"/>
              </w:rPr>
              <w:t xml:space="preserve">Nhân dân ta từ thân phận nô lệ trở thành người làm chủ đất nước, đất nước độc lập; Đảng lên cầm quyền </w:t>
            </w:r>
          </w:p>
          <w:p w:rsidR="002B5601" w:rsidRDefault="00000000">
            <w:pPr>
              <w:spacing w:after="0" w:line="240" w:lineRule="auto"/>
              <w:jc w:val="both"/>
              <w:rPr>
                <w:rFonts w:ascii="Times New Roman" w:hAnsi="Times New Roman" w:cs="Times New Roman"/>
                <w:sz w:val="26"/>
                <w:szCs w:val="26"/>
                <w:lang w:val="en-US"/>
              </w:rPr>
            </w:pPr>
            <w:r>
              <w:rPr>
                <w:rFonts w:ascii="Times New Roman" w:hAnsi="Times New Roman" w:cs="Times New Roman"/>
                <w:sz w:val="26"/>
                <w:szCs w:val="26"/>
                <w:lang w:val="en-US"/>
              </w:rPr>
              <w:t>+ K</w:t>
            </w:r>
            <w:r>
              <w:rPr>
                <w:rFonts w:ascii="Times New Roman" w:hAnsi="Times New Roman" w:cs="Times New Roman"/>
                <w:sz w:val="26"/>
                <w:szCs w:val="26"/>
              </w:rPr>
              <w:t>hó khăn</w:t>
            </w:r>
            <w:r>
              <w:rPr>
                <w:rFonts w:ascii="Times New Roman" w:hAnsi="Times New Roman" w:cs="Times New Roman"/>
                <w:sz w:val="26"/>
                <w:szCs w:val="26"/>
                <w:lang w:val="en-US"/>
              </w:rPr>
              <w:t>:</w:t>
            </w:r>
          </w:p>
          <w:p w:rsidR="002B5601" w:rsidRDefault="00000000">
            <w:pPr>
              <w:pStyle w:val="ListParagraph"/>
              <w:numPr>
                <w:ilvl w:val="0"/>
                <w:numId w:val="5"/>
              </w:numPr>
              <w:spacing w:after="0" w:line="240" w:lineRule="auto"/>
              <w:jc w:val="both"/>
              <w:rPr>
                <w:rFonts w:ascii="Times New Roman" w:hAnsi="Times New Roman" w:cs="Times New Roman"/>
                <w:sz w:val="26"/>
                <w:szCs w:val="26"/>
              </w:rPr>
            </w:pPr>
            <w:r>
              <w:rPr>
                <w:rFonts w:ascii="Times New Roman" w:hAnsi="Times New Roman" w:cs="Times New Roman"/>
                <w:sz w:val="26"/>
                <w:szCs w:val="26"/>
                <w:lang w:val="en-US"/>
              </w:rPr>
              <w:t>N</w:t>
            </w:r>
            <w:r>
              <w:rPr>
                <w:rFonts w:ascii="Times New Roman" w:hAnsi="Times New Roman" w:cs="Times New Roman"/>
                <w:sz w:val="26"/>
                <w:szCs w:val="26"/>
              </w:rPr>
              <w:t>goại giao</w:t>
            </w:r>
            <w:r>
              <w:rPr>
                <w:rFonts w:ascii="Times New Roman" w:hAnsi="Times New Roman" w:cs="Times New Roman"/>
                <w:sz w:val="26"/>
                <w:szCs w:val="26"/>
                <w:lang w:val="en-US"/>
              </w:rPr>
              <w:t>:</w:t>
            </w:r>
            <w:r>
              <w:rPr>
                <w:rFonts w:ascii="Times New Roman" w:hAnsi="Times New Roman" w:cs="Times New Roman"/>
                <w:sz w:val="26"/>
                <w:szCs w:val="26"/>
              </w:rPr>
              <w:t xml:space="preserve"> </w:t>
            </w:r>
            <w:r>
              <w:rPr>
                <w:rFonts w:ascii="Times New Roman" w:hAnsi="Times New Roman" w:cs="Times New Roman"/>
                <w:sz w:val="26"/>
                <w:szCs w:val="26"/>
                <w:lang w:val="en-US"/>
              </w:rPr>
              <w:t>C</w:t>
            </w:r>
            <w:r>
              <w:rPr>
                <w:rFonts w:ascii="Times New Roman" w:hAnsi="Times New Roman" w:cs="Times New Roman"/>
                <w:sz w:val="26"/>
                <w:szCs w:val="26"/>
              </w:rPr>
              <w:t xml:space="preserve">hưa có nước nào </w:t>
            </w:r>
            <w:r>
              <w:rPr>
                <w:rFonts w:ascii="Times New Roman" w:hAnsi="Times New Roman" w:cs="Times New Roman"/>
                <w:sz w:val="26"/>
                <w:szCs w:val="26"/>
                <w:lang w:val="en-US"/>
              </w:rPr>
              <w:t>c</w:t>
            </w:r>
            <w:r>
              <w:rPr>
                <w:rFonts w:ascii="Times New Roman" w:hAnsi="Times New Roman" w:cs="Times New Roman"/>
                <w:sz w:val="26"/>
                <w:szCs w:val="26"/>
              </w:rPr>
              <w:t xml:space="preserve">ông nhận nền độc lập của nước ta </w:t>
            </w:r>
            <w:r>
              <w:rPr>
                <w:rFonts w:ascii="Times New Roman" w:hAnsi="Times New Roman" w:cs="Times New Roman"/>
                <w:sz w:val="26"/>
                <w:szCs w:val="26"/>
                <w:lang w:val="en-US"/>
              </w:rPr>
              <w:t>(</w:t>
            </w:r>
            <w:r>
              <w:rPr>
                <w:rFonts w:ascii="Times New Roman" w:hAnsi="Times New Roman" w:cs="Times New Roman"/>
                <w:sz w:val="26"/>
                <w:szCs w:val="26"/>
              </w:rPr>
              <w:t>kể cả Liên Xô</w:t>
            </w:r>
            <w:r>
              <w:rPr>
                <w:rFonts w:ascii="Times New Roman" w:hAnsi="Times New Roman" w:cs="Times New Roman"/>
                <w:sz w:val="26"/>
                <w:szCs w:val="26"/>
                <w:lang w:val="en-US"/>
              </w:rPr>
              <w:t>)</w:t>
            </w:r>
          </w:p>
          <w:p w:rsidR="002B5601" w:rsidRDefault="00000000">
            <w:pPr>
              <w:pStyle w:val="ListParagraph"/>
              <w:numPr>
                <w:ilvl w:val="0"/>
                <w:numId w:val="5"/>
              </w:numPr>
              <w:spacing w:after="0" w:line="240" w:lineRule="auto"/>
              <w:jc w:val="both"/>
              <w:rPr>
                <w:rFonts w:ascii="Times New Roman" w:hAnsi="Times New Roman" w:cs="Times New Roman"/>
                <w:sz w:val="26"/>
                <w:szCs w:val="26"/>
              </w:rPr>
            </w:pPr>
            <w:r>
              <w:rPr>
                <w:rFonts w:ascii="Times New Roman" w:hAnsi="Times New Roman" w:cs="Times New Roman"/>
                <w:sz w:val="26"/>
                <w:szCs w:val="26"/>
              </w:rPr>
              <w:t xml:space="preserve">Hệ thống chính quyền non trẻ, thiếu thốn, yếu kém </w:t>
            </w:r>
          </w:p>
          <w:p w:rsidR="002B5601" w:rsidRDefault="00000000">
            <w:pPr>
              <w:pStyle w:val="ListParagraph"/>
              <w:numPr>
                <w:ilvl w:val="0"/>
                <w:numId w:val="5"/>
              </w:numPr>
              <w:spacing w:after="0" w:line="240" w:lineRule="auto"/>
              <w:jc w:val="both"/>
              <w:rPr>
                <w:rFonts w:ascii="Times New Roman" w:hAnsi="Times New Roman" w:cs="Times New Roman"/>
                <w:sz w:val="26"/>
                <w:szCs w:val="26"/>
              </w:rPr>
            </w:pPr>
            <w:r>
              <w:rPr>
                <w:rFonts w:ascii="Times New Roman" w:hAnsi="Times New Roman" w:cs="Times New Roman"/>
                <w:sz w:val="26"/>
                <w:szCs w:val="26"/>
              </w:rPr>
              <w:t>Rơi và tình thế “Ngàn cân treo sợi tóc”: Giặc đói (hai triệu người miền Bắc chết đói chiếm khoảng gần 1/10 tổng dân số Việt Nam khi đó), giặc dốt (95%, dân số mù chữ), giặc ngoại xâm (quân Tưởng, quân Anh,quân Pháp, quân Nhật)</w:t>
            </w:r>
          </w:p>
          <w:p w:rsidR="002B5601" w:rsidRDefault="00000000">
            <w:pPr>
              <w:pStyle w:val="ListParagraph"/>
              <w:numPr>
                <w:ilvl w:val="0"/>
                <w:numId w:val="5"/>
              </w:numPr>
              <w:spacing w:after="0" w:line="240" w:lineRule="auto"/>
              <w:jc w:val="both"/>
              <w:rPr>
                <w:rFonts w:ascii="Times New Roman" w:hAnsi="Times New Roman" w:cs="Times New Roman"/>
                <w:sz w:val="26"/>
                <w:szCs w:val="26"/>
              </w:rPr>
            </w:pPr>
            <w:r>
              <w:rPr>
                <w:rFonts w:ascii="Times New Roman" w:hAnsi="Times New Roman" w:cs="Times New Roman"/>
                <w:sz w:val="26"/>
                <w:szCs w:val="26"/>
              </w:rPr>
              <w:t>Kinh tế, xã hội: Ruộng đất bỏ hoang, công nghiệp đình đốn, hàng hóa khan hiếm, giá cả tăng vọt, ngoại thương trì trệ, tài chính khó khăn, tệ nạn xã hội nhiều</w:t>
            </w:r>
          </w:p>
        </w:tc>
        <w:tc>
          <w:tcPr>
            <w:tcW w:w="997" w:type="dxa"/>
            <w:shd w:val="clear" w:color="auto" w:fill="auto"/>
            <w:vAlign w:val="center"/>
          </w:tcPr>
          <w:p w:rsidR="002B5601" w:rsidRDefault="00000000">
            <w:pPr>
              <w:spacing w:after="0" w:line="240" w:lineRule="auto"/>
              <w:jc w:val="both"/>
              <w:rPr>
                <w:rFonts w:ascii="Times New Roman" w:hAnsi="Times New Roman" w:cs="Times New Roman"/>
                <w:sz w:val="26"/>
                <w:szCs w:val="26"/>
                <w:lang w:val="en-US"/>
              </w:rPr>
            </w:pPr>
            <w:r>
              <w:rPr>
                <w:rFonts w:ascii="Times New Roman" w:hAnsi="Times New Roman" w:cs="Times New Roman"/>
                <w:sz w:val="26"/>
                <w:szCs w:val="26"/>
                <w:lang w:val="en-US"/>
              </w:rPr>
              <w:t>0.5</w:t>
            </w:r>
          </w:p>
        </w:tc>
      </w:tr>
      <w:tr w:rsidR="002B5601">
        <w:trPr>
          <w:trHeight w:val="223"/>
        </w:trPr>
        <w:tc>
          <w:tcPr>
            <w:tcW w:w="1295" w:type="dxa"/>
            <w:vMerge/>
            <w:shd w:val="clear" w:color="auto" w:fill="auto"/>
          </w:tcPr>
          <w:p w:rsidR="002B5601" w:rsidRDefault="002B5601">
            <w:pPr>
              <w:spacing w:after="0" w:line="240" w:lineRule="auto"/>
              <w:jc w:val="both"/>
              <w:rPr>
                <w:rFonts w:ascii="Times New Roman" w:hAnsi="Times New Roman" w:cs="Times New Roman"/>
                <w:sz w:val="26"/>
                <w:szCs w:val="26"/>
              </w:rPr>
            </w:pPr>
          </w:p>
        </w:tc>
        <w:tc>
          <w:tcPr>
            <w:tcW w:w="7756" w:type="dxa"/>
          </w:tcPr>
          <w:p w:rsidR="002B5601" w:rsidRDefault="00000000">
            <w:pPr>
              <w:pStyle w:val="ListParagraph"/>
              <w:numPr>
                <w:ilvl w:val="0"/>
                <w:numId w:val="6"/>
              </w:numPr>
              <w:spacing w:after="0" w:line="240" w:lineRule="auto"/>
              <w:jc w:val="both"/>
              <w:rPr>
                <w:rFonts w:ascii="Times New Roman" w:hAnsi="Times New Roman" w:cs="Times New Roman"/>
                <w:sz w:val="26"/>
                <w:szCs w:val="26"/>
              </w:rPr>
            </w:pPr>
            <w:r>
              <w:rPr>
                <w:rFonts w:ascii="Times New Roman" w:hAnsi="Times New Roman" w:cs="Times New Roman"/>
                <w:sz w:val="26"/>
                <w:szCs w:val="26"/>
              </w:rPr>
              <w:t>Tình hình đất nước như ngàn cân treo sợi tóc, Tổ quốc lâm nguy</w:t>
            </w:r>
          </w:p>
        </w:tc>
        <w:tc>
          <w:tcPr>
            <w:tcW w:w="997" w:type="dxa"/>
            <w:shd w:val="clear" w:color="auto" w:fill="auto"/>
            <w:vAlign w:val="center"/>
          </w:tcPr>
          <w:p w:rsidR="002B5601" w:rsidRDefault="00000000">
            <w:pPr>
              <w:spacing w:after="0" w:line="240" w:lineRule="auto"/>
              <w:jc w:val="both"/>
              <w:rPr>
                <w:rFonts w:ascii="Times New Roman" w:hAnsi="Times New Roman" w:cs="Times New Roman"/>
                <w:sz w:val="26"/>
                <w:szCs w:val="26"/>
                <w:lang w:val="en-US"/>
              </w:rPr>
            </w:pPr>
            <w:r>
              <w:rPr>
                <w:rFonts w:ascii="Times New Roman" w:hAnsi="Times New Roman" w:cs="Times New Roman"/>
                <w:sz w:val="26"/>
                <w:szCs w:val="26"/>
                <w:lang w:val="en-US"/>
              </w:rPr>
              <w:t>0.25</w:t>
            </w:r>
          </w:p>
        </w:tc>
      </w:tr>
      <w:tr w:rsidR="002B5601">
        <w:trPr>
          <w:trHeight w:val="807"/>
        </w:trPr>
        <w:tc>
          <w:tcPr>
            <w:tcW w:w="1295" w:type="dxa"/>
            <w:vMerge w:val="restart"/>
            <w:shd w:val="clear" w:color="auto" w:fill="auto"/>
          </w:tcPr>
          <w:p w:rsidR="002B5601" w:rsidRDefault="00000000">
            <w:pPr>
              <w:spacing w:after="0" w:line="240" w:lineRule="auto"/>
              <w:jc w:val="both"/>
              <w:rPr>
                <w:rFonts w:ascii="Times New Roman" w:hAnsi="Times New Roman" w:cs="Times New Roman"/>
                <w:sz w:val="26"/>
                <w:szCs w:val="26"/>
                <w:lang w:val="en-US"/>
              </w:rPr>
            </w:pPr>
            <w:proofErr w:type="spellStart"/>
            <w:r>
              <w:rPr>
                <w:rFonts w:ascii="Times New Roman" w:hAnsi="Times New Roman" w:cs="Times New Roman"/>
                <w:sz w:val="26"/>
                <w:szCs w:val="26"/>
                <w:lang w:val="en-US"/>
              </w:rPr>
              <w:t>Nội</w:t>
            </w:r>
            <w:proofErr w:type="spellEnd"/>
            <w:r>
              <w:rPr>
                <w:rFonts w:ascii="Times New Roman" w:hAnsi="Times New Roman" w:cs="Times New Roman"/>
                <w:sz w:val="26"/>
                <w:szCs w:val="26"/>
                <w:lang w:val="en-US"/>
              </w:rPr>
              <w:t xml:space="preserve"> dung (3đ)</w:t>
            </w:r>
          </w:p>
        </w:tc>
        <w:tc>
          <w:tcPr>
            <w:tcW w:w="7756" w:type="dxa"/>
          </w:tcPr>
          <w:p w:rsidR="002B5601" w:rsidRDefault="00000000">
            <w:pPr>
              <w:spacing w:after="0" w:line="240" w:lineRule="auto"/>
              <w:jc w:val="both"/>
              <w:rPr>
                <w:rFonts w:ascii="Times New Roman" w:hAnsi="Times New Roman" w:cs="Times New Roman"/>
                <w:sz w:val="26"/>
                <w:szCs w:val="26"/>
                <w:lang w:val="en-US"/>
              </w:rPr>
            </w:pPr>
            <w:proofErr w:type="spellStart"/>
            <w:r>
              <w:rPr>
                <w:rFonts w:ascii="Times New Roman" w:hAnsi="Times New Roman" w:cs="Times New Roman"/>
                <w:sz w:val="26"/>
                <w:szCs w:val="26"/>
                <w:lang w:val="en-US"/>
              </w:rPr>
              <w:t>Ngày</w:t>
            </w:r>
            <w:proofErr w:type="spellEnd"/>
            <w:r>
              <w:rPr>
                <w:rFonts w:ascii="Times New Roman" w:hAnsi="Times New Roman" w:cs="Times New Roman"/>
                <w:sz w:val="26"/>
                <w:szCs w:val="26"/>
                <w:lang w:val="en-US"/>
              </w:rPr>
              <w:t xml:space="preserve"> 25/11/1945, Ban </w:t>
            </w:r>
            <w:proofErr w:type="spellStart"/>
            <w:r>
              <w:rPr>
                <w:rFonts w:ascii="Times New Roman" w:hAnsi="Times New Roman" w:cs="Times New Roman"/>
                <w:sz w:val="26"/>
                <w:szCs w:val="26"/>
                <w:lang w:val="en-US"/>
              </w:rPr>
              <w:t>chấp</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hành</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trung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ương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Đảng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ra</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Chỉ</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thị</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Kháng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chiến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kiến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quốc</w:t>
            </w:r>
            <w:proofErr w:type="spellEnd"/>
          </w:p>
          <w:p w:rsidR="002B5601" w:rsidRDefault="00000000">
            <w:pPr>
              <w:spacing w:after="0" w:line="240" w:lineRule="auto"/>
              <w:jc w:val="both"/>
              <w:rPr>
                <w:rFonts w:ascii="Times New Roman" w:hAnsi="Times New Roman" w:cs="Times New Roman"/>
                <w:sz w:val="26"/>
                <w:szCs w:val="26"/>
                <w:lang w:val="en-US"/>
              </w:rPr>
            </w:pPr>
            <w:r>
              <w:rPr>
                <w:rFonts w:ascii="Times New Roman" w:hAnsi="Times New Roman" w:cs="Times New Roman"/>
                <w:sz w:val="26"/>
                <w:szCs w:val="26"/>
                <w:lang w:val="en-US"/>
              </w:rPr>
              <w:t>-</w:t>
            </w:r>
            <w:r>
              <w:rPr>
                <w:rFonts w:ascii="Times New Roman" w:hAnsi="Times New Roman" w:cs="Times New Roman"/>
                <w:b/>
                <w:bCs/>
                <w:sz w:val="26"/>
                <w:szCs w:val="26"/>
                <w:lang w:val="en-US"/>
              </w:rPr>
              <w:t xml:space="preserve"> </w:t>
            </w:r>
            <w:proofErr w:type="spellStart"/>
            <w:r>
              <w:rPr>
                <w:rFonts w:ascii="Times New Roman" w:hAnsi="Times New Roman" w:cs="Times New Roman"/>
                <w:b/>
                <w:bCs/>
                <w:sz w:val="26"/>
                <w:szCs w:val="26"/>
                <w:lang w:val="en-US"/>
              </w:rPr>
              <w:t>Xác</w:t>
            </w:r>
            <w:proofErr w:type="spellEnd"/>
            <w:r>
              <w:rPr>
                <w:rFonts w:ascii="Times New Roman" w:hAnsi="Times New Roman" w:cs="Times New Roman"/>
                <w:b/>
                <w:bCs/>
                <w:sz w:val="26"/>
                <w:szCs w:val="26"/>
                <w:lang w:val="en-US"/>
              </w:rPr>
              <w:t xml:space="preserve"> </w:t>
            </w:r>
            <w:proofErr w:type="spellStart"/>
            <w:r>
              <w:rPr>
                <w:rFonts w:ascii="Times New Roman" w:hAnsi="Times New Roman" w:cs="Times New Roman"/>
                <w:b/>
                <w:bCs/>
                <w:sz w:val="26"/>
                <w:szCs w:val="26"/>
                <w:lang w:val="en-US"/>
              </w:rPr>
              <w:t>định</w:t>
            </w:r>
            <w:proofErr w:type="spellEnd"/>
            <w:r>
              <w:rPr>
                <w:rFonts w:ascii="Times New Roman" w:hAnsi="Times New Roman" w:cs="Times New Roman"/>
                <w:b/>
                <w:bCs/>
                <w:sz w:val="26"/>
                <w:szCs w:val="26"/>
                <w:lang w:val="en-US"/>
              </w:rPr>
              <w:t xml:space="preserve"> </w:t>
            </w:r>
            <w:proofErr w:type="spellStart"/>
            <w:r>
              <w:rPr>
                <w:rFonts w:ascii="Times New Roman" w:hAnsi="Times New Roman" w:cs="Times New Roman"/>
                <w:b/>
                <w:bCs/>
                <w:sz w:val="26"/>
                <w:szCs w:val="26"/>
                <w:lang w:val="en-US"/>
              </w:rPr>
              <w:t>kẻ</w:t>
            </w:r>
            <w:proofErr w:type="spellEnd"/>
            <w:r>
              <w:rPr>
                <w:rFonts w:ascii="Times New Roman" w:hAnsi="Times New Roman" w:cs="Times New Roman"/>
                <w:b/>
                <w:bCs/>
                <w:sz w:val="26"/>
                <w:szCs w:val="26"/>
                <w:lang w:val="en-US"/>
              </w:rPr>
              <w:t xml:space="preserve"> </w:t>
            </w:r>
            <w:proofErr w:type="spellStart"/>
            <w:r>
              <w:rPr>
                <w:rFonts w:ascii="Times New Roman" w:hAnsi="Times New Roman" w:cs="Times New Roman"/>
                <w:b/>
                <w:bCs/>
                <w:sz w:val="26"/>
                <w:szCs w:val="26"/>
                <w:lang w:val="en-US"/>
              </w:rPr>
              <w:t>thù</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Kẻ</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thù</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chính</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lâu</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dài</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là</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thực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dân</w:t>
            </w:r>
            <w:proofErr w:type="spellEnd"/>
            <w:r>
              <w:rPr>
                <w:rFonts w:ascii="Times New Roman" w:hAnsi="Times New Roman" w:cs="Times New Roman"/>
                <w:sz w:val="26"/>
                <w:szCs w:val="26"/>
                <w:lang w:val="en-US"/>
              </w:rPr>
              <w:t xml:space="preserve"> Pháp -&gt; </w:t>
            </w:r>
            <w:proofErr w:type="spellStart"/>
            <w:r>
              <w:rPr>
                <w:rFonts w:ascii="Times New Roman" w:hAnsi="Times New Roman" w:cs="Times New Roman"/>
                <w:sz w:val="26"/>
                <w:szCs w:val="26"/>
                <w:lang w:val="en-US"/>
              </w:rPr>
              <w:t>vì</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vậy</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phải</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tập</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trung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vào</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việc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đánh</w:t>
            </w:r>
            <w:proofErr w:type="spellEnd"/>
            <w:r>
              <w:rPr>
                <w:rFonts w:ascii="Times New Roman" w:hAnsi="Times New Roman" w:cs="Times New Roman"/>
                <w:sz w:val="26"/>
                <w:szCs w:val="26"/>
                <w:lang w:val="en-US"/>
              </w:rPr>
              <w:t xml:space="preserve"> Pháp</w:t>
            </w:r>
          </w:p>
        </w:tc>
        <w:tc>
          <w:tcPr>
            <w:tcW w:w="997" w:type="dxa"/>
            <w:shd w:val="clear" w:color="auto" w:fill="auto"/>
          </w:tcPr>
          <w:p w:rsidR="002B5601" w:rsidRDefault="00000000">
            <w:pPr>
              <w:spacing w:after="0" w:line="240" w:lineRule="auto"/>
              <w:jc w:val="both"/>
              <w:rPr>
                <w:rFonts w:ascii="Times New Roman" w:hAnsi="Times New Roman" w:cs="Times New Roman"/>
                <w:sz w:val="26"/>
                <w:szCs w:val="26"/>
                <w:lang w:val="en-US"/>
              </w:rPr>
            </w:pPr>
            <w:r>
              <w:rPr>
                <w:rFonts w:ascii="Times New Roman" w:hAnsi="Times New Roman" w:cs="Times New Roman"/>
                <w:sz w:val="26"/>
                <w:szCs w:val="26"/>
                <w:lang w:val="en-US"/>
              </w:rPr>
              <w:t>0.5</w:t>
            </w:r>
          </w:p>
          <w:p w:rsidR="002B5601" w:rsidRDefault="002B5601">
            <w:pPr>
              <w:spacing w:after="0" w:line="240" w:lineRule="auto"/>
              <w:jc w:val="both"/>
              <w:rPr>
                <w:rFonts w:ascii="Times New Roman" w:hAnsi="Times New Roman" w:cs="Times New Roman"/>
                <w:sz w:val="26"/>
                <w:szCs w:val="26"/>
                <w:lang w:val="en-US"/>
              </w:rPr>
            </w:pPr>
          </w:p>
          <w:p w:rsidR="002B5601" w:rsidRDefault="002B5601">
            <w:pPr>
              <w:spacing w:after="0" w:line="240" w:lineRule="auto"/>
              <w:jc w:val="both"/>
              <w:rPr>
                <w:rFonts w:ascii="Times New Roman" w:hAnsi="Times New Roman" w:cs="Times New Roman"/>
                <w:sz w:val="26"/>
                <w:szCs w:val="26"/>
                <w:lang w:val="en-US"/>
              </w:rPr>
            </w:pPr>
          </w:p>
        </w:tc>
      </w:tr>
      <w:tr w:rsidR="002B5601">
        <w:trPr>
          <w:trHeight w:val="554"/>
        </w:trPr>
        <w:tc>
          <w:tcPr>
            <w:tcW w:w="1295" w:type="dxa"/>
            <w:vMerge/>
            <w:shd w:val="clear" w:color="auto" w:fill="auto"/>
          </w:tcPr>
          <w:p w:rsidR="002B5601" w:rsidRDefault="002B5601">
            <w:pPr>
              <w:spacing w:after="0" w:line="240" w:lineRule="auto"/>
              <w:jc w:val="both"/>
              <w:rPr>
                <w:rFonts w:ascii="Times New Roman" w:hAnsi="Times New Roman" w:cs="Times New Roman"/>
                <w:sz w:val="26"/>
                <w:szCs w:val="26"/>
                <w:lang w:val="en-US"/>
              </w:rPr>
            </w:pPr>
          </w:p>
        </w:tc>
        <w:tc>
          <w:tcPr>
            <w:tcW w:w="7756" w:type="dxa"/>
          </w:tcPr>
          <w:p w:rsidR="002B5601" w:rsidRDefault="00000000">
            <w:pPr>
              <w:spacing w:after="0" w:line="240" w:lineRule="auto"/>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proofErr w:type="spellStart"/>
            <w:r>
              <w:rPr>
                <w:rFonts w:ascii="Times New Roman Bold" w:hAnsi="Times New Roman Bold" w:cs="Times New Roman Bold"/>
                <w:b/>
                <w:bCs/>
                <w:sz w:val="26"/>
                <w:szCs w:val="26"/>
                <w:lang w:val="en-US"/>
              </w:rPr>
              <w:t>Mục</w:t>
            </w:r>
            <w:proofErr w:type="spellEnd"/>
            <w:r>
              <w:rPr>
                <w:rFonts w:ascii="Times New Roman Bold" w:hAnsi="Times New Roman Bold" w:cs="Times New Roman Bold"/>
                <w:b/>
                <w:bCs/>
                <w:sz w:val="26"/>
                <w:szCs w:val="26"/>
                <w:lang w:val="en-US"/>
              </w:rPr>
              <w:t xml:space="preserve"> </w:t>
            </w:r>
            <w:proofErr w:type="spellStart"/>
            <w:r>
              <w:rPr>
                <w:rFonts w:ascii="Times New Roman Bold" w:hAnsi="Times New Roman Bold" w:cs="Times New Roman Bold"/>
                <w:b/>
                <w:bCs/>
                <w:sz w:val="26"/>
                <w:szCs w:val="26"/>
                <w:lang w:val="en-US"/>
              </w:rPr>
              <w:t>tiêu</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Dân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tộc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giải</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phóng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nhưng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không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phải</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giành</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độc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lập</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dân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tộc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mà</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là</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giữ</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lấy</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độc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lập</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dân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tộc</w:t>
            </w:r>
            <w:proofErr w:type="spellEnd"/>
          </w:p>
        </w:tc>
        <w:tc>
          <w:tcPr>
            <w:tcW w:w="997" w:type="dxa"/>
            <w:shd w:val="clear" w:color="auto" w:fill="auto"/>
          </w:tcPr>
          <w:p w:rsidR="002B5601" w:rsidRDefault="00000000">
            <w:pPr>
              <w:spacing w:after="0" w:line="240" w:lineRule="auto"/>
              <w:jc w:val="both"/>
              <w:rPr>
                <w:rFonts w:ascii="Times New Roman" w:hAnsi="Times New Roman" w:cs="Times New Roman"/>
                <w:sz w:val="26"/>
                <w:szCs w:val="26"/>
                <w:lang w:val="en-US"/>
              </w:rPr>
            </w:pPr>
            <w:r>
              <w:rPr>
                <w:rFonts w:ascii="Times New Roman" w:hAnsi="Times New Roman" w:cs="Times New Roman"/>
                <w:sz w:val="26"/>
                <w:szCs w:val="26"/>
                <w:lang w:val="en-US"/>
              </w:rPr>
              <w:t>0.5</w:t>
            </w:r>
          </w:p>
          <w:p w:rsidR="002B5601" w:rsidRDefault="002B5601">
            <w:pPr>
              <w:spacing w:after="0" w:line="240" w:lineRule="auto"/>
              <w:jc w:val="both"/>
              <w:rPr>
                <w:rFonts w:ascii="Times New Roman" w:hAnsi="Times New Roman" w:cs="Times New Roman"/>
                <w:sz w:val="26"/>
                <w:szCs w:val="26"/>
                <w:lang w:val="en-US"/>
              </w:rPr>
            </w:pPr>
          </w:p>
        </w:tc>
      </w:tr>
      <w:tr w:rsidR="002B5601">
        <w:trPr>
          <w:trHeight w:val="308"/>
        </w:trPr>
        <w:tc>
          <w:tcPr>
            <w:tcW w:w="1295" w:type="dxa"/>
            <w:vMerge/>
            <w:shd w:val="clear" w:color="auto" w:fill="auto"/>
          </w:tcPr>
          <w:p w:rsidR="002B5601" w:rsidRDefault="002B5601">
            <w:pPr>
              <w:spacing w:after="0" w:line="240" w:lineRule="auto"/>
              <w:jc w:val="both"/>
              <w:rPr>
                <w:rFonts w:ascii="Times New Roman" w:hAnsi="Times New Roman" w:cs="Times New Roman"/>
                <w:sz w:val="26"/>
                <w:szCs w:val="26"/>
                <w:lang w:val="en-US"/>
              </w:rPr>
            </w:pPr>
          </w:p>
        </w:tc>
        <w:tc>
          <w:tcPr>
            <w:tcW w:w="7756" w:type="dxa"/>
          </w:tcPr>
          <w:p w:rsidR="002B5601" w:rsidRDefault="00000000">
            <w:pPr>
              <w:spacing w:after="0" w:line="240" w:lineRule="auto"/>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proofErr w:type="spellStart"/>
            <w:r>
              <w:rPr>
                <w:rFonts w:ascii="Times New Roman" w:hAnsi="Times New Roman" w:cs="Times New Roman"/>
                <w:b/>
                <w:bCs/>
                <w:sz w:val="26"/>
                <w:szCs w:val="26"/>
                <w:lang w:val="en-US"/>
              </w:rPr>
              <w:t>Khẩu</w:t>
            </w:r>
            <w:proofErr w:type="spellEnd"/>
            <w:r>
              <w:rPr>
                <w:rFonts w:ascii="Times New Roman" w:hAnsi="Times New Roman" w:cs="Times New Roman"/>
                <w:b/>
                <w:bCs/>
                <w:sz w:val="26"/>
                <w:szCs w:val="26"/>
                <w:lang w:val="en-US"/>
              </w:rPr>
              <w:t xml:space="preserve"> </w:t>
            </w:r>
            <w:proofErr w:type="spellStart"/>
            <w:r>
              <w:rPr>
                <w:rFonts w:ascii="Times New Roman" w:hAnsi="Times New Roman" w:cs="Times New Roman"/>
                <w:b/>
                <w:bCs/>
                <w:sz w:val="26"/>
                <w:szCs w:val="26"/>
                <w:lang w:val="en-US"/>
              </w:rPr>
              <w:t>hiệu</w:t>
            </w:r>
            <w:proofErr w:type="spellEnd"/>
            <w:r>
              <w:rPr>
                <w:rFonts w:ascii="Times New Roman" w:hAnsi="Times New Roman" w:cs="Times New Roman"/>
                <w:sz w:val="26"/>
                <w:szCs w:val="26"/>
                <w:lang w:val="en-US"/>
              </w:rPr>
              <w:t xml:space="preserve">: </w:t>
            </w:r>
            <w:proofErr w:type="gramStart"/>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Dân</w:t>
            </w:r>
            <w:proofErr w:type="spellEnd"/>
            <w:proofErr w:type="gram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tộc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trên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hết</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Tổ</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quốc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trên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hết</w:t>
            </w:r>
            <w:proofErr w:type="spellEnd"/>
            <w:r>
              <w:rPr>
                <w:rFonts w:ascii="Times New Roman" w:hAnsi="Times New Roman" w:cs="Times New Roman"/>
                <w:sz w:val="26"/>
                <w:szCs w:val="26"/>
                <w:lang w:val="en-US"/>
              </w:rPr>
              <w:t>”</w:t>
            </w:r>
          </w:p>
        </w:tc>
        <w:tc>
          <w:tcPr>
            <w:tcW w:w="997" w:type="dxa"/>
            <w:shd w:val="clear" w:color="auto" w:fill="auto"/>
          </w:tcPr>
          <w:p w:rsidR="002B5601" w:rsidRDefault="00000000">
            <w:pPr>
              <w:spacing w:after="0" w:line="240" w:lineRule="auto"/>
              <w:jc w:val="both"/>
              <w:rPr>
                <w:rFonts w:ascii="Times New Roman" w:hAnsi="Times New Roman" w:cs="Times New Roman"/>
                <w:sz w:val="26"/>
                <w:szCs w:val="26"/>
                <w:lang w:val="en-US"/>
              </w:rPr>
            </w:pPr>
            <w:r>
              <w:rPr>
                <w:rFonts w:ascii="Times New Roman" w:hAnsi="Times New Roman" w:cs="Times New Roman"/>
                <w:sz w:val="26"/>
                <w:szCs w:val="26"/>
                <w:lang w:val="en-US"/>
              </w:rPr>
              <w:t>0.25</w:t>
            </w:r>
          </w:p>
        </w:tc>
      </w:tr>
      <w:tr w:rsidR="002B5601">
        <w:trPr>
          <w:trHeight w:val="1226"/>
        </w:trPr>
        <w:tc>
          <w:tcPr>
            <w:tcW w:w="1295" w:type="dxa"/>
            <w:vMerge/>
            <w:shd w:val="clear" w:color="auto" w:fill="auto"/>
          </w:tcPr>
          <w:p w:rsidR="002B5601" w:rsidRDefault="002B5601">
            <w:pPr>
              <w:spacing w:after="0" w:line="240" w:lineRule="auto"/>
              <w:jc w:val="both"/>
              <w:rPr>
                <w:rFonts w:ascii="Times New Roman" w:hAnsi="Times New Roman" w:cs="Times New Roman"/>
                <w:sz w:val="26"/>
                <w:szCs w:val="26"/>
                <w:lang w:val="en-US"/>
              </w:rPr>
            </w:pPr>
          </w:p>
        </w:tc>
        <w:tc>
          <w:tcPr>
            <w:tcW w:w="7756" w:type="dxa"/>
          </w:tcPr>
          <w:p w:rsidR="002B5601" w:rsidRDefault="00000000">
            <w:pPr>
              <w:spacing w:after="0" w:line="240" w:lineRule="auto"/>
              <w:jc w:val="both"/>
              <w:rPr>
                <w:rFonts w:ascii="Times New Roman" w:hAnsi="Times New Roman" w:cs="Times New Roman"/>
                <w:b/>
                <w:bCs/>
                <w:sz w:val="26"/>
                <w:szCs w:val="26"/>
                <w:lang w:val="en-US"/>
              </w:rPr>
            </w:pPr>
            <w:r>
              <w:rPr>
                <w:rFonts w:ascii="Times New Roman" w:hAnsi="Times New Roman" w:cs="Times New Roman"/>
                <w:sz w:val="26"/>
                <w:szCs w:val="26"/>
                <w:lang w:val="en-US"/>
              </w:rPr>
              <w:t xml:space="preserve">- </w:t>
            </w:r>
            <w:proofErr w:type="spellStart"/>
            <w:r>
              <w:rPr>
                <w:rFonts w:ascii="Times New Roman" w:hAnsi="Times New Roman" w:cs="Times New Roman"/>
                <w:b/>
                <w:bCs/>
                <w:sz w:val="26"/>
                <w:szCs w:val="26"/>
                <w:lang w:val="en-US"/>
              </w:rPr>
              <w:t>Nhiệm</w:t>
            </w:r>
            <w:proofErr w:type="spellEnd"/>
            <w:r>
              <w:rPr>
                <w:rFonts w:ascii="Times New Roman" w:hAnsi="Times New Roman" w:cs="Times New Roman"/>
                <w:b/>
                <w:bCs/>
                <w:sz w:val="26"/>
                <w:szCs w:val="26"/>
                <w:lang w:val="en-US"/>
              </w:rPr>
              <w:t xml:space="preserve"> </w:t>
            </w:r>
            <w:proofErr w:type="spellStart"/>
            <w:r>
              <w:rPr>
                <w:rFonts w:ascii="Times New Roman" w:hAnsi="Times New Roman" w:cs="Times New Roman"/>
                <w:b/>
                <w:bCs/>
                <w:sz w:val="26"/>
                <w:szCs w:val="26"/>
                <w:lang w:val="en-US"/>
              </w:rPr>
              <w:t>vụ</w:t>
            </w:r>
            <w:proofErr w:type="spellEnd"/>
            <w:r>
              <w:rPr>
                <w:rFonts w:ascii="Times New Roman" w:hAnsi="Times New Roman" w:cs="Times New Roman"/>
                <w:b/>
                <w:bCs/>
                <w:sz w:val="26"/>
                <w:szCs w:val="26"/>
                <w:lang w:val="en-US"/>
              </w:rPr>
              <w:t xml:space="preserve"> </w:t>
            </w:r>
            <w:proofErr w:type="spellStart"/>
            <w:r>
              <w:rPr>
                <w:rFonts w:ascii="Times New Roman" w:hAnsi="Times New Roman" w:cs="Times New Roman"/>
                <w:b/>
                <w:bCs/>
                <w:sz w:val="26"/>
                <w:szCs w:val="26"/>
                <w:lang w:val="en-US"/>
              </w:rPr>
              <w:t>cách</w:t>
            </w:r>
            <w:proofErr w:type="spellEnd"/>
            <w:r>
              <w:rPr>
                <w:rFonts w:ascii="Times New Roman" w:hAnsi="Times New Roman" w:cs="Times New Roman"/>
                <w:b/>
                <w:bCs/>
                <w:sz w:val="26"/>
                <w:szCs w:val="26"/>
                <w:lang w:val="en-US"/>
              </w:rPr>
              <w:t xml:space="preserve"> </w:t>
            </w:r>
            <w:proofErr w:type="spellStart"/>
            <w:r>
              <w:rPr>
                <w:rFonts w:ascii="Times New Roman" w:hAnsi="Times New Roman" w:cs="Times New Roman"/>
                <w:b/>
                <w:bCs/>
                <w:sz w:val="26"/>
                <w:szCs w:val="26"/>
                <w:lang w:val="en-US"/>
              </w:rPr>
              <w:t>mạng</w:t>
            </w:r>
            <w:proofErr w:type="spellEnd"/>
            <w:r>
              <w:rPr>
                <w:rFonts w:ascii="Times New Roman" w:hAnsi="Times New Roman" w:cs="Times New Roman"/>
                <w:b/>
                <w:bCs/>
                <w:sz w:val="26"/>
                <w:szCs w:val="26"/>
                <w:lang w:val="en-US"/>
              </w:rPr>
              <w:t>:</w:t>
            </w:r>
          </w:p>
          <w:p w:rsidR="002B5601" w:rsidRDefault="00000000">
            <w:pPr>
              <w:spacing w:after="0" w:line="240" w:lineRule="auto"/>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Củng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cố</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chính</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quyền</w:t>
            </w:r>
            <w:proofErr w:type="spellEnd"/>
          </w:p>
          <w:p w:rsidR="002B5601" w:rsidRDefault="00000000">
            <w:pPr>
              <w:spacing w:after="0" w:line="240" w:lineRule="auto"/>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Đánh</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đuổi</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thực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dân</w:t>
            </w:r>
            <w:proofErr w:type="spellEnd"/>
            <w:r>
              <w:rPr>
                <w:rFonts w:ascii="Times New Roman" w:hAnsi="Times New Roman" w:cs="Times New Roman"/>
                <w:sz w:val="26"/>
                <w:szCs w:val="26"/>
                <w:lang w:val="en-US"/>
              </w:rPr>
              <w:t xml:space="preserve"> Pháp</w:t>
            </w:r>
          </w:p>
          <w:p w:rsidR="002B5601" w:rsidRDefault="00000000">
            <w:pPr>
              <w:spacing w:after="0" w:line="240" w:lineRule="auto"/>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Bài</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trừ</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nội</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phản</w:t>
            </w:r>
            <w:proofErr w:type="spellEnd"/>
          </w:p>
          <w:p w:rsidR="002B5601" w:rsidRDefault="00000000">
            <w:pPr>
              <w:spacing w:after="0" w:line="240" w:lineRule="auto"/>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Cải</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thiện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đời</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sống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nhân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dân</w:t>
            </w:r>
            <w:proofErr w:type="spellEnd"/>
          </w:p>
        </w:tc>
        <w:tc>
          <w:tcPr>
            <w:tcW w:w="997" w:type="dxa"/>
            <w:shd w:val="clear" w:color="auto" w:fill="auto"/>
            <w:vAlign w:val="center"/>
          </w:tcPr>
          <w:p w:rsidR="002B5601" w:rsidRDefault="00000000">
            <w:pPr>
              <w:spacing w:after="0" w:line="240" w:lineRule="auto"/>
              <w:jc w:val="both"/>
              <w:rPr>
                <w:rFonts w:ascii="Times New Roman" w:hAnsi="Times New Roman" w:cs="Times New Roman"/>
                <w:sz w:val="26"/>
                <w:szCs w:val="26"/>
                <w:lang w:val="en-US"/>
              </w:rPr>
            </w:pPr>
            <w:r>
              <w:rPr>
                <w:rFonts w:ascii="Times New Roman" w:hAnsi="Times New Roman" w:cs="Times New Roman"/>
                <w:sz w:val="26"/>
                <w:szCs w:val="26"/>
                <w:lang w:val="en-US"/>
              </w:rPr>
              <w:t>1</w:t>
            </w:r>
          </w:p>
        </w:tc>
      </w:tr>
      <w:tr w:rsidR="002B5601">
        <w:trPr>
          <w:trHeight w:val="2330"/>
        </w:trPr>
        <w:tc>
          <w:tcPr>
            <w:tcW w:w="1295" w:type="dxa"/>
            <w:vMerge/>
            <w:shd w:val="clear" w:color="auto" w:fill="auto"/>
          </w:tcPr>
          <w:p w:rsidR="002B5601" w:rsidRDefault="002B5601">
            <w:pPr>
              <w:spacing w:after="0" w:line="240" w:lineRule="auto"/>
              <w:jc w:val="both"/>
              <w:rPr>
                <w:rFonts w:ascii="Times New Roman" w:hAnsi="Times New Roman" w:cs="Times New Roman"/>
                <w:sz w:val="26"/>
                <w:szCs w:val="26"/>
                <w:lang w:val="en-US"/>
              </w:rPr>
            </w:pPr>
          </w:p>
        </w:tc>
        <w:tc>
          <w:tcPr>
            <w:tcW w:w="7756" w:type="dxa"/>
          </w:tcPr>
          <w:p w:rsidR="002B5601" w:rsidRDefault="00000000">
            <w:pPr>
              <w:spacing w:after="0" w:line="240" w:lineRule="auto"/>
              <w:jc w:val="both"/>
              <w:rPr>
                <w:rFonts w:ascii="Times New Roman" w:hAnsi="Times New Roman" w:cs="Times New Roman"/>
                <w:sz w:val="26"/>
                <w:szCs w:val="26"/>
              </w:rPr>
            </w:pPr>
            <w:r>
              <w:rPr>
                <w:rFonts w:ascii="Times New Roman" w:hAnsi="Times New Roman" w:cs="Times New Roman"/>
                <w:sz w:val="26"/>
                <w:szCs w:val="26"/>
                <w:lang w:val="en-US"/>
              </w:rPr>
              <w:t xml:space="preserve">- </w:t>
            </w:r>
            <w:proofErr w:type="spellStart"/>
            <w:r>
              <w:rPr>
                <w:rFonts w:ascii="Times New Roman" w:hAnsi="Times New Roman" w:cs="Times New Roman"/>
                <w:b/>
                <w:bCs/>
                <w:sz w:val="26"/>
                <w:szCs w:val="26"/>
                <w:lang w:val="en-US"/>
              </w:rPr>
              <w:t>Biện</w:t>
            </w:r>
            <w:proofErr w:type="spellEnd"/>
            <w:r>
              <w:rPr>
                <w:rFonts w:ascii="Times New Roman" w:hAnsi="Times New Roman" w:cs="Times New Roman"/>
                <w:b/>
                <w:bCs/>
                <w:sz w:val="26"/>
                <w:szCs w:val="26"/>
                <w:lang w:val="en-US"/>
              </w:rPr>
              <w:t xml:space="preserve"> </w:t>
            </w:r>
            <w:proofErr w:type="spellStart"/>
            <w:r>
              <w:rPr>
                <w:rFonts w:ascii="Times New Roman" w:hAnsi="Times New Roman" w:cs="Times New Roman"/>
                <w:b/>
                <w:bCs/>
                <w:sz w:val="26"/>
                <w:szCs w:val="26"/>
                <w:lang w:val="en-US"/>
              </w:rPr>
              <w:t>pháp</w:t>
            </w:r>
            <w:proofErr w:type="spellEnd"/>
            <w:r>
              <w:rPr>
                <w:rFonts w:ascii="Times New Roman" w:hAnsi="Times New Roman" w:cs="Times New Roman"/>
                <w:b/>
                <w:bCs/>
                <w:sz w:val="26"/>
                <w:szCs w:val="26"/>
                <w:lang w:val="en-US"/>
              </w:rPr>
              <w:t xml:space="preserve"> </w:t>
            </w:r>
            <w:proofErr w:type="spellStart"/>
            <w:r>
              <w:rPr>
                <w:rFonts w:ascii="Times New Roman" w:hAnsi="Times New Roman" w:cs="Times New Roman"/>
                <w:b/>
                <w:bCs/>
                <w:sz w:val="26"/>
                <w:szCs w:val="26"/>
                <w:lang w:val="en-US"/>
              </w:rPr>
              <w:t>cụ</w:t>
            </w:r>
            <w:proofErr w:type="spellEnd"/>
            <w:r>
              <w:rPr>
                <w:rFonts w:ascii="Times New Roman" w:hAnsi="Times New Roman" w:cs="Times New Roman"/>
                <w:b/>
                <w:bCs/>
                <w:sz w:val="26"/>
                <w:szCs w:val="26"/>
                <w:lang w:val="en-US"/>
              </w:rPr>
              <w:t xml:space="preserve"> </w:t>
            </w:r>
            <w:proofErr w:type="spellStart"/>
            <w:r>
              <w:rPr>
                <w:rFonts w:ascii="Times New Roman" w:hAnsi="Times New Roman" w:cs="Times New Roman"/>
                <w:b/>
                <w:bCs/>
                <w:sz w:val="26"/>
                <w:szCs w:val="26"/>
                <w:lang w:val="en-US"/>
              </w:rPr>
              <w:t>thể</w:t>
            </w:r>
            <w:proofErr w:type="spellEnd"/>
            <w:r>
              <w:rPr>
                <w:rFonts w:ascii="Times New Roman" w:hAnsi="Times New Roman" w:cs="Times New Roman"/>
                <w:b/>
                <w:bCs/>
                <w:sz w:val="26"/>
                <w:szCs w:val="26"/>
              </w:rPr>
              <w:t>:</w:t>
            </w:r>
          </w:p>
          <w:p w:rsidR="002B5601" w:rsidRDefault="00000000">
            <w:pPr>
              <w:spacing w:after="0" w:line="240" w:lineRule="auto"/>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u w:val="single"/>
                <w:lang w:val="en-US"/>
              </w:rPr>
              <w:t>Nội</w:t>
            </w:r>
            <w:proofErr w:type="spellEnd"/>
            <w:r>
              <w:rPr>
                <w:rFonts w:ascii="Times New Roman" w:hAnsi="Times New Roman" w:cs="Times New Roman"/>
                <w:sz w:val="26"/>
                <w:szCs w:val="26"/>
                <w:u w:val="single"/>
                <w:lang w:val="en-US"/>
              </w:rPr>
              <w:t xml:space="preserve"> </w:t>
            </w:r>
            <w:proofErr w:type="spellStart"/>
            <w:r>
              <w:rPr>
                <w:rFonts w:ascii="Times New Roman" w:hAnsi="Times New Roman" w:cs="Times New Roman"/>
                <w:sz w:val="26"/>
                <w:szCs w:val="26"/>
                <w:u w:val="single"/>
                <w:lang w:val="en-US"/>
              </w:rPr>
              <w:t>chính</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Xúc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tiến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bầu</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cử</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quốc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hội</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thành</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lập</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chính</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phủ</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chính</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thức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thông</w:t>
            </w:r>
            <w:proofErr w:type="spellEnd"/>
            <w:r>
              <w:rPr>
                <w:rFonts w:ascii="Times New Roman" w:hAnsi="Times New Roman" w:cs="Times New Roman"/>
                <w:sz w:val="26"/>
                <w:szCs w:val="26"/>
                <w:lang w:val="en-US"/>
              </w:rPr>
              <w:t xml:space="preserve"> qua </w:t>
            </w:r>
            <w:proofErr w:type="spellStart"/>
            <w:r>
              <w:rPr>
                <w:rFonts w:ascii="Times New Roman" w:hAnsi="Times New Roman" w:cs="Times New Roman"/>
                <w:sz w:val="26"/>
                <w:szCs w:val="26"/>
                <w:lang w:val="en-US"/>
              </w:rPr>
              <w:t>hiến</w:t>
            </w:r>
            <w:proofErr w:type="spellEnd"/>
            <w:r>
              <w:rPr>
                <w:rFonts w:ascii="Times New Roman" w:hAnsi="Times New Roman" w:cs="Times New Roman"/>
                <w:sz w:val="26"/>
                <w:szCs w:val="26"/>
                <w:lang w:val="en-US"/>
              </w:rPr>
              <w:t xml:space="preserve"> </w:t>
            </w:r>
            <w:proofErr w:type="spellStart"/>
            <w:proofErr w:type="gramStart"/>
            <w:r>
              <w:rPr>
                <w:rFonts w:ascii="Times New Roman" w:hAnsi="Times New Roman" w:cs="Times New Roman"/>
                <w:sz w:val="26"/>
                <w:szCs w:val="26"/>
                <w:lang w:val="en-US"/>
              </w:rPr>
              <w:t>pháp</w:t>
            </w:r>
            <w:proofErr w:type="spellEnd"/>
            <w:r>
              <w:rPr>
                <w:rFonts w:ascii="Times New Roman" w:hAnsi="Times New Roman" w:cs="Times New Roman"/>
                <w:sz w:val="26"/>
                <w:szCs w:val="26"/>
                <w:lang w:val="en-US"/>
              </w:rPr>
              <w:t>,...</w:t>
            </w:r>
            <w:proofErr w:type="gramEnd"/>
          </w:p>
          <w:p w:rsidR="002B5601" w:rsidRDefault="00000000">
            <w:pPr>
              <w:spacing w:after="0" w:line="240" w:lineRule="auto"/>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Pr>
                <w:rFonts w:ascii="Times New Roman" w:hAnsi="Times New Roman" w:cs="Times New Roman"/>
                <w:sz w:val="26"/>
                <w:szCs w:val="26"/>
                <w:u w:val="single"/>
                <w:lang w:val="en-US"/>
              </w:rPr>
              <w:t xml:space="preserve">Quân </w:t>
            </w:r>
            <w:proofErr w:type="spellStart"/>
            <w:r>
              <w:rPr>
                <w:rFonts w:ascii="Times New Roman" w:hAnsi="Times New Roman" w:cs="Times New Roman"/>
                <w:sz w:val="26"/>
                <w:szCs w:val="26"/>
                <w:u w:val="single"/>
                <w:lang w:val="en-US"/>
              </w:rPr>
              <w:t>sự</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Động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viên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lực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lượng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toàn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dân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kiên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trì</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kháng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chiến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và</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chỉ</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đạo</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kháng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chiến</w:t>
            </w:r>
            <w:proofErr w:type="spellEnd"/>
          </w:p>
          <w:p w:rsidR="002B5601" w:rsidRDefault="00000000">
            <w:pPr>
              <w:spacing w:after="0" w:line="240" w:lineRule="auto"/>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u w:val="single"/>
                <w:lang w:val="en-US"/>
              </w:rPr>
              <w:t>Đối</w:t>
            </w:r>
            <w:proofErr w:type="spellEnd"/>
            <w:r>
              <w:rPr>
                <w:rFonts w:ascii="Times New Roman" w:hAnsi="Times New Roman" w:cs="Times New Roman"/>
                <w:sz w:val="26"/>
                <w:szCs w:val="26"/>
                <w:u w:val="single"/>
                <w:lang w:val="en-US"/>
              </w:rPr>
              <w:t xml:space="preserve"> </w:t>
            </w:r>
            <w:proofErr w:type="spellStart"/>
            <w:r>
              <w:rPr>
                <w:rFonts w:ascii="Times New Roman" w:hAnsi="Times New Roman" w:cs="Times New Roman"/>
                <w:sz w:val="26"/>
                <w:szCs w:val="26"/>
                <w:u w:val="single"/>
                <w:lang w:val="en-US"/>
              </w:rPr>
              <w:t>ngoại</w:t>
            </w:r>
            <w:proofErr w:type="spellEnd"/>
            <w:r>
              <w:rPr>
                <w:rFonts w:ascii="Times New Roman" w:hAnsi="Times New Roman" w:cs="Times New Roman"/>
                <w:sz w:val="26"/>
                <w:szCs w:val="26"/>
                <w:lang w:val="en-US"/>
              </w:rPr>
              <w:t xml:space="preserve">: </w:t>
            </w:r>
          </w:p>
          <w:p w:rsidR="002B5601" w:rsidRDefault="00000000">
            <w:pPr>
              <w:pStyle w:val="ListParagraph"/>
              <w:numPr>
                <w:ilvl w:val="0"/>
                <w:numId w:val="6"/>
              </w:numPr>
              <w:spacing w:after="0" w:line="240" w:lineRule="auto"/>
              <w:jc w:val="both"/>
              <w:rPr>
                <w:rFonts w:ascii="Times New Roman" w:hAnsi="Times New Roman" w:cs="Times New Roman"/>
                <w:sz w:val="26"/>
                <w:szCs w:val="26"/>
                <w:lang w:val="en-US"/>
              </w:rPr>
            </w:pPr>
            <w:proofErr w:type="gramStart"/>
            <w:r>
              <w:rPr>
                <w:rFonts w:ascii="Times New Roman" w:hAnsi="Times New Roman" w:cs="Times New Roman"/>
                <w:sz w:val="26"/>
                <w:szCs w:val="26"/>
                <w:lang w:val="en-US"/>
              </w:rPr>
              <w:t>“ Bình</w:t>
            </w:r>
            <w:proofErr w:type="gram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đẳng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tương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trợ</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thêm</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bạn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bớt</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thù</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với</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tất</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cả</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các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nước</w:t>
            </w:r>
            <w:proofErr w:type="spellEnd"/>
            <w:r>
              <w:rPr>
                <w:rFonts w:ascii="Times New Roman" w:hAnsi="Times New Roman" w:cs="Times New Roman"/>
                <w:sz w:val="26"/>
                <w:szCs w:val="26"/>
                <w:lang w:val="en-US"/>
              </w:rPr>
              <w:t>”</w:t>
            </w:r>
          </w:p>
          <w:p w:rsidR="002B5601" w:rsidRDefault="00000000">
            <w:pPr>
              <w:pStyle w:val="ListParagraph"/>
              <w:numPr>
                <w:ilvl w:val="0"/>
                <w:numId w:val="6"/>
              </w:numPr>
              <w:spacing w:after="0" w:line="240" w:lineRule="auto"/>
              <w:jc w:val="both"/>
              <w:rPr>
                <w:rFonts w:ascii="Times New Roman" w:hAnsi="Times New Roman" w:cs="Times New Roman"/>
                <w:sz w:val="26"/>
                <w:szCs w:val="26"/>
                <w:lang w:val="en-US"/>
              </w:rPr>
            </w:pPr>
            <w:proofErr w:type="gramStart"/>
            <w:r>
              <w:rPr>
                <w:rFonts w:ascii="Times New Roman" w:hAnsi="Times New Roman" w:cs="Times New Roman"/>
                <w:sz w:val="26"/>
                <w:szCs w:val="26"/>
                <w:lang w:val="en-US"/>
              </w:rPr>
              <w:t>“ Hoa</w:t>
            </w:r>
            <w:proofErr w:type="gramEnd"/>
            <w:r>
              <w:rPr>
                <w:rFonts w:ascii="Times New Roman" w:hAnsi="Times New Roman" w:cs="Times New Roman"/>
                <w:sz w:val="26"/>
                <w:szCs w:val="26"/>
                <w:lang w:val="en-US"/>
              </w:rPr>
              <w:t xml:space="preserve"> – Việt </w:t>
            </w:r>
            <w:proofErr w:type="spellStart"/>
            <w:r>
              <w:rPr>
                <w:rFonts w:ascii="Times New Roman" w:hAnsi="Times New Roman" w:cs="Times New Roman"/>
                <w:sz w:val="26"/>
                <w:szCs w:val="26"/>
                <w:lang w:val="en-US"/>
              </w:rPr>
              <w:t>thân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thiện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với</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quân</w:t>
            </w:r>
            <w:proofErr w:type="spellEnd"/>
            <w:r>
              <w:rPr>
                <w:rFonts w:ascii="Times New Roman" w:hAnsi="Times New Roman" w:cs="Times New Roman"/>
                <w:sz w:val="26"/>
                <w:szCs w:val="26"/>
                <w:lang w:val="en-US"/>
              </w:rPr>
              <w:t xml:space="preserve"> Tưởng”</w:t>
            </w:r>
          </w:p>
          <w:p w:rsidR="002B5601" w:rsidRDefault="00000000">
            <w:pPr>
              <w:pStyle w:val="ListParagraph"/>
              <w:numPr>
                <w:ilvl w:val="0"/>
                <w:numId w:val="6"/>
              </w:numPr>
              <w:spacing w:after="0" w:line="240" w:lineRule="auto"/>
              <w:jc w:val="both"/>
              <w:rPr>
                <w:rFonts w:ascii="Times New Roman" w:hAnsi="Times New Roman" w:cs="Times New Roman"/>
                <w:sz w:val="26"/>
                <w:szCs w:val="26"/>
                <w:lang w:val="en-US"/>
              </w:rPr>
            </w:pPr>
            <w:proofErr w:type="spellStart"/>
            <w:r>
              <w:rPr>
                <w:rFonts w:ascii="Times New Roman" w:hAnsi="Times New Roman" w:cs="Times New Roman"/>
                <w:sz w:val="26"/>
                <w:szCs w:val="26"/>
                <w:lang w:val="en-US"/>
              </w:rPr>
              <w:t>Độc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lập</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về</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chính</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trị</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nhân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nhượng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về</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kinh</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tế</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đối</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với</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quân</w:t>
            </w:r>
            <w:proofErr w:type="spellEnd"/>
            <w:r>
              <w:rPr>
                <w:rFonts w:ascii="Times New Roman" w:hAnsi="Times New Roman" w:cs="Times New Roman"/>
                <w:sz w:val="26"/>
                <w:szCs w:val="26"/>
                <w:lang w:val="en-US"/>
              </w:rPr>
              <w:t xml:space="preserve"> Pháp</w:t>
            </w:r>
          </w:p>
        </w:tc>
        <w:tc>
          <w:tcPr>
            <w:tcW w:w="997" w:type="dxa"/>
            <w:shd w:val="clear" w:color="auto" w:fill="auto"/>
            <w:vAlign w:val="center"/>
          </w:tcPr>
          <w:p w:rsidR="002B5601" w:rsidRDefault="00000000">
            <w:pPr>
              <w:spacing w:after="0" w:line="240" w:lineRule="auto"/>
              <w:jc w:val="both"/>
              <w:rPr>
                <w:rFonts w:ascii="Times New Roman" w:hAnsi="Times New Roman" w:cs="Times New Roman"/>
                <w:sz w:val="26"/>
                <w:szCs w:val="26"/>
                <w:lang w:val="en-US"/>
              </w:rPr>
            </w:pPr>
            <w:r>
              <w:rPr>
                <w:rFonts w:ascii="Times New Roman" w:hAnsi="Times New Roman" w:cs="Times New Roman"/>
                <w:sz w:val="26"/>
                <w:szCs w:val="26"/>
                <w:lang w:val="en-US"/>
              </w:rPr>
              <w:t>0.75</w:t>
            </w:r>
          </w:p>
        </w:tc>
      </w:tr>
      <w:tr w:rsidR="002B5601">
        <w:trPr>
          <w:trHeight w:val="1043"/>
        </w:trPr>
        <w:tc>
          <w:tcPr>
            <w:tcW w:w="1295" w:type="dxa"/>
            <w:shd w:val="clear" w:color="auto" w:fill="auto"/>
          </w:tcPr>
          <w:p w:rsidR="002B5601" w:rsidRDefault="00000000">
            <w:pPr>
              <w:spacing w:after="0" w:line="240" w:lineRule="auto"/>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Ý </w:t>
            </w:r>
            <w:proofErr w:type="spellStart"/>
            <w:r>
              <w:rPr>
                <w:rFonts w:ascii="Times New Roman" w:hAnsi="Times New Roman" w:cs="Times New Roman"/>
                <w:sz w:val="26"/>
                <w:szCs w:val="26"/>
                <w:lang w:val="en-US"/>
              </w:rPr>
              <w:t>nghĩa</w:t>
            </w:r>
            <w:proofErr w:type="spellEnd"/>
            <w:r>
              <w:rPr>
                <w:rFonts w:ascii="Times New Roman" w:hAnsi="Times New Roman" w:cs="Times New Roman"/>
                <w:sz w:val="26"/>
                <w:szCs w:val="26"/>
                <w:lang w:val="en-US"/>
              </w:rPr>
              <w:t xml:space="preserve"> (1đ)</w:t>
            </w:r>
          </w:p>
        </w:tc>
        <w:tc>
          <w:tcPr>
            <w:tcW w:w="7756" w:type="dxa"/>
          </w:tcPr>
          <w:p w:rsidR="002B5601" w:rsidRDefault="00000000">
            <w:pPr>
              <w:spacing w:after="0" w:line="240" w:lineRule="auto"/>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Chỉ</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thị</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kháng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chiến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kiến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quốc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đã</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kịp</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thời</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đề</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ra</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những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chủ</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trương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mới</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về</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chiến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lược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sách</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lược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cách</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mạng</w:t>
            </w:r>
            <w:proofErr w:type="spellEnd"/>
            <w:r>
              <w:rPr>
                <w:rFonts w:ascii="Times New Roman" w:hAnsi="Times New Roman" w:cs="Times New Roman"/>
                <w:sz w:val="26"/>
                <w:szCs w:val="26"/>
                <w:lang w:val="en-US"/>
              </w:rPr>
              <w:t xml:space="preserve"> -&gt; </w:t>
            </w:r>
            <w:proofErr w:type="spellStart"/>
            <w:r>
              <w:rPr>
                <w:rFonts w:ascii="Times New Roman" w:hAnsi="Times New Roman" w:cs="Times New Roman"/>
                <w:sz w:val="26"/>
                <w:szCs w:val="26"/>
                <w:lang w:val="en-US"/>
              </w:rPr>
              <w:t>Đáp</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ứng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yêu</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cầu</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mới</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của</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đất</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nước</w:t>
            </w:r>
            <w:proofErr w:type="spellEnd"/>
          </w:p>
          <w:p w:rsidR="002B5601" w:rsidRDefault="00000000">
            <w:pPr>
              <w:spacing w:after="0" w:line="240" w:lineRule="auto"/>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Chỉ</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thị</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đúng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đắn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kịp</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thời</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đã</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từng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bước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đưa</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đất</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nước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vượt</w:t>
            </w:r>
            <w:proofErr w:type="spellEnd"/>
            <w:r>
              <w:rPr>
                <w:rFonts w:ascii="Times New Roman" w:hAnsi="Times New Roman" w:cs="Times New Roman"/>
                <w:sz w:val="26"/>
                <w:szCs w:val="26"/>
                <w:lang w:val="en-US"/>
              </w:rPr>
              <w:t xml:space="preserve"> qua </w:t>
            </w:r>
            <w:proofErr w:type="spellStart"/>
            <w:r>
              <w:rPr>
                <w:rFonts w:ascii="Times New Roman" w:hAnsi="Times New Roman" w:cs="Times New Roman"/>
                <w:sz w:val="26"/>
                <w:szCs w:val="26"/>
                <w:lang w:val="en-US"/>
              </w:rPr>
              <w:t>tình</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thế</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ngàn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cân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treo</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sợi</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tóc</w:t>
            </w:r>
            <w:proofErr w:type="spellEnd"/>
          </w:p>
        </w:tc>
        <w:tc>
          <w:tcPr>
            <w:tcW w:w="997" w:type="dxa"/>
            <w:shd w:val="clear" w:color="auto" w:fill="auto"/>
            <w:vAlign w:val="center"/>
          </w:tcPr>
          <w:p w:rsidR="002B5601" w:rsidRDefault="00000000">
            <w:pPr>
              <w:spacing w:after="0" w:line="240" w:lineRule="auto"/>
              <w:jc w:val="both"/>
              <w:rPr>
                <w:rFonts w:ascii="Times New Roman" w:hAnsi="Times New Roman" w:cs="Times New Roman"/>
                <w:sz w:val="26"/>
                <w:szCs w:val="26"/>
                <w:lang w:val="en-US"/>
              </w:rPr>
            </w:pPr>
            <w:r>
              <w:rPr>
                <w:rFonts w:ascii="Times New Roman" w:hAnsi="Times New Roman" w:cs="Times New Roman"/>
                <w:sz w:val="26"/>
                <w:szCs w:val="26"/>
                <w:lang w:val="en-US"/>
              </w:rPr>
              <w:t>1</w:t>
            </w:r>
          </w:p>
        </w:tc>
      </w:tr>
      <w:tr w:rsidR="002B5601">
        <w:trPr>
          <w:trHeight w:val="272"/>
        </w:trPr>
        <w:tc>
          <w:tcPr>
            <w:tcW w:w="10048" w:type="dxa"/>
            <w:gridSpan w:val="3"/>
            <w:shd w:val="clear" w:color="auto" w:fill="auto"/>
          </w:tcPr>
          <w:p w:rsidR="002B5601" w:rsidRDefault="00000000">
            <w:pPr>
              <w:spacing w:after="0" w:line="240" w:lineRule="auto"/>
              <w:jc w:val="both"/>
              <w:rPr>
                <w:rFonts w:ascii="Times New Roman" w:hAnsi="Times New Roman" w:cs="Times New Roman"/>
                <w:b/>
                <w:bCs/>
                <w:sz w:val="26"/>
                <w:szCs w:val="26"/>
              </w:rPr>
            </w:pPr>
            <w:r>
              <w:rPr>
                <w:rFonts w:ascii="Times New Roman" w:hAnsi="Times New Roman" w:cs="Times New Roman"/>
                <w:b/>
                <w:bCs/>
                <w:sz w:val="26"/>
                <w:szCs w:val="26"/>
              </w:rPr>
              <w:t>5. Hoàn cảnh lịch sử, nội dung cơ bản và ý nghĩa chính cương của Đảng Lao động Việt Nam 2/1951</w:t>
            </w:r>
          </w:p>
        </w:tc>
      </w:tr>
      <w:tr w:rsidR="002B5601">
        <w:trPr>
          <w:trHeight w:val="1043"/>
        </w:trPr>
        <w:tc>
          <w:tcPr>
            <w:tcW w:w="1295" w:type="dxa"/>
            <w:shd w:val="clear" w:color="auto" w:fill="auto"/>
          </w:tcPr>
          <w:p w:rsidR="002B5601" w:rsidRDefault="00000000">
            <w:pPr>
              <w:spacing w:after="0" w:line="240" w:lineRule="auto"/>
              <w:jc w:val="both"/>
              <w:rPr>
                <w:rFonts w:ascii="Times New Roman" w:hAnsi="Times New Roman" w:cs="Times New Roman"/>
                <w:sz w:val="26"/>
                <w:szCs w:val="26"/>
              </w:rPr>
            </w:pPr>
            <w:r>
              <w:rPr>
                <w:rFonts w:ascii="Times New Roman" w:hAnsi="Times New Roman" w:cs="Times New Roman"/>
                <w:sz w:val="26"/>
                <w:szCs w:val="26"/>
              </w:rPr>
              <w:lastRenderedPageBreak/>
              <w:t>Hoàn cảnh lịch sử (1đ)</w:t>
            </w:r>
          </w:p>
          <w:p w:rsidR="002B5601" w:rsidRDefault="002B5601">
            <w:pPr>
              <w:spacing w:after="0" w:line="240" w:lineRule="auto"/>
              <w:jc w:val="both"/>
              <w:rPr>
                <w:rFonts w:ascii="Times New Roman" w:hAnsi="Times New Roman" w:cs="Times New Roman"/>
                <w:sz w:val="26"/>
                <w:szCs w:val="26"/>
              </w:rPr>
            </w:pPr>
          </w:p>
          <w:p w:rsidR="002B5601" w:rsidRDefault="002B5601">
            <w:pPr>
              <w:spacing w:after="0" w:line="240" w:lineRule="auto"/>
              <w:jc w:val="both"/>
              <w:rPr>
                <w:rFonts w:ascii="Times New Roman" w:hAnsi="Times New Roman" w:cs="Times New Roman"/>
                <w:sz w:val="26"/>
                <w:szCs w:val="26"/>
              </w:rPr>
            </w:pPr>
          </w:p>
          <w:p w:rsidR="002B5601" w:rsidRDefault="002B5601">
            <w:pPr>
              <w:spacing w:after="0" w:line="240" w:lineRule="auto"/>
              <w:jc w:val="both"/>
              <w:rPr>
                <w:rFonts w:ascii="Times New Roman" w:hAnsi="Times New Roman" w:cs="Times New Roman"/>
                <w:sz w:val="26"/>
                <w:szCs w:val="26"/>
              </w:rPr>
            </w:pPr>
          </w:p>
          <w:p w:rsidR="002B5601" w:rsidRDefault="002B5601">
            <w:pPr>
              <w:spacing w:after="0" w:line="240" w:lineRule="auto"/>
              <w:jc w:val="both"/>
              <w:rPr>
                <w:rFonts w:ascii="Times New Roman" w:hAnsi="Times New Roman" w:cs="Times New Roman"/>
                <w:sz w:val="26"/>
                <w:szCs w:val="26"/>
              </w:rPr>
            </w:pPr>
          </w:p>
        </w:tc>
        <w:tc>
          <w:tcPr>
            <w:tcW w:w="7756" w:type="dxa"/>
          </w:tcPr>
          <w:p w:rsidR="002B5601" w:rsidRDefault="00000000">
            <w:pPr>
              <w:spacing w:after="0" w:line="240" w:lineRule="auto"/>
              <w:jc w:val="both"/>
              <w:rPr>
                <w:rFonts w:ascii="Times New Roman" w:hAnsi="Times New Roman" w:cs="Times New Roman"/>
                <w:sz w:val="26"/>
                <w:szCs w:val="26"/>
              </w:rPr>
            </w:pPr>
            <w:r>
              <w:rPr>
                <w:rFonts w:ascii="Times New Roman" w:hAnsi="Times New Roman" w:cs="Times New Roman"/>
                <w:sz w:val="26"/>
                <w:szCs w:val="26"/>
              </w:rPr>
              <w:t>- Cách mạng thế giới thay đổi có lợi cho cuộc kháng chiến (nước CHND Trung Hoa ra đời làm cho phe XHCN mạnh lên, nước CHND Đức, Liên Xô)</w:t>
            </w:r>
          </w:p>
          <w:p w:rsidR="002B5601" w:rsidRDefault="00000000">
            <w:pPr>
              <w:spacing w:after="0" w:line="240" w:lineRule="auto"/>
              <w:jc w:val="both"/>
              <w:rPr>
                <w:rFonts w:ascii="Times New Roman" w:hAnsi="Times New Roman" w:cs="Times New Roman"/>
                <w:sz w:val="26"/>
                <w:szCs w:val="26"/>
              </w:rPr>
            </w:pPr>
            <w:r>
              <w:rPr>
                <w:rFonts w:ascii="Times New Roman" w:hAnsi="Times New Roman" w:cs="Times New Roman"/>
                <w:sz w:val="26"/>
                <w:szCs w:val="26"/>
              </w:rPr>
              <w:t>- Cuộc kháng chiến ở Việt Nam giành được nhiều thắng lợi ( Việt Bắc (Việt Bắc – Thu Đông(1947), Biên giới(1950)) -&gt; các nước đã công nhận Việt Nam</w:t>
            </w:r>
          </w:p>
          <w:p w:rsidR="002B5601" w:rsidRDefault="00000000">
            <w:pPr>
              <w:spacing w:after="0" w:line="240" w:lineRule="auto"/>
              <w:jc w:val="both"/>
              <w:rPr>
                <w:rFonts w:ascii="Times New Roman" w:hAnsi="Times New Roman" w:cs="Times New Roman"/>
                <w:sz w:val="26"/>
                <w:szCs w:val="26"/>
              </w:rPr>
            </w:pPr>
            <w:r>
              <w:rPr>
                <w:rFonts w:ascii="Times New Roman" w:hAnsi="Times New Roman" w:cs="Times New Roman"/>
                <w:sz w:val="26"/>
                <w:szCs w:val="26"/>
              </w:rPr>
              <w:t>- Mỹ can thiệp vào chiến tranh Đông Dương làm cho cuộc kháng chiến trở nên khó khăn</w:t>
            </w:r>
          </w:p>
          <w:p w:rsidR="002B5601" w:rsidRDefault="00000000">
            <w:pPr>
              <w:spacing w:after="0" w:line="240" w:lineRule="auto"/>
              <w:jc w:val="both"/>
              <w:rPr>
                <w:rFonts w:ascii="Times New Roman" w:hAnsi="Times New Roman" w:cs="Times New Roman"/>
                <w:sz w:val="26"/>
                <w:szCs w:val="26"/>
              </w:rPr>
            </w:pPr>
            <w:r>
              <w:rPr>
                <w:rFonts w:ascii="Times New Roman" w:hAnsi="Times New Roman" w:cs="Times New Roman"/>
                <w:sz w:val="26"/>
                <w:szCs w:val="26"/>
              </w:rPr>
              <w:t>- Trước tình hình đó, Đảng ta đã tiến hành Đại hội II (2/1951) để bổ sung đường lối kháng chiến, đường lối đó được thể hiện trong chính cương của Đảng lao động Việt Nam.</w:t>
            </w:r>
          </w:p>
        </w:tc>
        <w:tc>
          <w:tcPr>
            <w:tcW w:w="997" w:type="dxa"/>
            <w:shd w:val="clear" w:color="auto" w:fill="auto"/>
            <w:vAlign w:val="center"/>
          </w:tcPr>
          <w:p w:rsidR="002B5601" w:rsidRDefault="00000000">
            <w:pPr>
              <w:spacing w:after="0" w:line="240" w:lineRule="auto"/>
              <w:jc w:val="both"/>
              <w:rPr>
                <w:rFonts w:ascii="Times New Roman" w:hAnsi="Times New Roman" w:cs="Times New Roman"/>
                <w:sz w:val="26"/>
                <w:szCs w:val="26"/>
                <w:lang w:val="en-US"/>
              </w:rPr>
            </w:pPr>
            <w:r>
              <w:rPr>
                <w:rFonts w:ascii="Times New Roman" w:hAnsi="Times New Roman" w:cs="Times New Roman"/>
                <w:sz w:val="26"/>
                <w:szCs w:val="26"/>
                <w:lang w:val="en-US"/>
              </w:rPr>
              <w:t>1</w:t>
            </w:r>
          </w:p>
        </w:tc>
      </w:tr>
      <w:tr w:rsidR="002B5601">
        <w:trPr>
          <w:trHeight w:val="327"/>
        </w:trPr>
        <w:tc>
          <w:tcPr>
            <w:tcW w:w="1295" w:type="dxa"/>
            <w:vMerge w:val="restart"/>
            <w:shd w:val="clear" w:color="auto" w:fill="auto"/>
          </w:tcPr>
          <w:p w:rsidR="002B5601" w:rsidRDefault="00000000">
            <w:pPr>
              <w:spacing w:after="0" w:line="240" w:lineRule="auto"/>
              <w:jc w:val="both"/>
              <w:rPr>
                <w:rFonts w:ascii="Times New Roman" w:hAnsi="Times New Roman" w:cs="Times New Roman"/>
                <w:sz w:val="26"/>
                <w:szCs w:val="26"/>
                <w:lang w:val="en-US"/>
              </w:rPr>
            </w:pPr>
            <w:proofErr w:type="spellStart"/>
            <w:r>
              <w:rPr>
                <w:rFonts w:ascii="Times New Roman" w:hAnsi="Times New Roman" w:cs="Times New Roman"/>
                <w:sz w:val="26"/>
                <w:szCs w:val="26"/>
                <w:lang w:val="en-US"/>
              </w:rPr>
              <w:t>Nội</w:t>
            </w:r>
            <w:proofErr w:type="spellEnd"/>
            <w:r>
              <w:rPr>
                <w:rFonts w:ascii="Times New Roman" w:hAnsi="Times New Roman" w:cs="Times New Roman"/>
                <w:sz w:val="26"/>
                <w:szCs w:val="26"/>
                <w:lang w:val="en-US"/>
              </w:rPr>
              <w:t xml:space="preserve"> dung </w:t>
            </w:r>
            <w:proofErr w:type="spellStart"/>
            <w:r>
              <w:rPr>
                <w:rFonts w:ascii="Times New Roman" w:hAnsi="Times New Roman" w:cs="Times New Roman"/>
                <w:sz w:val="26"/>
                <w:szCs w:val="26"/>
                <w:lang w:val="en-US"/>
              </w:rPr>
              <w:t>chính</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cương</w:t>
            </w:r>
            <w:proofErr w:type="spellEnd"/>
            <w:r>
              <w:rPr>
                <w:rFonts w:ascii="Times New Roman" w:hAnsi="Times New Roman" w:cs="Times New Roman"/>
                <w:sz w:val="26"/>
                <w:szCs w:val="26"/>
                <w:lang w:val="en-US"/>
              </w:rPr>
              <w:t xml:space="preserve"> (3đ)</w:t>
            </w:r>
          </w:p>
          <w:p w:rsidR="002B5601" w:rsidRDefault="002B5601">
            <w:pPr>
              <w:spacing w:after="0" w:line="240" w:lineRule="auto"/>
              <w:jc w:val="both"/>
              <w:rPr>
                <w:rFonts w:ascii="Times New Roman" w:hAnsi="Times New Roman" w:cs="Times New Roman"/>
                <w:sz w:val="26"/>
                <w:szCs w:val="26"/>
                <w:lang w:val="en-US"/>
              </w:rPr>
            </w:pPr>
          </w:p>
        </w:tc>
        <w:tc>
          <w:tcPr>
            <w:tcW w:w="7756" w:type="dxa"/>
          </w:tcPr>
          <w:p w:rsidR="002B5601" w:rsidRDefault="00000000">
            <w:pPr>
              <w:spacing w:after="0" w:line="240" w:lineRule="auto"/>
              <w:jc w:val="both"/>
              <w:rPr>
                <w:rFonts w:ascii="Times New Roman" w:hAnsi="Times New Roman" w:cs="Times New Roman"/>
                <w:sz w:val="26"/>
                <w:szCs w:val="26"/>
                <w:lang w:val="en-US"/>
              </w:rPr>
            </w:pPr>
            <w:r>
              <w:rPr>
                <w:rFonts w:ascii="Times New Roman" w:hAnsi="Times New Roman" w:cs="Times New Roman"/>
                <w:sz w:val="26"/>
                <w:szCs w:val="26"/>
                <w:lang w:val="en-US"/>
              </w:rPr>
              <w:t>-</w:t>
            </w:r>
            <w:r>
              <w:rPr>
                <w:rFonts w:ascii="Times New Roman" w:hAnsi="Times New Roman" w:cs="Times New Roman"/>
                <w:b/>
                <w:bCs/>
                <w:sz w:val="26"/>
                <w:szCs w:val="26"/>
                <w:lang w:val="en-US"/>
              </w:rPr>
              <w:t xml:space="preserve"> </w:t>
            </w:r>
            <w:proofErr w:type="spellStart"/>
            <w:r>
              <w:rPr>
                <w:rFonts w:ascii="Times New Roman" w:hAnsi="Times New Roman" w:cs="Times New Roman"/>
                <w:b/>
                <w:bCs/>
                <w:sz w:val="26"/>
                <w:szCs w:val="26"/>
                <w:lang w:val="en-US"/>
              </w:rPr>
              <w:t>Tính</w:t>
            </w:r>
            <w:proofErr w:type="spellEnd"/>
            <w:r>
              <w:rPr>
                <w:rFonts w:ascii="Times New Roman" w:hAnsi="Times New Roman" w:cs="Times New Roman"/>
                <w:b/>
                <w:bCs/>
                <w:sz w:val="26"/>
                <w:szCs w:val="26"/>
                <w:lang w:val="en-US"/>
              </w:rPr>
              <w:t xml:space="preserve"> </w:t>
            </w:r>
            <w:proofErr w:type="spellStart"/>
            <w:r>
              <w:rPr>
                <w:rFonts w:ascii="Times New Roman" w:hAnsi="Times New Roman" w:cs="Times New Roman"/>
                <w:b/>
                <w:bCs/>
                <w:sz w:val="26"/>
                <w:szCs w:val="26"/>
                <w:lang w:val="en-US"/>
              </w:rPr>
              <w:t>chất</w:t>
            </w:r>
            <w:proofErr w:type="spellEnd"/>
            <w:r>
              <w:rPr>
                <w:rFonts w:ascii="Times New Roman" w:hAnsi="Times New Roman" w:cs="Times New Roman"/>
                <w:b/>
                <w:bCs/>
                <w:sz w:val="26"/>
                <w:szCs w:val="26"/>
                <w:lang w:val="en-US"/>
              </w:rPr>
              <w:t xml:space="preserve"> </w:t>
            </w:r>
            <w:proofErr w:type="spellStart"/>
            <w:r>
              <w:rPr>
                <w:rFonts w:ascii="Times New Roman" w:hAnsi="Times New Roman" w:cs="Times New Roman"/>
                <w:b/>
                <w:bCs/>
                <w:sz w:val="26"/>
                <w:szCs w:val="26"/>
                <w:lang w:val="en-US"/>
              </w:rPr>
              <w:t>xã</w:t>
            </w:r>
            <w:proofErr w:type="spellEnd"/>
            <w:r>
              <w:rPr>
                <w:rFonts w:ascii="Times New Roman" w:hAnsi="Times New Roman" w:cs="Times New Roman"/>
                <w:b/>
                <w:bCs/>
                <w:sz w:val="26"/>
                <w:szCs w:val="26"/>
                <w:lang w:val="en-US"/>
              </w:rPr>
              <w:t xml:space="preserve"> </w:t>
            </w:r>
            <w:proofErr w:type="spellStart"/>
            <w:r>
              <w:rPr>
                <w:rFonts w:ascii="Times New Roman" w:hAnsi="Times New Roman" w:cs="Times New Roman"/>
                <w:b/>
                <w:bCs/>
                <w:sz w:val="26"/>
                <w:szCs w:val="26"/>
                <w:lang w:val="en-US"/>
              </w:rPr>
              <w:t>hội</w:t>
            </w:r>
            <w:proofErr w:type="spellEnd"/>
            <w:r>
              <w:rPr>
                <w:rFonts w:ascii="Times New Roman" w:hAnsi="Times New Roman" w:cs="Times New Roman"/>
                <w:b/>
                <w:bCs/>
                <w:sz w:val="26"/>
                <w:szCs w:val="26"/>
                <w:lang w:val="en-US"/>
              </w:rPr>
              <w:t>:</w:t>
            </w:r>
          </w:p>
          <w:p w:rsidR="002B5601" w:rsidRDefault="00000000">
            <w:pPr>
              <w:spacing w:after="0" w:line="240" w:lineRule="auto"/>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Tính</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dân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chủ</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nhân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dân</w:t>
            </w:r>
            <w:proofErr w:type="spellEnd"/>
          </w:p>
          <w:p w:rsidR="002B5601" w:rsidRDefault="00000000">
            <w:pPr>
              <w:spacing w:after="0" w:line="240" w:lineRule="auto"/>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Một</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phần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thuộc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địa</w:t>
            </w:r>
            <w:proofErr w:type="spellEnd"/>
          </w:p>
          <w:p w:rsidR="002B5601" w:rsidRDefault="00000000">
            <w:pPr>
              <w:spacing w:after="0" w:line="240" w:lineRule="auto"/>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Nửa</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phong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kiến</w:t>
            </w:r>
            <w:proofErr w:type="spellEnd"/>
          </w:p>
          <w:p w:rsidR="002B5601" w:rsidRDefault="00000000">
            <w:pPr>
              <w:spacing w:after="0" w:line="240" w:lineRule="auto"/>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-&gt; Ba </w:t>
            </w:r>
            <w:proofErr w:type="spellStart"/>
            <w:r>
              <w:rPr>
                <w:rFonts w:ascii="Times New Roman" w:hAnsi="Times New Roman" w:cs="Times New Roman"/>
                <w:sz w:val="26"/>
                <w:szCs w:val="26"/>
                <w:lang w:val="en-US"/>
              </w:rPr>
              <w:t>tính</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chất</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luôn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mâu</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thuẫn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với</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nhau</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trong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đó</w:t>
            </w:r>
            <w:proofErr w:type="spellEnd"/>
            <w:r>
              <w:rPr>
                <w:rFonts w:ascii="Times New Roman" w:hAnsi="Times New Roman" w:cs="Times New Roman"/>
                <w:sz w:val="26"/>
                <w:szCs w:val="26"/>
              </w:rPr>
              <w:t xml:space="preserve"> mâu thuẫn giữa</w:t>
            </w:r>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dân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chủ</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nhân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dân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dân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và</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một</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phần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thuộc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địa</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là</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quan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trọng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nhất</w:t>
            </w:r>
            <w:proofErr w:type="spellEnd"/>
          </w:p>
        </w:tc>
        <w:tc>
          <w:tcPr>
            <w:tcW w:w="997" w:type="dxa"/>
            <w:shd w:val="clear" w:color="auto" w:fill="auto"/>
            <w:vAlign w:val="center"/>
          </w:tcPr>
          <w:p w:rsidR="002B5601" w:rsidRDefault="00000000">
            <w:pPr>
              <w:spacing w:after="0" w:line="240" w:lineRule="auto"/>
              <w:jc w:val="both"/>
              <w:rPr>
                <w:rFonts w:ascii="Times New Roman" w:hAnsi="Times New Roman" w:cs="Times New Roman"/>
                <w:sz w:val="26"/>
                <w:szCs w:val="26"/>
                <w:lang w:val="en-US"/>
              </w:rPr>
            </w:pPr>
            <w:r>
              <w:rPr>
                <w:rFonts w:ascii="Times New Roman" w:hAnsi="Times New Roman" w:cs="Times New Roman"/>
                <w:sz w:val="26"/>
                <w:szCs w:val="26"/>
                <w:lang w:val="en-US"/>
              </w:rPr>
              <w:t>0.5</w:t>
            </w:r>
          </w:p>
        </w:tc>
      </w:tr>
      <w:tr w:rsidR="002B5601">
        <w:trPr>
          <w:trHeight w:val="322"/>
        </w:trPr>
        <w:tc>
          <w:tcPr>
            <w:tcW w:w="1295" w:type="dxa"/>
            <w:vMerge/>
            <w:shd w:val="clear" w:color="auto" w:fill="auto"/>
          </w:tcPr>
          <w:p w:rsidR="002B5601" w:rsidRDefault="002B5601">
            <w:pPr>
              <w:spacing w:after="0" w:line="240" w:lineRule="auto"/>
              <w:jc w:val="both"/>
              <w:rPr>
                <w:rFonts w:ascii="Times New Roman" w:hAnsi="Times New Roman" w:cs="Times New Roman"/>
                <w:sz w:val="26"/>
                <w:szCs w:val="26"/>
                <w:lang w:val="en-US"/>
              </w:rPr>
            </w:pPr>
          </w:p>
        </w:tc>
        <w:tc>
          <w:tcPr>
            <w:tcW w:w="7756" w:type="dxa"/>
          </w:tcPr>
          <w:p w:rsidR="002B5601" w:rsidRDefault="00000000">
            <w:pPr>
              <w:spacing w:after="0" w:line="240" w:lineRule="auto"/>
              <w:jc w:val="both"/>
              <w:rPr>
                <w:rFonts w:ascii="Times New Roman" w:hAnsi="Times New Roman" w:cs="Times New Roman"/>
                <w:sz w:val="26"/>
                <w:szCs w:val="26"/>
                <w:lang w:val="en-US"/>
              </w:rPr>
            </w:pPr>
            <w:r>
              <w:rPr>
                <w:rFonts w:ascii="Times New Roman" w:hAnsi="Times New Roman" w:cs="Times New Roman"/>
                <w:b/>
                <w:bCs/>
                <w:sz w:val="26"/>
                <w:szCs w:val="26"/>
                <w:lang w:val="en-US"/>
              </w:rPr>
              <w:t xml:space="preserve">- </w:t>
            </w:r>
            <w:proofErr w:type="spellStart"/>
            <w:r>
              <w:rPr>
                <w:rFonts w:ascii="Times New Roman" w:hAnsi="Times New Roman" w:cs="Times New Roman"/>
                <w:b/>
                <w:bCs/>
                <w:sz w:val="26"/>
                <w:szCs w:val="26"/>
                <w:lang w:val="en-US"/>
              </w:rPr>
              <w:t>Đối</w:t>
            </w:r>
            <w:proofErr w:type="spellEnd"/>
            <w:r>
              <w:rPr>
                <w:rFonts w:ascii="Times New Roman" w:hAnsi="Times New Roman" w:cs="Times New Roman"/>
                <w:b/>
                <w:bCs/>
                <w:sz w:val="26"/>
                <w:szCs w:val="26"/>
                <w:lang w:val="en-US"/>
              </w:rPr>
              <w:t xml:space="preserve"> </w:t>
            </w:r>
            <w:proofErr w:type="spellStart"/>
            <w:r>
              <w:rPr>
                <w:rFonts w:ascii="Times New Roman" w:hAnsi="Times New Roman" w:cs="Times New Roman"/>
                <w:b/>
                <w:bCs/>
                <w:sz w:val="26"/>
                <w:szCs w:val="26"/>
                <w:lang w:val="en-US"/>
              </w:rPr>
              <w:t>tượng</w:t>
            </w:r>
            <w:proofErr w:type="spellEnd"/>
            <w:r>
              <w:rPr>
                <w:rFonts w:ascii="Times New Roman" w:hAnsi="Times New Roman" w:cs="Times New Roman"/>
                <w:b/>
                <w:bCs/>
                <w:sz w:val="26"/>
                <w:szCs w:val="26"/>
                <w:lang w:val="en-US"/>
              </w:rPr>
              <w:t>:</w:t>
            </w:r>
          </w:p>
          <w:p w:rsidR="002B5601" w:rsidRDefault="00000000">
            <w:pPr>
              <w:spacing w:after="0" w:line="240" w:lineRule="auto"/>
              <w:jc w:val="both"/>
              <w:rPr>
                <w:rFonts w:ascii="Times New Roman" w:hAnsi="Times New Roman" w:cs="Times New Roman"/>
                <w:sz w:val="26"/>
                <w:szCs w:val="26"/>
                <w:lang w:val="en-US"/>
              </w:rPr>
            </w:pPr>
            <w:r>
              <w:rPr>
                <w:rFonts w:ascii="Times New Roman" w:hAnsi="Times New Roman" w:cs="Times New Roman"/>
                <w:sz w:val="26"/>
                <w:szCs w:val="26"/>
                <w:lang w:val="en-US"/>
              </w:rPr>
              <w:t>+</w:t>
            </w:r>
            <w:r>
              <w:rPr>
                <w:rFonts w:ascii="Times New Roman" w:hAnsi="Times New Roman" w:cs="Times New Roman"/>
                <w:sz w:val="26"/>
                <w:szCs w:val="26"/>
              </w:rPr>
              <w:t xml:space="preserve"> Đối tượng chính:</w:t>
            </w:r>
            <w:r>
              <w:rPr>
                <w:rFonts w:ascii="Times New Roman" w:hAnsi="Times New Roman" w:cs="Times New Roman"/>
                <w:sz w:val="26"/>
                <w:szCs w:val="26"/>
                <w:lang w:val="en-US"/>
              </w:rPr>
              <w:t xml:space="preserve"> Pháp </w:t>
            </w:r>
            <w:proofErr w:type="spellStart"/>
            <w:r>
              <w:rPr>
                <w:rFonts w:ascii="Times New Roman" w:hAnsi="Times New Roman" w:cs="Times New Roman"/>
                <w:sz w:val="26"/>
                <w:szCs w:val="26"/>
                <w:lang w:val="en-US"/>
              </w:rPr>
              <w:t>và</w:t>
            </w:r>
            <w:proofErr w:type="spellEnd"/>
            <w:r>
              <w:rPr>
                <w:rFonts w:ascii="Times New Roman" w:hAnsi="Times New Roman" w:cs="Times New Roman"/>
                <w:sz w:val="26"/>
                <w:szCs w:val="26"/>
                <w:lang w:val="en-US"/>
              </w:rPr>
              <w:t xml:space="preserve"> can </w:t>
            </w:r>
            <w:proofErr w:type="spellStart"/>
            <w:r>
              <w:rPr>
                <w:rFonts w:ascii="Times New Roman" w:hAnsi="Times New Roman" w:cs="Times New Roman"/>
                <w:sz w:val="26"/>
                <w:szCs w:val="26"/>
                <w:lang w:val="en-US"/>
              </w:rPr>
              <w:t>thiệp</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Mỹ</w:t>
            </w:r>
            <w:proofErr w:type="spellEnd"/>
            <w:r>
              <w:rPr>
                <w:rFonts w:ascii="Times New Roman" w:hAnsi="Times New Roman" w:cs="Times New Roman"/>
                <w:sz w:val="26"/>
                <w:szCs w:val="26"/>
                <w:lang w:val="en-US"/>
              </w:rPr>
              <w:t xml:space="preserve"> </w:t>
            </w:r>
          </w:p>
          <w:p w:rsidR="002B5601" w:rsidRDefault="00000000">
            <w:pPr>
              <w:spacing w:after="0" w:line="240" w:lineRule="auto"/>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Pr>
                <w:rFonts w:ascii="Times New Roman" w:hAnsi="Times New Roman" w:cs="Times New Roman"/>
                <w:sz w:val="26"/>
                <w:szCs w:val="26"/>
              </w:rPr>
              <w:t xml:space="preserve">Đối tượng phụ: </w:t>
            </w:r>
            <w:r>
              <w:rPr>
                <w:rFonts w:ascii="Times New Roman" w:hAnsi="Times New Roman" w:cs="Times New Roman"/>
                <w:sz w:val="26"/>
                <w:szCs w:val="26"/>
                <w:lang w:val="en-US"/>
              </w:rPr>
              <w:t xml:space="preserve">Phong </w:t>
            </w:r>
            <w:proofErr w:type="spellStart"/>
            <w:r>
              <w:rPr>
                <w:rFonts w:ascii="Times New Roman" w:hAnsi="Times New Roman" w:cs="Times New Roman"/>
                <w:sz w:val="26"/>
                <w:szCs w:val="26"/>
                <w:lang w:val="en-US"/>
              </w:rPr>
              <w:t>kiến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phản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động</w:t>
            </w:r>
            <w:proofErr w:type="spellEnd"/>
          </w:p>
        </w:tc>
        <w:tc>
          <w:tcPr>
            <w:tcW w:w="997" w:type="dxa"/>
            <w:shd w:val="clear" w:color="auto" w:fill="auto"/>
            <w:vAlign w:val="center"/>
          </w:tcPr>
          <w:p w:rsidR="002B5601" w:rsidRDefault="00000000">
            <w:pPr>
              <w:spacing w:after="0" w:line="240" w:lineRule="auto"/>
              <w:jc w:val="both"/>
              <w:rPr>
                <w:rFonts w:ascii="Times New Roman" w:hAnsi="Times New Roman" w:cs="Times New Roman"/>
                <w:sz w:val="26"/>
                <w:szCs w:val="26"/>
                <w:lang w:val="en-US"/>
              </w:rPr>
            </w:pPr>
            <w:r>
              <w:rPr>
                <w:rFonts w:ascii="Times New Roman" w:hAnsi="Times New Roman" w:cs="Times New Roman"/>
                <w:sz w:val="26"/>
                <w:szCs w:val="26"/>
                <w:lang w:val="en-US"/>
              </w:rPr>
              <w:t>0.5</w:t>
            </w:r>
          </w:p>
        </w:tc>
      </w:tr>
      <w:tr w:rsidR="002B5601">
        <w:trPr>
          <w:trHeight w:val="322"/>
        </w:trPr>
        <w:tc>
          <w:tcPr>
            <w:tcW w:w="1295" w:type="dxa"/>
            <w:vMerge/>
            <w:shd w:val="clear" w:color="auto" w:fill="auto"/>
          </w:tcPr>
          <w:p w:rsidR="002B5601" w:rsidRDefault="002B5601">
            <w:pPr>
              <w:spacing w:after="0" w:line="240" w:lineRule="auto"/>
              <w:jc w:val="both"/>
              <w:rPr>
                <w:rFonts w:ascii="Times New Roman" w:hAnsi="Times New Roman" w:cs="Times New Roman"/>
                <w:sz w:val="26"/>
                <w:szCs w:val="26"/>
                <w:lang w:val="en-US"/>
              </w:rPr>
            </w:pPr>
          </w:p>
        </w:tc>
        <w:tc>
          <w:tcPr>
            <w:tcW w:w="7756" w:type="dxa"/>
          </w:tcPr>
          <w:p w:rsidR="002B5601" w:rsidRDefault="00000000">
            <w:pPr>
              <w:spacing w:after="0" w:line="240" w:lineRule="auto"/>
              <w:jc w:val="both"/>
              <w:rPr>
                <w:rFonts w:ascii="Times New Roman" w:hAnsi="Times New Roman" w:cs="Times New Roman"/>
                <w:b/>
                <w:bCs/>
                <w:sz w:val="26"/>
                <w:szCs w:val="26"/>
                <w:lang w:val="en-US"/>
              </w:rPr>
            </w:pPr>
            <w:r>
              <w:rPr>
                <w:rFonts w:ascii="Times New Roman" w:hAnsi="Times New Roman" w:cs="Times New Roman"/>
                <w:b/>
                <w:bCs/>
                <w:sz w:val="26"/>
                <w:szCs w:val="26"/>
                <w:lang w:val="en-US"/>
              </w:rPr>
              <w:t xml:space="preserve">- </w:t>
            </w:r>
            <w:proofErr w:type="spellStart"/>
            <w:r>
              <w:rPr>
                <w:rFonts w:ascii="Times New Roman" w:hAnsi="Times New Roman" w:cs="Times New Roman"/>
                <w:b/>
                <w:bCs/>
                <w:sz w:val="26"/>
                <w:szCs w:val="26"/>
                <w:lang w:val="en-US"/>
              </w:rPr>
              <w:t>Nhiệm</w:t>
            </w:r>
            <w:proofErr w:type="spellEnd"/>
            <w:r>
              <w:rPr>
                <w:rFonts w:ascii="Times New Roman" w:hAnsi="Times New Roman" w:cs="Times New Roman"/>
                <w:b/>
                <w:bCs/>
                <w:sz w:val="26"/>
                <w:szCs w:val="26"/>
                <w:lang w:val="en-US"/>
              </w:rPr>
              <w:t xml:space="preserve"> </w:t>
            </w:r>
            <w:proofErr w:type="spellStart"/>
            <w:r>
              <w:rPr>
                <w:rFonts w:ascii="Times New Roman" w:hAnsi="Times New Roman" w:cs="Times New Roman"/>
                <w:b/>
                <w:bCs/>
                <w:sz w:val="26"/>
                <w:szCs w:val="26"/>
                <w:lang w:val="en-US"/>
              </w:rPr>
              <w:t>vụ</w:t>
            </w:r>
            <w:proofErr w:type="spellEnd"/>
            <w:r>
              <w:rPr>
                <w:rFonts w:ascii="Times New Roman" w:hAnsi="Times New Roman" w:cs="Times New Roman"/>
                <w:b/>
                <w:bCs/>
                <w:sz w:val="26"/>
                <w:szCs w:val="26"/>
                <w:lang w:val="en-US"/>
              </w:rPr>
              <w:t>:</w:t>
            </w:r>
          </w:p>
          <w:p w:rsidR="002B5601" w:rsidRDefault="00000000">
            <w:pPr>
              <w:spacing w:after="0" w:line="240" w:lineRule="auto"/>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Đánh</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đuổi</w:t>
            </w:r>
            <w:proofErr w:type="spellEnd"/>
            <w:r>
              <w:rPr>
                <w:rFonts w:ascii="Times New Roman" w:hAnsi="Times New Roman" w:cs="Times New Roman"/>
                <w:sz w:val="26"/>
                <w:szCs w:val="26"/>
                <w:lang w:val="en-US"/>
              </w:rPr>
              <w:t xml:space="preserve"> </w:t>
            </w:r>
            <w:r>
              <w:rPr>
                <w:rFonts w:ascii="Times New Roman" w:hAnsi="Times New Roman" w:cs="Times New Roman"/>
                <w:sz w:val="26"/>
                <w:szCs w:val="26"/>
              </w:rPr>
              <w:t>thực dân Pháp và can thiệp Mỹ</w:t>
            </w:r>
            <w:r>
              <w:rPr>
                <w:rFonts w:ascii="Times New Roman" w:hAnsi="Times New Roman" w:cs="Times New Roman"/>
                <w:sz w:val="26"/>
                <w:szCs w:val="26"/>
                <w:lang w:val="en-US"/>
              </w:rPr>
              <w:t xml:space="preserve"> </w:t>
            </w:r>
            <w:proofErr w:type="gramStart"/>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quan</w:t>
            </w:r>
            <w:proofErr w:type="spellEnd"/>
            <w:proofErr w:type="gram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trọng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nhất</w:t>
            </w:r>
            <w:proofErr w:type="spellEnd"/>
            <w:r>
              <w:rPr>
                <w:rFonts w:ascii="Times New Roman" w:hAnsi="Times New Roman" w:cs="Times New Roman"/>
                <w:sz w:val="26"/>
                <w:szCs w:val="26"/>
                <w:lang w:val="en-US"/>
              </w:rPr>
              <w:t>)</w:t>
            </w:r>
          </w:p>
          <w:p w:rsidR="002B5601" w:rsidRDefault="00000000">
            <w:pPr>
              <w:spacing w:after="0" w:line="240" w:lineRule="auto"/>
              <w:jc w:val="both"/>
              <w:rPr>
                <w:rFonts w:ascii="Times New Roman" w:hAnsi="Times New Roman" w:cs="Times New Roman"/>
                <w:sz w:val="26"/>
                <w:szCs w:val="26"/>
              </w:rPr>
            </w:pPr>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Xóa</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bỏ</w:t>
            </w:r>
            <w:proofErr w:type="spellEnd"/>
            <w:r>
              <w:rPr>
                <w:rFonts w:ascii="Times New Roman" w:hAnsi="Times New Roman" w:cs="Times New Roman"/>
                <w:sz w:val="26"/>
                <w:szCs w:val="26"/>
                <w:lang w:val="en-US"/>
              </w:rPr>
              <w:t xml:space="preserve"> di </w:t>
            </w:r>
            <w:proofErr w:type="spellStart"/>
            <w:r>
              <w:rPr>
                <w:rFonts w:ascii="Times New Roman" w:hAnsi="Times New Roman" w:cs="Times New Roman"/>
                <w:sz w:val="26"/>
                <w:szCs w:val="26"/>
                <w:lang w:val="en-US"/>
              </w:rPr>
              <w:t>tích</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phong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kiến</w:t>
            </w:r>
            <w:proofErr w:type="spellEnd"/>
            <w:r>
              <w:rPr>
                <w:rFonts w:ascii="Times New Roman" w:hAnsi="Times New Roman" w:cs="Times New Roman"/>
                <w:sz w:val="26"/>
                <w:szCs w:val="26"/>
              </w:rPr>
              <w:t xml:space="preserve"> và nửa phong kiến, từng bước đem lại ruộng đất cho dân cày.</w:t>
            </w:r>
          </w:p>
          <w:p w:rsidR="002B5601" w:rsidRDefault="00000000">
            <w:pPr>
              <w:spacing w:after="0" w:line="240" w:lineRule="auto"/>
              <w:jc w:val="both"/>
              <w:rPr>
                <w:rFonts w:ascii="Times New Roman" w:hAnsi="Times New Roman" w:cs="Times New Roman"/>
                <w:sz w:val="26"/>
                <w:szCs w:val="26"/>
              </w:rPr>
            </w:pPr>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Phát</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triển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chế</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độ</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dân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chủ</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nhân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dân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chuẩn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bị</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đi</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lên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chủ</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nghĩa</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xã</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hội</w:t>
            </w:r>
            <w:proofErr w:type="spellEnd"/>
            <w:r>
              <w:rPr>
                <w:rFonts w:ascii="Times New Roman" w:hAnsi="Times New Roman" w:cs="Times New Roman"/>
                <w:sz w:val="26"/>
                <w:szCs w:val="26"/>
              </w:rPr>
              <w:t xml:space="preserve"> </w:t>
            </w:r>
          </w:p>
          <w:p w:rsidR="002B5601" w:rsidRDefault="00000000">
            <w:pPr>
              <w:spacing w:after="0" w:line="240" w:lineRule="auto"/>
              <w:jc w:val="both"/>
              <w:rPr>
                <w:rFonts w:ascii="Times New Roman" w:hAnsi="Times New Roman" w:cs="Times New Roman"/>
                <w:sz w:val="26"/>
                <w:szCs w:val="26"/>
              </w:rPr>
            </w:pPr>
            <w:r>
              <w:rPr>
                <w:rFonts w:ascii="Times New Roman" w:hAnsi="Times New Roman" w:cs="Times New Roman"/>
                <w:sz w:val="26"/>
                <w:szCs w:val="26"/>
              </w:rPr>
              <w:t xml:space="preserve">    -&gt; Đây là nhiệm vụ mới.</w:t>
            </w:r>
          </w:p>
        </w:tc>
        <w:tc>
          <w:tcPr>
            <w:tcW w:w="997" w:type="dxa"/>
            <w:shd w:val="clear" w:color="auto" w:fill="auto"/>
            <w:vAlign w:val="center"/>
          </w:tcPr>
          <w:p w:rsidR="002B5601" w:rsidRDefault="00000000">
            <w:pPr>
              <w:spacing w:after="0" w:line="240" w:lineRule="auto"/>
              <w:jc w:val="both"/>
              <w:rPr>
                <w:rFonts w:ascii="Times New Roman" w:hAnsi="Times New Roman" w:cs="Times New Roman"/>
                <w:sz w:val="26"/>
                <w:szCs w:val="26"/>
                <w:lang w:val="en-US"/>
              </w:rPr>
            </w:pPr>
            <w:r>
              <w:rPr>
                <w:rFonts w:ascii="Times New Roman" w:hAnsi="Times New Roman" w:cs="Times New Roman"/>
                <w:sz w:val="26"/>
                <w:szCs w:val="26"/>
                <w:lang w:val="en-US"/>
              </w:rPr>
              <w:t>0.75</w:t>
            </w:r>
          </w:p>
        </w:tc>
      </w:tr>
      <w:tr w:rsidR="002B5601">
        <w:trPr>
          <w:trHeight w:val="322"/>
        </w:trPr>
        <w:tc>
          <w:tcPr>
            <w:tcW w:w="1295" w:type="dxa"/>
            <w:vMerge/>
            <w:shd w:val="clear" w:color="auto" w:fill="auto"/>
          </w:tcPr>
          <w:p w:rsidR="002B5601" w:rsidRDefault="002B5601">
            <w:pPr>
              <w:spacing w:after="0" w:line="240" w:lineRule="auto"/>
              <w:jc w:val="both"/>
              <w:rPr>
                <w:rFonts w:ascii="Times New Roman" w:hAnsi="Times New Roman" w:cs="Times New Roman"/>
                <w:sz w:val="26"/>
                <w:szCs w:val="26"/>
                <w:lang w:val="en-US"/>
              </w:rPr>
            </w:pPr>
          </w:p>
        </w:tc>
        <w:tc>
          <w:tcPr>
            <w:tcW w:w="7756" w:type="dxa"/>
          </w:tcPr>
          <w:p w:rsidR="002B5601" w:rsidRDefault="00000000">
            <w:pPr>
              <w:spacing w:after="0" w:line="240" w:lineRule="auto"/>
              <w:jc w:val="both"/>
              <w:rPr>
                <w:rFonts w:ascii="Times New Roman" w:hAnsi="Times New Roman" w:cs="Times New Roman"/>
                <w:sz w:val="26"/>
                <w:szCs w:val="26"/>
              </w:rPr>
            </w:pPr>
            <w:r>
              <w:rPr>
                <w:rFonts w:ascii="Times New Roman" w:hAnsi="Times New Roman" w:cs="Times New Roman"/>
                <w:b/>
                <w:bCs/>
                <w:sz w:val="26"/>
                <w:szCs w:val="26"/>
                <w:lang w:val="en-US"/>
              </w:rPr>
              <w:t xml:space="preserve">- Lực </w:t>
            </w:r>
            <w:proofErr w:type="spellStart"/>
            <w:r>
              <w:rPr>
                <w:rFonts w:ascii="Times New Roman" w:hAnsi="Times New Roman" w:cs="Times New Roman"/>
                <w:b/>
                <w:bCs/>
                <w:sz w:val="26"/>
                <w:szCs w:val="26"/>
                <w:lang w:val="en-US"/>
              </w:rPr>
              <w:t>lượng</w:t>
            </w:r>
            <w:proofErr w:type="spellEnd"/>
            <w:r>
              <w:rPr>
                <w:rFonts w:ascii="Times New Roman" w:hAnsi="Times New Roman" w:cs="Times New Roman"/>
                <w:b/>
                <w:bCs/>
                <w:sz w:val="26"/>
                <w:szCs w:val="26"/>
                <w:lang w:val="en-US"/>
              </w:rPr>
              <w:t xml:space="preserve"> </w:t>
            </w:r>
            <w:proofErr w:type="spellStart"/>
            <w:r>
              <w:rPr>
                <w:rFonts w:ascii="Times New Roman" w:hAnsi="Times New Roman" w:cs="Times New Roman"/>
                <w:b/>
                <w:bCs/>
                <w:sz w:val="26"/>
                <w:szCs w:val="26"/>
                <w:lang w:val="en-US"/>
              </w:rPr>
              <w:t>cách</w:t>
            </w:r>
            <w:proofErr w:type="spellEnd"/>
            <w:r>
              <w:rPr>
                <w:rFonts w:ascii="Times New Roman" w:hAnsi="Times New Roman" w:cs="Times New Roman"/>
                <w:b/>
                <w:bCs/>
                <w:sz w:val="26"/>
                <w:szCs w:val="26"/>
                <w:lang w:val="en-US"/>
              </w:rPr>
              <w:t xml:space="preserve"> </w:t>
            </w:r>
            <w:proofErr w:type="spellStart"/>
            <w:r>
              <w:rPr>
                <w:rFonts w:ascii="Times New Roman" w:hAnsi="Times New Roman" w:cs="Times New Roman"/>
                <w:b/>
                <w:bCs/>
                <w:sz w:val="26"/>
                <w:szCs w:val="26"/>
                <w:lang w:val="en-US"/>
              </w:rPr>
              <w:t>mạng</w:t>
            </w:r>
            <w:proofErr w:type="spellEnd"/>
            <w:r>
              <w:rPr>
                <w:rFonts w:ascii="Times New Roman" w:hAnsi="Times New Roman" w:cs="Times New Roman"/>
                <w:b/>
                <w:bCs/>
                <w:sz w:val="26"/>
                <w:szCs w:val="26"/>
                <w:lang w:val="en-US"/>
              </w:rPr>
              <w:t>:</w:t>
            </w:r>
            <w:r>
              <w:rPr>
                <w:rFonts w:ascii="Times New Roman" w:hAnsi="Times New Roman" w:cs="Times New Roman"/>
                <w:sz w:val="26"/>
                <w:szCs w:val="26"/>
                <w:lang w:val="en-US"/>
              </w:rPr>
              <w:t xml:space="preserve"> Công </w:t>
            </w:r>
            <w:proofErr w:type="spellStart"/>
            <w:r>
              <w:rPr>
                <w:rFonts w:ascii="Times New Roman" w:hAnsi="Times New Roman" w:cs="Times New Roman"/>
                <w:sz w:val="26"/>
                <w:szCs w:val="26"/>
                <w:lang w:val="en-US"/>
              </w:rPr>
              <w:t>nhân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nông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dân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trí</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thức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tiểu</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tư</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sản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tư</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sản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và</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địa</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chủ</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yêu</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nước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Nền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tảng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là</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liên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minh</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công</w:t>
            </w:r>
            <w:proofErr w:type="spellEnd"/>
            <w:r>
              <w:rPr>
                <w:rFonts w:ascii="Times New Roman" w:hAnsi="Times New Roman" w:cs="Times New Roman"/>
                <w:sz w:val="26"/>
                <w:szCs w:val="26"/>
                <w:lang w:val="en-US"/>
              </w:rPr>
              <w:t xml:space="preserve"> – </w:t>
            </w:r>
            <w:proofErr w:type="spellStart"/>
            <w:r>
              <w:rPr>
                <w:rFonts w:ascii="Times New Roman" w:hAnsi="Times New Roman" w:cs="Times New Roman"/>
                <w:sz w:val="26"/>
                <w:szCs w:val="26"/>
                <w:lang w:val="en-US"/>
              </w:rPr>
              <w:t>nông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lao</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động</w:t>
            </w:r>
            <w:proofErr w:type="spellEnd"/>
            <w:r>
              <w:rPr>
                <w:rFonts w:ascii="Times New Roman" w:hAnsi="Times New Roman" w:cs="Times New Roman"/>
                <w:sz w:val="26"/>
                <w:szCs w:val="26"/>
              </w:rPr>
              <w:t>,</w:t>
            </w:r>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trí</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thức</w:t>
            </w:r>
            <w:proofErr w:type="spellEnd"/>
            <w:r>
              <w:rPr>
                <w:rFonts w:ascii="Times New Roman" w:hAnsi="Times New Roman" w:cs="Times New Roman"/>
                <w:sz w:val="26"/>
                <w:szCs w:val="26"/>
                <w:lang w:val="en-US"/>
              </w:rPr>
              <w:t xml:space="preserve">. Trong </w:t>
            </w:r>
            <w:proofErr w:type="spellStart"/>
            <w:r>
              <w:rPr>
                <w:rFonts w:ascii="Times New Roman" w:hAnsi="Times New Roman" w:cs="Times New Roman"/>
                <w:sz w:val="26"/>
                <w:szCs w:val="26"/>
                <w:lang w:val="en-US"/>
              </w:rPr>
              <w:t>đó</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giai</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cấp</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lãnh</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đạo</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là</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giai</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cấp</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công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nhân</w:t>
            </w:r>
            <w:proofErr w:type="spellEnd"/>
            <w:r>
              <w:rPr>
                <w:rFonts w:ascii="Times New Roman" w:hAnsi="Times New Roman" w:cs="Times New Roman"/>
                <w:sz w:val="26"/>
                <w:szCs w:val="26"/>
              </w:rPr>
              <w:t>.</w:t>
            </w:r>
          </w:p>
        </w:tc>
        <w:tc>
          <w:tcPr>
            <w:tcW w:w="997" w:type="dxa"/>
            <w:shd w:val="clear" w:color="auto" w:fill="auto"/>
            <w:vAlign w:val="center"/>
          </w:tcPr>
          <w:p w:rsidR="002B5601" w:rsidRDefault="00000000">
            <w:pPr>
              <w:spacing w:after="0" w:line="240" w:lineRule="auto"/>
              <w:jc w:val="both"/>
              <w:rPr>
                <w:rFonts w:ascii="Times New Roman" w:hAnsi="Times New Roman" w:cs="Times New Roman"/>
                <w:sz w:val="26"/>
                <w:szCs w:val="26"/>
                <w:lang w:val="en-US"/>
              </w:rPr>
            </w:pPr>
            <w:r>
              <w:rPr>
                <w:rFonts w:ascii="Times New Roman" w:hAnsi="Times New Roman" w:cs="Times New Roman"/>
                <w:sz w:val="26"/>
                <w:szCs w:val="26"/>
                <w:lang w:val="en-US"/>
              </w:rPr>
              <w:t>0.75</w:t>
            </w:r>
          </w:p>
        </w:tc>
      </w:tr>
      <w:tr w:rsidR="002B5601">
        <w:trPr>
          <w:trHeight w:val="322"/>
        </w:trPr>
        <w:tc>
          <w:tcPr>
            <w:tcW w:w="1295" w:type="dxa"/>
            <w:vMerge/>
            <w:shd w:val="clear" w:color="auto" w:fill="auto"/>
          </w:tcPr>
          <w:p w:rsidR="002B5601" w:rsidRDefault="002B5601">
            <w:pPr>
              <w:spacing w:after="0" w:line="240" w:lineRule="auto"/>
              <w:jc w:val="both"/>
              <w:rPr>
                <w:rFonts w:ascii="Times New Roman" w:hAnsi="Times New Roman" w:cs="Times New Roman"/>
                <w:sz w:val="26"/>
                <w:szCs w:val="26"/>
                <w:lang w:val="en-US"/>
              </w:rPr>
            </w:pPr>
          </w:p>
        </w:tc>
        <w:tc>
          <w:tcPr>
            <w:tcW w:w="7756" w:type="dxa"/>
          </w:tcPr>
          <w:p w:rsidR="002B5601" w:rsidRDefault="00000000">
            <w:pPr>
              <w:spacing w:after="0" w:line="240" w:lineRule="auto"/>
              <w:jc w:val="both"/>
              <w:rPr>
                <w:rFonts w:ascii="Times New Roman" w:hAnsi="Times New Roman" w:cs="Times New Roman"/>
                <w:sz w:val="26"/>
                <w:szCs w:val="26"/>
                <w:lang w:val="en-US"/>
              </w:rPr>
            </w:pPr>
            <w:r>
              <w:rPr>
                <w:rFonts w:ascii="Times New Roman" w:hAnsi="Times New Roman" w:cs="Times New Roman"/>
                <w:sz w:val="26"/>
                <w:szCs w:val="26"/>
                <w:lang w:val="en-US"/>
              </w:rPr>
              <w:t>-</w:t>
            </w:r>
            <w:r>
              <w:rPr>
                <w:rFonts w:ascii="Times New Roman" w:hAnsi="Times New Roman" w:cs="Times New Roman"/>
                <w:b/>
                <w:bCs/>
                <w:sz w:val="26"/>
                <w:szCs w:val="26"/>
                <w:lang w:val="en-US"/>
              </w:rPr>
              <w:t xml:space="preserve"> </w:t>
            </w:r>
            <w:proofErr w:type="spellStart"/>
            <w:r>
              <w:rPr>
                <w:rFonts w:ascii="Times New Roman" w:hAnsi="Times New Roman" w:cs="Times New Roman"/>
                <w:b/>
                <w:bCs/>
                <w:sz w:val="26"/>
                <w:szCs w:val="26"/>
                <w:lang w:val="en-US"/>
              </w:rPr>
              <w:t>Đặc</w:t>
            </w:r>
            <w:proofErr w:type="spellEnd"/>
            <w:r>
              <w:rPr>
                <w:rFonts w:ascii="Times New Roman" w:hAnsi="Times New Roman" w:cs="Times New Roman"/>
                <w:b/>
                <w:bCs/>
                <w:sz w:val="26"/>
                <w:szCs w:val="26"/>
                <w:lang w:val="en-US"/>
              </w:rPr>
              <w:t xml:space="preserve"> </w:t>
            </w:r>
            <w:proofErr w:type="spellStart"/>
            <w:r>
              <w:rPr>
                <w:rFonts w:ascii="Times New Roman" w:hAnsi="Times New Roman" w:cs="Times New Roman"/>
                <w:b/>
                <w:bCs/>
                <w:sz w:val="26"/>
                <w:szCs w:val="26"/>
                <w:lang w:val="en-US"/>
              </w:rPr>
              <w:t>điểm</w:t>
            </w:r>
            <w:proofErr w:type="spellEnd"/>
            <w:r>
              <w:rPr>
                <w:rFonts w:ascii="Times New Roman" w:hAnsi="Times New Roman" w:cs="Times New Roman"/>
                <w:b/>
                <w:bCs/>
                <w:sz w:val="26"/>
                <w:szCs w:val="26"/>
                <w:lang w:val="en-US"/>
              </w:rPr>
              <w:t>:</w:t>
            </w:r>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Cách</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mạng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dân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tộc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dân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chủ</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nhân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dân</w:t>
            </w:r>
            <w:proofErr w:type="spellEnd"/>
          </w:p>
        </w:tc>
        <w:tc>
          <w:tcPr>
            <w:tcW w:w="997" w:type="dxa"/>
            <w:shd w:val="clear" w:color="auto" w:fill="auto"/>
            <w:vAlign w:val="center"/>
          </w:tcPr>
          <w:p w:rsidR="002B5601" w:rsidRDefault="00000000">
            <w:pPr>
              <w:spacing w:after="0" w:line="240" w:lineRule="auto"/>
              <w:jc w:val="both"/>
              <w:rPr>
                <w:rFonts w:ascii="Times New Roman" w:hAnsi="Times New Roman" w:cs="Times New Roman"/>
                <w:sz w:val="26"/>
                <w:szCs w:val="26"/>
                <w:lang w:val="en-US"/>
              </w:rPr>
            </w:pPr>
            <w:r>
              <w:rPr>
                <w:rFonts w:ascii="Times New Roman" w:hAnsi="Times New Roman" w:cs="Times New Roman"/>
                <w:sz w:val="26"/>
                <w:szCs w:val="26"/>
                <w:lang w:val="en-US"/>
              </w:rPr>
              <w:t>0.25</w:t>
            </w:r>
          </w:p>
        </w:tc>
      </w:tr>
      <w:tr w:rsidR="002B5601">
        <w:trPr>
          <w:trHeight w:val="322"/>
        </w:trPr>
        <w:tc>
          <w:tcPr>
            <w:tcW w:w="1295" w:type="dxa"/>
            <w:vMerge/>
            <w:shd w:val="clear" w:color="auto" w:fill="auto"/>
          </w:tcPr>
          <w:p w:rsidR="002B5601" w:rsidRDefault="002B5601">
            <w:pPr>
              <w:spacing w:after="0" w:line="240" w:lineRule="auto"/>
              <w:jc w:val="both"/>
              <w:rPr>
                <w:rFonts w:ascii="Times New Roman" w:hAnsi="Times New Roman" w:cs="Times New Roman"/>
                <w:sz w:val="26"/>
                <w:szCs w:val="26"/>
                <w:lang w:val="en-US"/>
              </w:rPr>
            </w:pPr>
          </w:p>
        </w:tc>
        <w:tc>
          <w:tcPr>
            <w:tcW w:w="7756" w:type="dxa"/>
          </w:tcPr>
          <w:p w:rsidR="002B5601" w:rsidRDefault="00000000">
            <w:pPr>
              <w:spacing w:after="0" w:line="240" w:lineRule="auto"/>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proofErr w:type="spellStart"/>
            <w:r>
              <w:rPr>
                <w:rFonts w:ascii="Times New Roman" w:hAnsi="Times New Roman" w:cs="Times New Roman"/>
                <w:b/>
                <w:bCs/>
                <w:sz w:val="26"/>
                <w:szCs w:val="26"/>
                <w:lang w:val="en-US"/>
              </w:rPr>
              <w:t>Triển</w:t>
            </w:r>
            <w:proofErr w:type="spellEnd"/>
            <w:r>
              <w:rPr>
                <w:rFonts w:ascii="Times New Roman" w:hAnsi="Times New Roman" w:cs="Times New Roman"/>
                <w:b/>
                <w:bCs/>
                <w:sz w:val="26"/>
                <w:szCs w:val="26"/>
                <w:lang w:val="en-US"/>
              </w:rPr>
              <w:t xml:space="preserve"> </w:t>
            </w:r>
            <w:proofErr w:type="spellStart"/>
            <w:r>
              <w:rPr>
                <w:rFonts w:ascii="Times New Roman" w:hAnsi="Times New Roman" w:cs="Times New Roman"/>
                <w:b/>
                <w:bCs/>
                <w:sz w:val="26"/>
                <w:szCs w:val="26"/>
                <w:lang w:val="en-US"/>
              </w:rPr>
              <w:t>vọng</w:t>
            </w:r>
            <w:proofErr w:type="spellEnd"/>
            <w:r>
              <w:rPr>
                <w:rFonts w:ascii="Times New Roman" w:hAnsi="Times New Roman" w:cs="Times New Roman"/>
                <w:b/>
                <w:bCs/>
                <w:sz w:val="26"/>
                <w:szCs w:val="26"/>
                <w:lang w:val="en-US"/>
              </w:rPr>
              <w:t>:</w:t>
            </w:r>
            <w:r>
              <w:rPr>
                <w:rFonts w:ascii="Times New Roman" w:hAnsi="Times New Roman" w:cs="Times New Roman"/>
                <w:sz w:val="26"/>
                <w:szCs w:val="26"/>
                <w:lang w:val="en-US"/>
              </w:rPr>
              <w:t xml:space="preserve"> Tiến </w:t>
            </w:r>
            <w:proofErr w:type="spellStart"/>
            <w:r>
              <w:rPr>
                <w:rFonts w:ascii="Times New Roman" w:hAnsi="Times New Roman" w:cs="Times New Roman"/>
                <w:sz w:val="26"/>
                <w:szCs w:val="26"/>
                <w:lang w:val="en-US"/>
              </w:rPr>
              <w:t>tới</w:t>
            </w:r>
            <w:proofErr w:type="spellEnd"/>
            <w:r>
              <w:rPr>
                <w:rFonts w:ascii="Times New Roman" w:hAnsi="Times New Roman" w:cs="Times New Roman"/>
                <w:sz w:val="26"/>
                <w:szCs w:val="26"/>
                <w:lang w:val="en-US"/>
              </w:rPr>
              <w:t xml:space="preserve"> CNXH</w:t>
            </w:r>
          </w:p>
        </w:tc>
        <w:tc>
          <w:tcPr>
            <w:tcW w:w="997" w:type="dxa"/>
            <w:shd w:val="clear" w:color="auto" w:fill="auto"/>
            <w:vAlign w:val="center"/>
          </w:tcPr>
          <w:p w:rsidR="002B5601" w:rsidRDefault="00000000">
            <w:pPr>
              <w:spacing w:after="0" w:line="240" w:lineRule="auto"/>
              <w:jc w:val="both"/>
              <w:rPr>
                <w:rFonts w:ascii="Times New Roman" w:hAnsi="Times New Roman" w:cs="Times New Roman"/>
                <w:sz w:val="26"/>
                <w:szCs w:val="26"/>
                <w:lang w:val="en-US"/>
              </w:rPr>
            </w:pPr>
            <w:r>
              <w:rPr>
                <w:rFonts w:ascii="Times New Roman" w:hAnsi="Times New Roman" w:cs="Times New Roman"/>
                <w:sz w:val="26"/>
                <w:szCs w:val="26"/>
                <w:lang w:val="en-US"/>
              </w:rPr>
              <w:t>0.25</w:t>
            </w:r>
          </w:p>
        </w:tc>
      </w:tr>
      <w:tr w:rsidR="002B5601">
        <w:trPr>
          <w:trHeight w:val="1344"/>
        </w:trPr>
        <w:tc>
          <w:tcPr>
            <w:tcW w:w="1295" w:type="dxa"/>
            <w:shd w:val="clear" w:color="auto" w:fill="auto"/>
          </w:tcPr>
          <w:p w:rsidR="002B5601" w:rsidRDefault="00000000">
            <w:pPr>
              <w:spacing w:after="0" w:line="240" w:lineRule="auto"/>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Ý </w:t>
            </w:r>
            <w:proofErr w:type="spellStart"/>
            <w:r>
              <w:rPr>
                <w:rFonts w:ascii="Times New Roman" w:hAnsi="Times New Roman" w:cs="Times New Roman"/>
                <w:sz w:val="26"/>
                <w:szCs w:val="26"/>
                <w:lang w:val="en-US"/>
              </w:rPr>
              <w:t>nghĩa</w:t>
            </w:r>
            <w:proofErr w:type="spellEnd"/>
            <w:r>
              <w:rPr>
                <w:rFonts w:ascii="Times New Roman" w:hAnsi="Times New Roman" w:cs="Times New Roman"/>
                <w:sz w:val="26"/>
                <w:szCs w:val="26"/>
                <w:lang w:val="en-US"/>
              </w:rPr>
              <w:t xml:space="preserve"> (1đ)</w:t>
            </w:r>
          </w:p>
        </w:tc>
        <w:tc>
          <w:tcPr>
            <w:tcW w:w="7756" w:type="dxa"/>
          </w:tcPr>
          <w:p w:rsidR="002B5601" w:rsidRDefault="00000000">
            <w:pPr>
              <w:spacing w:after="0" w:line="240" w:lineRule="auto"/>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Chính</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cương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đã</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bổ</w:t>
            </w:r>
            <w:proofErr w:type="spellEnd"/>
            <w:r>
              <w:rPr>
                <w:rFonts w:ascii="Times New Roman" w:hAnsi="Times New Roman" w:cs="Times New Roman"/>
                <w:sz w:val="26"/>
                <w:szCs w:val="26"/>
                <w:lang w:val="en-US"/>
              </w:rPr>
              <w:t xml:space="preserve"> sung </w:t>
            </w:r>
            <w:proofErr w:type="spellStart"/>
            <w:r>
              <w:rPr>
                <w:rFonts w:ascii="Times New Roman" w:hAnsi="Times New Roman" w:cs="Times New Roman"/>
                <w:sz w:val="26"/>
                <w:szCs w:val="26"/>
                <w:lang w:val="en-US"/>
              </w:rPr>
              <w:t>đường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lối</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kháng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chiến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chống</w:t>
            </w:r>
            <w:proofErr w:type="spellEnd"/>
            <w:r>
              <w:rPr>
                <w:rFonts w:ascii="Times New Roman" w:hAnsi="Times New Roman" w:cs="Times New Roman"/>
                <w:sz w:val="26"/>
                <w:szCs w:val="26"/>
                <w:lang w:val="en-US"/>
              </w:rPr>
              <w:t xml:space="preserve"> Pháp </w:t>
            </w:r>
            <w:proofErr w:type="spellStart"/>
            <w:r>
              <w:rPr>
                <w:rFonts w:ascii="Times New Roman" w:hAnsi="Times New Roman" w:cs="Times New Roman"/>
                <w:sz w:val="26"/>
                <w:szCs w:val="26"/>
                <w:lang w:val="en-US"/>
              </w:rPr>
              <w:t>và</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hoàn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chỉnh</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đường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lối</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cách</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mạng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dân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tộc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dân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chủ</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nhân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dân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đã</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được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đề</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ra</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năm</w:t>
            </w:r>
            <w:proofErr w:type="spellEnd"/>
            <w:r>
              <w:rPr>
                <w:rFonts w:ascii="Times New Roman" w:hAnsi="Times New Roman" w:cs="Times New Roman"/>
                <w:sz w:val="26"/>
                <w:szCs w:val="26"/>
                <w:lang w:val="en-US"/>
              </w:rPr>
              <w:t xml:space="preserve"> 1930</w:t>
            </w:r>
          </w:p>
          <w:p w:rsidR="002B5601" w:rsidRDefault="00000000">
            <w:pPr>
              <w:spacing w:after="0" w:line="240" w:lineRule="auto"/>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Chính</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cương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đã</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góp</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phần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đẩy</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nhanh</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cuộc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kháng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chiến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chống</w:t>
            </w:r>
            <w:proofErr w:type="spellEnd"/>
            <w:r>
              <w:rPr>
                <w:rFonts w:ascii="Times New Roman" w:hAnsi="Times New Roman" w:cs="Times New Roman"/>
                <w:sz w:val="26"/>
                <w:szCs w:val="26"/>
                <w:lang w:val="en-US"/>
              </w:rPr>
              <w:t xml:space="preserve"> Pháp </w:t>
            </w:r>
            <w:proofErr w:type="spellStart"/>
            <w:r>
              <w:rPr>
                <w:rFonts w:ascii="Times New Roman" w:hAnsi="Times New Roman" w:cs="Times New Roman"/>
                <w:sz w:val="26"/>
                <w:szCs w:val="26"/>
                <w:lang w:val="en-US"/>
              </w:rPr>
              <w:t>đến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thắng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lợi</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hoàn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toàn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với</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chiến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thắng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đỉnh</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cao</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là</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chiến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thắng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Điện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Biên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Phủ</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và</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kí</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kết</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hiệp</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định</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Gơ</w:t>
            </w:r>
            <w:proofErr w:type="spellEnd"/>
            <w:r>
              <w:rPr>
                <w:rFonts w:ascii="Times New Roman" w:hAnsi="Times New Roman" w:cs="Times New Roman"/>
                <w:sz w:val="26"/>
                <w:szCs w:val="26"/>
                <w:lang w:val="en-US"/>
              </w:rPr>
              <w:t>-ne-</w:t>
            </w:r>
            <w:proofErr w:type="spellStart"/>
            <w:r>
              <w:rPr>
                <w:rFonts w:ascii="Times New Roman" w:hAnsi="Times New Roman" w:cs="Times New Roman"/>
                <w:sz w:val="26"/>
                <w:szCs w:val="26"/>
                <w:lang w:val="en-US"/>
              </w:rPr>
              <w:t>ver</w:t>
            </w:r>
            <w:proofErr w:type="spellEnd"/>
          </w:p>
        </w:tc>
        <w:tc>
          <w:tcPr>
            <w:tcW w:w="997" w:type="dxa"/>
            <w:shd w:val="clear" w:color="auto" w:fill="auto"/>
            <w:vAlign w:val="center"/>
          </w:tcPr>
          <w:p w:rsidR="002B5601" w:rsidRDefault="00000000">
            <w:pPr>
              <w:spacing w:after="0" w:line="240" w:lineRule="auto"/>
              <w:jc w:val="both"/>
              <w:rPr>
                <w:rFonts w:ascii="Times New Roman" w:hAnsi="Times New Roman" w:cs="Times New Roman"/>
                <w:sz w:val="26"/>
                <w:szCs w:val="26"/>
                <w:lang w:val="en-US"/>
              </w:rPr>
            </w:pPr>
            <w:r>
              <w:rPr>
                <w:rFonts w:ascii="Times New Roman" w:hAnsi="Times New Roman" w:cs="Times New Roman"/>
                <w:sz w:val="26"/>
                <w:szCs w:val="26"/>
                <w:lang w:val="en-US"/>
              </w:rPr>
              <w:t>1</w:t>
            </w:r>
          </w:p>
        </w:tc>
      </w:tr>
      <w:tr w:rsidR="002B5601">
        <w:trPr>
          <w:trHeight w:val="558"/>
        </w:trPr>
        <w:tc>
          <w:tcPr>
            <w:tcW w:w="10048" w:type="dxa"/>
            <w:gridSpan w:val="3"/>
            <w:shd w:val="clear" w:color="auto" w:fill="auto"/>
          </w:tcPr>
          <w:p w:rsidR="002B5601" w:rsidRDefault="00000000">
            <w:pPr>
              <w:spacing w:after="0" w:line="240" w:lineRule="auto"/>
              <w:jc w:val="both"/>
              <w:rPr>
                <w:rFonts w:ascii="Times New Roman" w:hAnsi="Times New Roman" w:cs="Times New Roman"/>
                <w:b/>
                <w:bCs/>
                <w:sz w:val="26"/>
                <w:szCs w:val="26"/>
              </w:rPr>
            </w:pPr>
            <w:r>
              <w:rPr>
                <w:rFonts w:ascii="Times New Roman" w:hAnsi="Times New Roman" w:cs="Times New Roman"/>
                <w:b/>
                <w:bCs/>
                <w:sz w:val="26"/>
                <w:szCs w:val="26"/>
              </w:rPr>
              <w:t>6. Đặc điểm cơ bản của nước ta sau tháng 7/1954 và đường lối cách mạng của Đảng được đề ra tại Đại hội III (9/1960)</w:t>
            </w:r>
          </w:p>
        </w:tc>
      </w:tr>
      <w:tr w:rsidR="002B5601">
        <w:trPr>
          <w:trHeight w:val="1043"/>
        </w:trPr>
        <w:tc>
          <w:tcPr>
            <w:tcW w:w="1295" w:type="dxa"/>
            <w:shd w:val="clear" w:color="auto" w:fill="auto"/>
          </w:tcPr>
          <w:p w:rsidR="002B5601" w:rsidRDefault="00000000">
            <w:pPr>
              <w:spacing w:after="0" w:line="240" w:lineRule="auto"/>
              <w:jc w:val="both"/>
              <w:rPr>
                <w:rFonts w:ascii="Times New Roman" w:hAnsi="Times New Roman" w:cs="Times New Roman"/>
                <w:sz w:val="26"/>
                <w:szCs w:val="26"/>
                <w:lang w:val="en-US"/>
              </w:rPr>
            </w:pPr>
            <w:proofErr w:type="spellStart"/>
            <w:r>
              <w:rPr>
                <w:rFonts w:ascii="Times New Roman" w:hAnsi="Times New Roman" w:cs="Times New Roman"/>
                <w:sz w:val="26"/>
                <w:szCs w:val="26"/>
                <w:lang w:val="en-US"/>
              </w:rPr>
              <w:t>Đặc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điểm</w:t>
            </w:r>
            <w:proofErr w:type="spellEnd"/>
            <w:r>
              <w:rPr>
                <w:rFonts w:ascii="Times New Roman" w:hAnsi="Times New Roman" w:cs="Times New Roman"/>
                <w:sz w:val="26"/>
                <w:szCs w:val="26"/>
                <w:lang w:val="en-US"/>
              </w:rPr>
              <w:t xml:space="preserve"> (1đ)</w:t>
            </w:r>
          </w:p>
        </w:tc>
        <w:tc>
          <w:tcPr>
            <w:tcW w:w="7756" w:type="dxa"/>
          </w:tcPr>
          <w:p w:rsidR="002B5601" w:rsidRDefault="00000000">
            <w:pPr>
              <w:spacing w:after="0" w:line="240" w:lineRule="auto"/>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Đặc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điểm</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cơ</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bản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Đảng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thống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nhất</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lãnh</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đạo</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thực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hiện</w:t>
            </w:r>
            <w:proofErr w:type="spellEnd"/>
            <w:r>
              <w:rPr>
                <w:rFonts w:ascii="Times New Roman" w:hAnsi="Times New Roman" w:cs="Times New Roman"/>
                <w:sz w:val="26"/>
                <w:szCs w:val="26"/>
                <w:lang w:val="en-US"/>
              </w:rPr>
              <w:t xml:space="preserve"> 2 </w:t>
            </w:r>
            <w:proofErr w:type="spellStart"/>
            <w:r>
              <w:rPr>
                <w:rFonts w:ascii="Times New Roman" w:hAnsi="Times New Roman" w:cs="Times New Roman"/>
                <w:sz w:val="26"/>
                <w:szCs w:val="26"/>
                <w:lang w:val="en-US"/>
              </w:rPr>
              <w:t>nhiệm</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vụ</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chiến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lược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cách</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mạng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giữa</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cả</w:t>
            </w:r>
            <w:proofErr w:type="spellEnd"/>
            <w:r>
              <w:rPr>
                <w:rFonts w:ascii="Times New Roman" w:hAnsi="Times New Roman" w:cs="Times New Roman"/>
                <w:sz w:val="26"/>
                <w:szCs w:val="26"/>
                <w:lang w:val="en-US"/>
              </w:rPr>
              <w:t xml:space="preserve"> 2 </w:t>
            </w:r>
            <w:proofErr w:type="spellStart"/>
            <w:r>
              <w:rPr>
                <w:rFonts w:ascii="Times New Roman" w:hAnsi="Times New Roman" w:cs="Times New Roman"/>
                <w:sz w:val="26"/>
                <w:szCs w:val="26"/>
                <w:lang w:val="en-US"/>
              </w:rPr>
              <w:t>miền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cách</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mạng</w:t>
            </w:r>
            <w:proofErr w:type="spellEnd"/>
            <w:r>
              <w:rPr>
                <w:rFonts w:ascii="Times New Roman" w:hAnsi="Times New Roman" w:cs="Times New Roman"/>
                <w:sz w:val="26"/>
                <w:szCs w:val="26"/>
                <w:lang w:val="en-US"/>
              </w:rPr>
              <w:t xml:space="preserve"> XHCN ở </w:t>
            </w:r>
            <w:proofErr w:type="spellStart"/>
            <w:r>
              <w:rPr>
                <w:rFonts w:ascii="Times New Roman" w:hAnsi="Times New Roman" w:cs="Times New Roman"/>
                <w:sz w:val="26"/>
                <w:szCs w:val="26"/>
                <w:lang w:val="en-US"/>
              </w:rPr>
              <w:t>miền</w:t>
            </w:r>
            <w:proofErr w:type="spellEnd"/>
            <w:r>
              <w:rPr>
                <w:rFonts w:ascii="Times New Roman" w:hAnsi="Times New Roman" w:cs="Times New Roman"/>
                <w:sz w:val="26"/>
                <w:szCs w:val="26"/>
                <w:lang w:val="en-US"/>
              </w:rPr>
              <w:t xml:space="preserve"> Bắc </w:t>
            </w:r>
            <w:proofErr w:type="spellStart"/>
            <w:r>
              <w:rPr>
                <w:rFonts w:ascii="Times New Roman" w:hAnsi="Times New Roman" w:cs="Times New Roman"/>
                <w:sz w:val="26"/>
                <w:szCs w:val="26"/>
                <w:lang w:val="en-US"/>
              </w:rPr>
              <w:t>và</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cách</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mạng</w:t>
            </w:r>
            <w:proofErr w:type="spellEnd"/>
            <w:r>
              <w:rPr>
                <w:rFonts w:ascii="Times New Roman" w:hAnsi="Times New Roman" w:cs="Times New Roman"/>
                <w:sz w:val="26"/>
                <w:szCs w:val="26"/>
                <w:lang w:val="en-US"/>
              </w:rPr>
              <w:t xml:space="preserve"> DTDCND ở </w:t>
            </w:r>
            <w:proofErr w:type="spellStart"/>
            <w:r>
              <w:rPr>
                <w:rFonts w:ascii="Times New Roman" w:hAnsi="Times New Roman" w:cs="Times New Roman"/>
                <w:sz w:val="26"/>
                <w:szCs w:val="26"/>
                <w:lang w:val="en-US"/>
              </w:rPr>
              <w:t>miền</w:t>
            </w:r>
            <w:proofErr w:type="spellEnd"/>
            <w:r>
              <w:rPr>
                <w:rFonts w:ascii="Times New Roman" w:hAnsi="Times New Roman" w:cs="Times New Roman"/>
                <w:sz w:val="26"/>
                <w:szCs w:val="26"/>
                <w:lang w:val="en-US"/>
              </w:rPr>
              <w:t xml:space="preserve"> Nam</w:t>
            </w:r>
          </w:p>
          <w:p w:rsidR="002B5601" w:rsidRDefault="00000000">
            <w:pPr>
              <w:spacing w:after="0" w:line="240" w:lineRule="auto"/>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Thuận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lợi</w:t>
            </w:r>
            <w:proofErr w:type="spellEnd"/>
          </w:p>
          <w:p w:rsidR="002B5601" w:rsidRDefault="00000000">
            <w:pPr>
              <w:spacing w:after="0" w:line="240" w:lineRule="auto"/>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Sự</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lớn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mạnh</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của</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hệ</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thống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các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nước</w:t>
            </w:r>
            <w:proofErr w:type="spellEnd"/>
            <w:r>
              <w:rPr>
                <w:rFonts w:ascii="Times New Roman" w:hAnsi="Times New Roman" w:cs="Times New Roman"/>
                <w:sz w:val="26"/>
                <w:szCs w:val="26"/>
                <w:lang w:val="en-US"/>
              </w:rPr>
              <w:t xml:space="preserve"> XHCN – Liên </w:t>
            </w:r>
            <w:proofErr w:type="spellStart"/>
            <w:r>
              <w:rPr>
                <w:rFonts w:ascii="Times New Roman" w:hAnsi="Times New Roman" w:cs="Times New Roman"/>
                <w:sz w:val="26"/>
                <w:szCs w:val="26"/>
                <w:lang w:val="en-US"/>
              </w:rPr>
              <w:t>Xô</w:t>
            </w:r>
            <w:proofErr w:type="spellEnd"/>
          </w:p>
          <w:p w:rsidR="002B5601" w:rsidRDefault="00000000">
            <w:pPr>
              <w:spacing w:after="0" w:line="240" w:lineRule="auto"/>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Phong </w:t>
            </w:r>
            <w:proofErr w:type="spellStart"/>
            <w:r>
              <w:rPr>
                <w:rFonts w:ascii="Times New Roman" w:hAnsi="Times New Roman" w:cs="Times New Roman"/>
                <w:sz w:val="26"/>
                <w:szCs w:val="26"/>
                <w:lang w:val="en-US"/>
              </w:rPr>
              <w:t>trào</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giải</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phóng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dân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tộc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tiếp</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tục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phát</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triển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mạnh</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mẽ</w:t>
            </w:r>
            <w:proofErr w:type="spellEnd"/>
            <w:r>
              <w:rPr>
                <w:rFonts w:ascii="Times New Roman" w:hAnsi="Times New Roman" w:cs="Times New Roman"/>
                <w:sz w:val="26"/>
                <w:szCs w:val="26"/>
                <w:lang w:val="en-US"/>
              </w:rPr>
              <w:t xml:space="preserve"> </w:t>
            </w:r>
          </w:p>
          <w:p w:rsidR="002B5601" w:rsidRDefault="00000000">
            <w:pPr>
              <w:spacing w:after="0" w:line="240" w:lineRule="auto"/>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Phong </w:t>
            </w:r>
            <w:proofErr w:type="spellStart"/>
            <w:r>
              <w:rPr>
                <w:rFonts w:ascii="Times New Roman" w:hAnsi="Times New Roman" w:cs="Times New Roman"/>
                <w:sz w:val="26"/>
                <w:szCs w:val="26"/>
                <w:lang w:val="en-US"/>
              </w:rPr>
              <w:t>trào</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hỏa</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bình</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dân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chủ</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lên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cao</w:t>
            </w:r>
            <w:proofErr w:type="spellEnd"/>
            <w:r>
              <w:rPr>
                <w:rFonts w:ascii="Times New Roman" w:hAnsi="Times New Roman" w:cs="Times New Roman"/>
                <w:sz w:val="26"/>
                <w:szCs w:val="26"/>
                <w:lang w:val="en-US"/>
              </w:rPr>
              <w:t xml:space="preserve"> ở </w:t>
            </w:r>
            <w:proofErr w:type="spellStart"/>
            <w:r>
              <w:rPr>
                <w:rFonts w:ascii="Times New Roman" w:hAnsi="Times New Roman" w:cs="Times New Roman"/>
                <w:sz w:val="26"/>
                <w:szCs w:val="26"/>
                <w:lang w:val="en-US"/>
              </w:rPr>
              <w:t>các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nước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tư</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bản</w:t>
            </w:r>
            <w:proofErr w:type="spellEnd"/>
          </w:p>
          <w:p w:rsidR="002B5601" w:rsidRDefault="00000000">
            <w:pPr>
              <w:spacing w:after="0" w:line="240" w:lineRule="auto"/>
              <w:jc w:val="both"/>
              <w:rPr>
                <w:rFonts w:ascii="Times New Roman" w:hAnsi="Times New Roman" w:cs="Times New Roman"/>
                <w:sz w:val="26"/>
                <w:szCs w:val="26"/>
                <w:lang w:val="en-US"/>
              </w:rPr>
            </w:pPr>
            <w:r>
              <w:rPr>
                <w:rFonts w:ascii="Times New Roman" w:hAnsi="Times New Roman" w:cs="Times New Roman"/>
                <w:sz w:val="26"/>
                <w:szCs w:val="26"/>
                <w:lang w:val="en-US"/>
              </w:rPr>
              <w:lastRenderedPageBreak/>
              <w:t xml:space="preserve">+ </w:t>
            </w:r>
            <w:proofErr w:type="spellStart"/>
            <w:r>
              <w:rPr>
                <w:rFonts w:ascii="Times New Roman" w:hAnsi="Times New Roman" w:cs="Times New Roman"/>
                <w:sz w:val="26"/>
                <w:szCs w:val="26"/>
                <w:lang w:val="en-US"/>
              </w:rPr>
              <w:t>Miền</w:t>
            </w:r>
            <w:proofErr w:type="spellEnd"/>
            <w:r>
              <w:rPr>
                <w:rFonts w:ascii="Times New Roman" w:hAnsi="Times New Roman" w:cs="Times New Roman"/>
                <w:sz w:val="26"/>
                <w:szCs w:val="26"/>
                <w:lang w:val="en-US"/>
              </w:rPr>
              <w:t xml:space="preserve"> Bắc Việt Nam </w:t>
            </w:r>
            <w:proofErr w:type="spellStart"/>
            <w:r>
              <w:rPr>
                <w:rFonts w:ascii="Times New Roman" w:hAnsi="Times New Roman" w:cs="Times New Roman"/>
                <w:sz w:val="26"/>
                <w:szCs w:val="26"/>
                <w:lang w:val="en-US"/>
              </w:rPr>
              <w:t>đã</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hoàn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toàn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giải</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phóng</w:t>
            </w:r>
            <w:proofErr w:type="spellEnd"/>
            <w:r>
              <w:rPr>
                <w:rFonts w:ascii="Times New Roman" w:hAnsi="Times New Roman" w:cs="Times New Roman"/>
                <w:sz w:val="26"/>
                <w:szCs w:val="26"/>
                <w:lang w:val="en-US"/>
              </w:rPr>
              <w:t xml:space="preserve"> </w:t>
            </w:r>
          </w:p>
          <w:p w:rsidR="002B5601" w:rsidRDefault="00000000">
            <w:pPr>
              <w:spacing w:after="0" w:line="240" w:lineRule="auto"/>
              <w:jc w:val="both"/>
              <w:rPr>
                <w:rFonts w:ascii="Times New Roman" w:hAnsi="Times New Roman" w:cs="Times New Roman"/>
                <w:sz w:val="26"/>
                <w:szCs w:val="26"/>
              </w:rPr>
            </w:pPr>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Thế</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và</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lực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của</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cách</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mạng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đã</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lớn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mạnh</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Nhân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dân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cả</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nước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tha</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thiết</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và</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quyết</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tâm</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giành</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độc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lập</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và</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thống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nhất</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tổ</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quốc</w:t>
            </w:r>
            <w:proofErr w:type="spellEnd"/>
            <w:r>
              <w:rPr>
                <w:rFonts w:ascii="Times New Roman" w:hAnsi="Times New Roman" w:cs="Times New Roman"/>
                <w:sz w:val="26"/>
                <w:szCs w:val="26"/>
              </w:rPr>
              <w:t>.</w:t>
            </w:r>
          </w:p>
          <w:p w:rsidR="002B5601" w:rsidRDefault="00000000">
            <w:pPr>
              <w:spacing w:after="0" w:line="240" w:lineRule="auto"/>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Khó</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khăn</w:t>
            </w:r>
            <w:proofErr w:type="spellEnd"/>
            <w:r>
              <w:rPr>
                <w:rFonts w:ascii="Times New Roman" w:hAnsi="Times New Roman" w:cs="Times New Roman"/>
                <w:sz w:val="26"/>
                <w:szCs w:val="26"/>
                <w:lang w:val="en-US"/>
              </w:rPr>
              <w:t xml:space="preserve"> </w:t>
            </w:r>
          </w:p>
          <w:p w:rsidR="002B5601" w:rsidRDefault="00000000">
            <w:pPr>
              <w:spacing w:after="0" w:line="240" w:lineRule="auto"/>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Đế</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quốc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Mỹ</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có</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tiềm</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lực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kinh</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tế</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quân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sự</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hùng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mạnh</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âm</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mưu</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bá</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chủ</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thế</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giới</w:t>
            </w:r>
            <w:proofErr w:type="spellEnd"/>
            <w:r>
              <w:rPr>
                <w:rFonts w:ascii="Times New Roman" w:hAnsi="Times New Roman" w:cs="Times New Roman"/>
                <w:sz w:val="26"/>
                <w:szCs w:val="26"/>
                <w:lang w:val="en-US"/>
              </w:rPr>
              <w:t xml:space="preserve"> </w:t>
            </w:r>
          </w:p>
          <w:p w:rsidR="002B5601" w:rsidRDefault="00000000">
            <w:pPr>
              <w:spacing w:after="0" w:line="240" w:lineRule="auto"/>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Thế</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giới</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bước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vào</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thời</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kỳ</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chiến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tranh</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lạnh</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chạy</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đua</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vũ</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trang</w:t>
            </w:r>
            <w:proofErr w:type="spellEnd"/>
            <w:r>
              <w:rPr>
                <w:rFonts w:ascii="Times New Roman" w:hAnsi="Times New Roman" w:cs="Times New Roman"/>
                <w:sz w:val="26"/>
                <w:szCs w:val="26"/>
                <w:lang w:val="en-US"/>
              </w:rPr>
              <w:t xml:space="preserve"> </w:t>
            </w:r>
          </w:p>
          <w:p w:rsidR="002B5601" w:rsidRDefault="00000000">
            <w:pPr>
              <w:spacing w:after="0" w:line="240" w:lineRule="auto"/>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Xuất</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hiện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sự</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bất</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đồng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trong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hệ</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thống</w:t>
            </w:r>
            <w:proofErr w:type="spellEnd"/>
            <w:r>
              <w:rPr>
                <w:rFonts w:ascii="Times New Roman" w:hAnsi="Times New Roman" w:cs="Times New Roman"/>
                <w:sz w:val="26"/>
                <w:szCs w:val="26"/>
                <w:lang w:val="en-US"/>
              </w:rPr>
              <w:t xml:space="preserve"> XHCN, </w:t>
            </w:r>
            <w:proofErr w:type="spellStart"/>
            <w:r>
              <w:rPr>
                <w:rFonts w:ascii="Times New Roman" w:hAnsi="Times New Roman" w:cs="Times New Roman"/>
                <w:sz w:val="26"/>
                <w:szCs w:val="26"/>
                <w:lang w:val="en-US"/>
              </w:rPr>
              <w:t>nhất</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là</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giữa</w:t>
            </w:r>
            <w:proofErr w:type="spellEnd"/>
            <w:r>
              <w:rPr>
                <w:rFonts w:ascii="Times New Roman" w:hAnsi="Times New Roman" w:cs="Times New Roman"/>
                <w:sz w:val="26"/>
                <w:szCs w:val="26"/>
                <w:lang w:val="en-US"/>
              </w:rPr>
              <w:t xml:space="preserve"> Liên </w:t>
            </w:r>
            <w:proofErr w:type="spellStart"/>
            <w:r>
              <w:rPr>
                <w:rFonts w:ascii="Times New Roman" w:hAnsi="Times New Roman" w:cs="Times New Roman"/>
                <w:sz w:val="26"/>
                <w:szCs w:val="26"/>
                <w:lang w:val="en-US"/>
              </w:rPr>
              <w:t>Xô</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và</w:t>
            </w:r>
            <w:proofErr w:type="spellEnd"/>
            <w:r>
              <w:rPr>
                <w:rFonts w:ascii="Times New Roman" w:hAnsi="Times New Roman" w:cs="Times New Roman"/>
                <w:sz w:val="26"/>
                <w:szCs w:val="26"/>
                <w:lang w:val="en-US"/>
              </w:rPr>
              <w:t xml:space="preserve"> Trung Quốc</w:t>
            </w:r>
          </w:p>
          <w:p w:rsidR="002B5601" w:rsidRDefault="00000000">
            <w:pPr>
              <w:spacing w:after="0" w:line="240" w:lineRule="auto"/>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Đất</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nước</w:t>
            </w:r>
            <w:proofErr w:type="spellEnd"/>
            <w:r>
              <w:rPr>
                <w:rFonts w:ascii="Times New Roman" w:hAnsi="Times New Roman" w:cs="Times New Roman"/>
                <w:sz w:val="26"/>
                <w:szCs w:val="26"/>
                <w:lang w:val="en-US"/>
              </w:rPr>
              <w:t xml:space="preserve"> ta chia </w:t>
            </w:r>
            <w:proofErr w:type="spellStart"/>
            <w:r>
              <w:rPr>
                <w:rFonts w:ascii="Times New Roman" w:hAnsi="Times New Roman" w:cs="Times New Roman"/>
                <w:sz w:val="26"/>
                <w:szCs w:val="26"/>
                <w:lang w:val="en-US"/>
              </w:rPr>
              <w:t>làm</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hai</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miền</w:t>
            </w:r>
            <w:proofErr w:type="spellEnd"/>
            <w:r>
              <w:rPr>
                <w:rFonts w:ascii="Times New Roman" w:hAnsi="Times New Roman" w:cs="Times New Roman"/>
                <w:sz w:val="26"/>
                <w:szCs w:val="26"/>
                <w:lang w:val="en-US"/>
              </w:rPr>
              <w:t xml:space="preserve">. Kinh </w:t>
            </w:r>
            <w:proofErr w:type="spellStart"/>
            <w:r>
              <w:rPr>
                <w:rFonts w:ascii="Times New Roman" w:hAnsi="Times New Roman" w:cs="Times New Roman"/>
                <w:sz w:val="26"/>
                <w:szCs w:val="26"/>
                <w:lang w:val="en-US"/>
              </w:rPr>
              <w:t>tế</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miền</w:t>
            </w:r>
            <w:proofErr w:type="spellEnd"/>
            <w:r>
              <w:rPr>
                <w:rFonts w:ascii="Times New Roman" w:hAnsi="Times New Roman" w:cs="Times New Roman"/>
                <w:sz w:val="26"/>
                <w:szCs w:val="26"/>
                <w:lang w:val="en-US"/>
              </w:rPr>
              <w:t xml:space="preserve"> Bắc </w:t>
            </w:r>
            <w:proofErr w:type="spellStart"/>
            <w:r>
              <w:rPr>
                <w:rFonts w:ascii="Times New Roman" w:hAnsi="Times New Roman" w:cs="Times New Roman"/>
                <w:sz w:val="26"/>
                <w:szCs w:val="26"/>
                <w:lang w:val="en-US"/>
              </w:rPr>
              <w:t>nghèo</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nàn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lạc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hậu</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miền</w:t>
            </w:r>
            <w:proofErr w:type="spellEnd"/>
            <w:r>
              <w:rPr>
                <w:rFonts w:ascii="Times New Roman" w:hAnsi="Times New Roman" w:cs="Times New Roman"/>
                <w:sz w:val="26"/>
                <w:szCs w:val="26"/>
                <w:lang w:val="en-US"/>
              </w:rPr>
              <w:t xml:space="preserve"> Nam </w:t>
            </w:r>
            <w:proofErr w:type="spellStart"/>
            <w:r>
              <w:rPr>
                <w:rFonts w:ascii="Times New Roman" w:hAnsi="Times New Roman" w:cs="Times New Roman"/>
                <w:sz w:val="26"/>
                <w:szCs w:val="26"/>
                <w:lang w:val="en-US"/>
              </w:rPr>
              <w:t>trở</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thành</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thuộc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địa</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kiểu</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mới</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của</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Mỹ</w:t>
            </w:r>
            <w:proofErr w:type="spellEnd"/>
          </w:p>
        </w:tc>
        <w:tc>
          <w:tcPr>
            <w:tcW w:w="997" w:type="dxa"/>
            <w:shd w:val="clear" w:color="auto" w:fill="auto"/>
            <w:vAlign w:val="center"/>
          </w:tcPr>
          <w:p w:rsidR="002B5601" w:rsidRDefault="00000000">
            <w:pPr>
              <w:spacing w:after="0" w:line="240" w:lineRule="auto"/>
              <w:jc w:val="both"/>
              <w:rPr>
                <w:rFonts w:ascii="Times New Roman" w:hAnsi="Times New Roman" w:cs="Times New Roman"/>
                <w:sz w:val="26"/>
                <w:szCs w:val="26"/>
                <w:lang w:val="en-US"/>
              </w:rPr>
            </w:pPr>
            <w:r>
              <w:rPr>
                <w:rFonts w:ascii="Times New Roman" w:hAnsi="Times New Roman" w:cs="Times New Roman"/>
                <w:sz w:val="26"/>
                <w:szCs w:val="26"/>
                <w:lang w:val="en-US"/>
              </w:rPr>
              <w:lastRenderedPageBreak/>
              <w:t>1</w:t>
            </w:r>
          </w:p>
        </w:tc>
      </w:tr>
      <w:tr w:rsidR="002B5601">
        <w:trPr>
          <w:trHeight w:val="246"/>
        </w:trPr>
        <w:tc>
          <w:tcPr>
            <w:tcW w:w="1295" w:type="dxa"/>
            <w:vMerge w:val="restart"/>
            <w:shd w:val="clear" w:color="auto" w:fill="auto"/>
          </w:tcPr>
          <w:p w:rsidR="002B5601" w:rsidRDefault="00000000">
            <w:pPr>
              <w:spacing w:after="0" w:line="240" w:lineRule="auto"/>
              <w:jc w:val="both"/>
              <w:rPr>
                <w:rFonts w:ascii="Times New Roman" w:hAnsi="Times New Roman" w:cs="Times New Roman"/>
                <w:sz w:val="26"/>
                <w:szCs w:val="26"/>
                <w:lang w:val="en-US"/>
              </w:rPr>
            </w:pPr>
            <w:proofErr w:type="spellStart"/>
            <w:r>
              <w:rPr>
                <w:rFonts w:ascii="Times New Roman" w:hAnsi="Times New Roman" w:cs="Times New Roman"/>
                <w:sz w:val="26"/>
                <w:szCs w:val="26"/>
                <w:lang w:val="en-US"/>
              </w:rPr>
              <w:t>Nội</w:t>
            </w:r>
            <w:proofErr w:type="spellEnd"/>
            <w:r>
              <w:rPr>
                <w:rFonts w:ascii="Times New Roman" w:hAnsi="Times New Roman" w:cs="Times New Roman"/>
                <w:sz w:val="26"/>
                <w:szCs w:val="26"/>
                <w:lang w:val="en-US"/>
              </w:rPr>
              <w:t xml:space="preserve"> dung (3đ)</w:t>
            </w:r>
          </w:p>
        </w:tc>
        <w:tc>
          <w:tcPr>
            <w:tcW w:w="7756" w:type="dxa"/>
          </w:tcPr>
          <w:p w:rsidR="002B5601" w:rsidRDefault="00000000">
            <w:pPr>
              <w:spacing w:after="0" w:line="240" w:lineRule="auto"/>
              <w:jc w:val="both"/>
              <w:rPr>
                <w:rFonts w:ascii="Times New Roman" w:hAnsi="Times New Roman" w:cs="Times New Roman"/>
                <w:b/>
                <w:bCs/>
                <w:sz w:val="26"/>
                <w:szCs w:val="26"/>
                <w:lang w:val="en-US"/>
              </w:rPr>
            </w:pPr>
            <w:r>
              <w:rPr>
                <w:rFonts w:ascii="Times New Roman" w:hAnsi="Times New Roman" w:cs="Times New Roman"/>
                <w:sz w:val="26"/>
                <w:szCs w:val="26"/>
                <w:lang w:val="en-US"/>
              </w:rPr>
              <w:t xml:space="preserve">- </w:t>
            </w:r>
            <w:proofErr w:type="spellStart"/>
            <w:r>
              <w:rPr>
                <w:rFonts w:ascii="Times New Roman" w:hAnsi="Times New Roman" w:cs="Times New Roman"/>
                <w:b/>
                <w:bCs/>
                <w:sz w:val="26"/>
                <w:szCs w:val="26"/>
                <w:lang w:val="en-US"/>
              </w:rPr>
              <w:t>Nhiệm</w:t>
            </w:r>
            <w:proofErr w:type="spellEnd"/>
            <w:r>
              <w:rPr>
                <w:rFonts w:ascii="Times New Roman" w:hAnsi="Times New Roman" w:cs="Times New Roman"/>
                <w:b/>
                <w:bCs/>
                <w:sz w:val="26"/>
                <w:szCs w:val="26"/>
                <w:lang w:val="en-US"/>
              </w:rPr>
              <w:t xml:space="preserve"> </w:t>
            </w:r>
            <w:proofErr w:type="spellStart"/>
            <w:r>
              <w:rPr>
                <w:rFonts w:ascii="Times New Roman" w:hAnsi="Times New Roman" w:cs="Times New Roman"/>
                <w:b/>
                <w:bCs/>
                <w:sz w:val="26"/>
                <w:szCs w:val="26"/>
                <w:lang w:val="en-US"/>
              </w:rPr>
              <w:t>vụ</w:t>
            </w:r>
            <w:proofErr w:type="spellEnd"/>
            <w:r>
              <w:rPr>
                <w:rFonts w:ascii="Times New Roman" w:hAnsi="Times New Roman" w:cs="Times New Roman"/>
                <w:b/>
                <w:bCs/>
                <w:sz w:val="26"/>
                <w:szCs w:val="26"/>
                <w:lang w:val="en-US"/>
              </w:rPr>
              <w:t xml:space="preserve"> </w:t>
            </w:r>
            <w:proofErr w:type="spellStart"/>
            <w:r>
              <w:rPr>
                <w:rFonts w:ascii="Times New Roman" w:hAnsi="Times New Roman" w:cs="Times New Roman"/>
                <w:b/>
                <w:bCs/>
                <w:sz w:val="26"/>
                <w:szCs w:val="26"/>
                <w:lang w:val="en-US"/>
              </w:rPr>
              <w:t>chiến</w:t>
            </w:r>
            <w:proofErr w:type="spellEnd"/>
            <w:r>
              <w:rPr>
                <w:rFonts w:ascii="Times New Roman" w:hAnsi="Times New Roman" w:cs="Times New Roman"/>
                <w:b/>
                <w:bCs/>
                <w:sz w:val="26"/>
                <w:szCs w:val="26"/>
                <w:lang w:val="en-US"/>
              </w:rPr>
              <w:t xml:space="preserve"> </w:t>
            </w:r>
            <w:proofErr w:type="spellStart"/>
            <w:r>
              <w:rPr>
                <w:rFonts w:ascii="Times New Roman" w:hAnsi="Times New Roman" w:cs="Times New Roman"/>
                <w:b/>
                <w:bCs/>
                <w:sz w:val="26"/>
                <w:szCs w:val="26"/>
                <w:lang w:val="en-US"/>
              </w:rPr>
              <w:t>lược</w:t>
            </w:r>
            <w:proofErr w:type="spellEnd"/>
            <w:r>
              <w:rPr>
                <w:rFonts w:ascii="Times New Roman" w:hAnsi="Times New Roman" w:cs="Times New Roman"/>
                <w:b/>
                <w:bCs/>
                <w:sz w:val="26"/>
                <w:szCs w:val="26"/>
                <w:lang w:val="en-US"/>
              </w:rPr>
              <w:t>:</w:t>
            </w:r>
          </w:p>
          <w:p w:rsidR="002B5601" w:rsidRDefault="00000000">
            <w:pPr>
              <w:spacing w:after="0" w:line="240" w:lineRule="auto"/>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Đẩy</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mạnh</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cách</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mạng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xã</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hội</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chủ</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nghĩa</w:t>
            </w:r>
            <w:proofErr w:type="spellEnd"/>
            <w:r>
              <w:rPr>
                <w:rFonts w:ascii="Times New Roman" w:hAnsi="Times New Roman" w:cs="Times New Roman"/>
                <w:sz w:val="26"/>
                <w:szCs w:val="26"/>
                <w:lang w:val="en-US"/>
              </w:rPr>
              <w:t xml:space="preserve"> ở </w:t>
            </w:r>
            <w:proofErr w:type="spellStart"/>
            <w:r>
              <w:rPr>
                <w:rFonts w:ascii="Times New Roman" w:hAnsi="Times New Roman" w:cs="Times New Roman"/>
                <w:sz w:val="26"/>
                <w:szCs w:val="26"/>
                <w:lang w:val="en-US"/>
              </w:rPr>
              <w:t>miền</w:t>
            </w:r>
            <w:proofErr w:type="spellEnd"/>
            <w:r>
              <w:rPr>
                <w:rFonts w:ascii="Times New Roman" w:hAnsi="Times New Roman" w:cs="Times New Roman"/>
                <w:sz w:val="26"/>
                <w:szCs w:val="26"/>
                <w:lang w:val="en-US"/>
              </w:rPr>
              <w:t xml:space="preserve"> Bắc</w:t>
            </w:r>
          </w:p>
          <w:p w:rsidR="002B5601" w:rsidRDefault="00000000">
            <w:pPr>
              <w:spacing w:after="0" w:line="240" w:lineRule="auto"/>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Tiếp</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tục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cách</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mạng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dân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tộc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dân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chủ</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nhân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dân</w:t>
            </w:r>
            <w:proofErr w:type="spellEnd"/>
            <w:r>
              <w:rPr>
                <w:rFonts w:ascii="Times New Roman" w:hAnsi="Times New Roman" w:cs="Times New Roman"/>
                <w:sz w:val="26"/>
                <w:szCs w:val="26"/>
                <w:lang w:val="en-US"/>
              </w:rPr>
              <w:t xml:space="preserve"> ở </w:t>
            </w:r>
            <w:proofErr w:type="spellStart"/>
            <w:r>
              <w:rPr>
                <w:rFonts w:ascii="Times New Roman" w:hAnsi="Times New Roman" w:cs="Times New Roman"/>
                <w:sz w:val="26"/>
                <w:szCs w:val="26"/>
                <w:lang w:val="en-US"/>
              </w:rPr>
              <w:t>miền</w:t>
            </w:r>
            <w:proofErr w:type="spellEnd"/>
            <w:r>
              <w:rPr>
                <w:rFonts w:ascii="Times New Roman" w:hAnsi="Times New Roman" w:cs="Times New Roman"/>
                <w:sz w:val="26"/>
                <w:szCs w:val="26"/>
                <w:lang w:val="en-US"/>
              </w:rPr>
              <w:t xml:space="preserve"> Nam</w:t>
            </w:r>
          </w:p>
        </w:tc>
        <w:tc>
          <w:tcPr>
            <w:tcW w:w="997" w:type="dxa"/>
            <w:shd w:val="clear" w:color="auto" w:fill="auto"/>
            <w:vAlign w:val="center"/>
          </w:tcPr>
          <w:p w:rsidR="002B5601" w:rsidRDefault="00000000">
            <w:pPr>
              <w:spacing w:after="0" w:line="240" w:lineRule="auto"/>
              <w:jc w:val="both"/>
              <w:rPr>
                <w:rFonts w:ascii="Times New Roman" w:hAnsi="Times New Roman" w:cs="Times New Roman"/>
                <w:sz w:val="26"/>
                <w:szCs w:val="26"/>
                <w:lang w:val="en-US"/>
              </w:rPr>
            </w:pPr>
            <w:r>
              <w:rPr>
                <w:rFonts w:ascii="Times New Roman" w:hAnsi="Times New Roman" w:cs="Times New Roman"/>
                <w:sz w:val="26"/>
                <w:szCs w:val="26"/>
                <w:lang w:val="en-US"/>
              </w:rPr>
              <w:t>1</w:t>
            </w:r>
          </w:p>
        </w:tc>
      </w:tr>
      <w:tr w:rsidR="002B5601">
        <w:trPr>
          <w:trHeight w:val="751"/>
        </w:trPr>
        <w:tc>
          <w:tcPr>
            <w:tcW w:w="1295" w:type="dxa"/>
            <w:vMerge/>
            <w:shd w:val="clear" w:color="auto" w:fill="auto"/>
          </w:tcPr>
          <w:p w:rsidR="002B5601" w:rsidRDefault="002B5601">
            <w:pPr>
              <w:spacing w:after="0" w:line="240" w:lineRule="auto"/>
              <w:jc w:val="both"/>
              <w:rPr>
                <w:rFonts w:ascii="Times New Roman" w:hAnsi="Times New Roman" w:cs="Times New Roman"/>
                <w:sz w:val="26"/>
                <w:szCs w:val="26"/>
                <w:lang w:val="en-US"/>
              </w:rPr>
            </w:pPr>
          </w:p>
        </w:tc>
        <w:tc>
          <w:tcPr>
            <w:tcW w:w="7756" w:type="dxa"/>
          </w:tcPr>
          <w:p w:rsidR="002B5601" w:rsidRDefault="00000000">
            <w:pPr>
              <w:spacing w:after="0" w:line="240" w:lineRule="auto"/>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proofErr w:type="spellStart"/>
            <w:r>
              <w:rPr>
                <w:rFonts w:ascii="Times New Roman" w:hAnsi="Times New Roman" w:cs="Times New Roman"/>
                <w:b/>
                <w:bCs/>
                <w:sz w:val="26"/>
                <w:szCs w:val="26"/>
                <w:lang w:val="en-US"/>
              </w:rPr>
              <w:t>Mục</w:t>
            </w:r>
            <w:proofErr w:type="spellEnd"/>
            <w:r>
              <w:rPr>
                <w:rFonts w:ascii="Times New Roman" w:hAnsi="Times New Roman" w:cs="Times New Roman"/>
                <w:b/>
                <w:bCs/>
                <w:sz w:val="26"/>
                <w:szCs w:val="26"/>
                <w:lang w:val="en-US"/>
              </w:rPr>
              <w:t xml:space="preserve"> </w:t>
            </w:r>
            <w:proofErr w:type="spellStart"/>
            <w:r>
              <w:rPr>
                <w:rFonts w:ascii="Times New Roman" w:hAnsi="Times New Roman" w:cs="Times New Roman"/>
                <w:b/>
                <w:bCs/>
                <w:sz w:val="26"/>
                <w:szCs w:val="26"/>
                <w:lang w:val="en-US"/>
              </w:rPr>
              <w:t>tiêu</w:t>
            </w:r>
            <w:proofErr w:type="spellEnd"/>
            <w:r>
              <w:rPr>
                <w:rFonts w:ascii="Times New Roman" w:hAnsi="Times New Roman" w:cs="Times New Roman"/>
                <w:b/>
                <w:bCs/>
                <w:sz w:val="26"/>
                <w:szCs w:val="26"/>
                <w:lang w:val="en-US"/>
              </w:rPr>
              <w:t xml:space="preserve"> </w:t>
            </w:r>
            <w:proofErr w:type="spellStart"/>
            <w:r>
              <w:rPr>
                <w:rFonts w:ascii="Times New Roman" w:hAnsi="Times New Roman" w:cs="Times New Roman"/>
                <w:b/>
                <w:bCs/>
                <w:sz w:val="26"/>
                <w:szCs w:val="26"/>
                <w:lang w:val="en-US"/>
              </w:rPr>
              <w:t>chung</w:t>
            </w:r>
            <w:proofErr w:type="spellEnd"/>
            <w:r>
              <w:rPr>
                <w:rFonts w:ascii="Times New Roman" w:hAnsi="Times New Roman" w:cs="Times New Roman"/>
                <w:b/>
                <w:bCs/>
                <w:sz w:val="26"/>
                <w:szCs w:val="26"/>
                <w:lang w:val="en-US"/>
              </w:rPr>
              <w:t xml:space="preserve"> </w:t>
            </w:r>
            <w:proofErr w:type="spellStart"/>
            <w:r>
              <w:rPr>
                <w:rFonts w:ascii="Times New Roman" w:hAnsi="Times New Roman" w:cs="Times New Roman"/>
                <w:b/>
                <w:bCs/>
                <w:sz w:val="26"/>
                <w:szCs w:val="26"/>
                <w:lang w:val="en-US"/>
              </w:rPr>
              <w:t>của</w:t>
            </w:r>
            <w:proofErr w:type="spellEnd"/>
            <w:r>
              <w:rPr>
                <w:rFonts w:ascii="Times New Roman" w:hAnsi="Times New Roman" w:cs="Times New Roman"/>
                <w:b/>
                <w:bCs/>
                <w:sz w:val="26"/>
                <w:szCs w:val="26"/>
                <w:lang w:val="en-US"/>
              </w:rPr>
              <w:t xml:space="preserve"> </w:t>
            </w:r>
            <w:proofErr w:type="spellStart"/>
            <w:r>
              <w:rPr>
                <w:rFonts w:ascii="Times New Roman" w:hAnsi="Times New Roman" w:cs="Times New Roman"/>
                <w:b/>
                <w:bCs/>
                <w:sz w:val="26"/>
                <w:szCs w:val="26"/>
                <w:lang w:val="en-US"/>
              </w:rPr>
              <w:t>cách</w:t>
            </w:r>
            <w:proofErr w:type="spellEnd"/>
            <w:r>
              <w:rPr>
                <w:rFonts w:ascii="Times New Roman" w:hAnsi="Times New Roman" w:cs="Times New Roman"/>
                <w:b/>
                <w:bCs/>
                <w:sz w:val="26"/>
                <w:szCs w:val="26"/>
                <w:lang w:val="en-US"/>
              </w:rPr>
              <w:t xml:space="preserve"> </w:t>
            </w:r>
            <w:proofErr w:type="spellStart"/>
            <w:r>
              <w:rPr>
                <w:rFonts w:ascii="Times New Roman" w:hAnsi="Times New Roman" w:cs="Times New Roman"/>
                <w:b/>
                <w:bCs/>
                <w:sz w:val="26"/>
                <w:szCs w:val="26"/>
                <w:lang w:val="en-US"/>
              </w:rPr>
              <w:t>mạng</w:t>
            </w:r>
            <w:proofErr w:type="spellEnd"/>
            <w:r>
              <w:rPr>
                <w:rFonts w:ascii="Times New Roman" w:hAnsi="Times New Roman" w:cs="Times New Roman"/>
                <w:b/>
                <w:bCs/>
                <w:sz w:val="26"/>
                <w:szCs w:val="26"/>
                <w:lang w:val="en-US"/>
              </w:rPr>
              <w:t xml:space="preserve">: </w:t>
            </w:r>
            <w:proofErr w:type="spellStart"/>
            <w:r>
              <w:rPr>
                <w:rFonts w:ascii="Times New Roman" w:hAnsi="Times New Roman" w:cs="Times New Roman"/>
                <w:sz w:val="26"/>
                <w:szCs w:val="26"/>
                <w:lang w:val="en-US"/>
              </w:rPr>
              <w:t>Mặc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dù</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hai</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miền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thực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hiện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hai</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nhiệm</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vụ</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chiến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lược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khác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nhau</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nhưng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đều</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thực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hiện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một</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mục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tiêu</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chung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giải</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phóng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miền</w:t>
            </w:r>
            <w:proofErr w:type="spellEnd"/>
            <w:r>
              <w:rPr>
                <w:rFonts w:ascii="Times New Roman" w:hAnsi="Times New Roman" w:cs="Times New Roman"/>
                <w:sz w:val="26"/>
                <w:szCs w:val="26"/>
                <w:lang w:val="en-US"/>
              </w:rPr>
              <w:t xml:space="preserve"> Nam </w:t>
            </w:r>
            <w:proofErr w:type="spellStart"/>
            <w:r>
              <w:rPr>
                <w:rFonts w:ascii="Times New Roman" w:hAnsi="Times New Roman" w:cs="Times New Roman"/>
                <w:sz w:val="26"/>
                <w:szCs w:val="26"/>
                <w:lang w:val="en-US"/>
              </w:rPr>
              <w:t>thống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nhất</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đất</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nước</w:t>
            </w:r>
            <w:proofErr w:type="spellEnd"/>
          </w:p>
        </w:tc>
        <w:tc>
          <w:tcPr>
            <w:tcW w:w="997" w:type="dxa"/>
            <w:shd w:val="clear" w:color="auto" w:fill="auto"/>
            <w:vAlign w:val="center"/>
          </w:tcPr>
          <w:p w:rsidR="002B5601" w:rsidRDefault="002B5601">
            <w:pPr>
              <w:spacing w:after="0" w:line="240" w:lineRule="auto"/>
              <w:jc w:val="both"/>
              <w:rPr>
                <w:rFonts w:ascii="Times New Roman" w:hAnsi="Times New Roman" w:cs="Times New Roman"/>
                <w:sz w:val="26"/>
                <w:szCs w:val="26"/>
                <w:lang w:val="en-US"/>
              </w:rPr>
            </w:pPr>
          </w:p>
          <w:p w:rsidR="002B5601" w:rsidRDefault="00000000">
            <w:pPr>
              <w:spacing w:after="0" w:line="240" w:lineRule="auto"/>
              <w:jc w:val="both"/>
              <w:rPr>
                <w:rFonts w:ascii="Times New Roman" w:hAnsi="Times New Roman" w:cs="Times New Roman"/>
                <w:sz w:val="26"/>
                <w:szCs w:val="26"/>
                <w:lang w:val="en-US"/>
              </w:rPr>
            </w:pPr>
            <w:r>
              <w:rPr>
                <w:rFonts w:ascii="Times New Roman" w:hAnsi="Times New Roman" w:cs="Times New Roman"/>
                <w:sz w:val="26"/>
                <w:szCs w:val="26"/>
                <w:lang w:val="en-US"/>
              </w:rPr>
              <w:t>0.5</w:t>
            </w:r>
          </w:p>
          <w:p w:rsidR="002B5601" w:rsidRDefault="002B5601">
            <w:pPr>
              <w:spacing w:after="0" w:line="240" w:lineRule="auto"/>
              <w:jc w:val="both"/>
              <w:rPr>
                <w:rFonts w:ascii="Times New Roman" w:hAnsi="Times New Roman" w:cs="Times New Roman"/>
                <w:sz w:val="26"/>
                <w:szCs w:val="26"/>
                <w:lang w:val="en-US"/>
              </w:rPr>
            </w:pPr>
          </w:p>
        </w:tc>
      </w:tr>
      <w:tr w:rsidR="002B5601">
        <w:trPr>
          <w:trHeight w:val="150"/>
        </w:trPr>
        <w:tc>
          <w:tcPr>
            <w:tcW w:w="1295" w:type="dxa"/>
            <w:vMerge/>
            <w:shd w:val="clear" w:color="auto" w:fill="auto"/>
          </w:tcPr>
          <w:p w:rsidR="002B5601" w:rsidRDefault="002B5601">
            <w:pPr>
              <w:spacing w:after="0" w:line="240" w:lineRule="auto"/>
              <w:jc w:val="both"/>
              <w:rPr>
                <w:rFonts w:ascii="Times New Roman" w:hAnsi="Times New Roman" w:cs="Times New Roman"/>
                <w:sz w:val="26"/>
                <w:szCs w:val="26"/>
                <w:lang w:val="en-US"/>
              </w:rPr>
            </w:pPr>
          </w:p>
        </w:tc>
        <w:tc>
          <w:tcPr>
            <w:tcW w:w="7756" w:type="dxa"/>
          </w:tcPr>
          <w:p w:rsidR="002B5601" w:rsidRDefault="00000000">
            <w:pPr>
              <w:spacing w:after="0" w:line="240" w:lineRule="auto"/>
              <w:jc w:val="both"/>
              <w:rPr>
                <w:rFonts w:ascii="Times New Roman" w:hAnsi="Times New Roman" w:cs="Times New Roman"/>
                <w:sz w:val="26"/>
                <w:szCs w:val="26"/>
                <w:lang w:val="en-US"/>
              </w:rPr>
            </w:pPr>
            <w:r>
              <w:rPr>
                <w:rFonts w:ascii="Times New Roman" w:hAnsi="Times New Roman" w:cs="Times New Roman"/>
                <w:b/>
                <w:bCs/>
                <w:sz w:val="26"/>
                <w:szCs w:val="26"/>
                <w:lang w:val="en-US"/>
              </w:rPr>
              <w:t xml:space="preserve">- </w:t>
            </w:r>
            <w:proofErr w:type="spellStart"/>
            <w:r>
              <w:rPr>
                <w:rFonts w:ascii="Times New Roman" w:hAnsi="Times New Roman" w:cs="Times New Roman"/>
                <w:b/>
                <w:bCs/>
                <w:sz w:val="26"/>
                <w:szCs w:val="26"/>
                <w:lang w:val="en-US"/>
              </w:rPr>
              <w:t>Vị</w:t>
            </w:r>
            <w:proofErr w:type="spellEnd"/>
            <w:r>
              <w:rPr>
                <w:rFonts w:ascii="Times New Roman" w:hAnsi="Times New Roman" w:cs="Times New Roman"/>
                <w:b/>
                <w:bCs/>
                <w:sz w:val="26"/>
                <w:szCs w:val="26"/>
                <w:lang w:val="en-US"/>
              </w:rPr>
              <w:t xml:space="preserve"> </w:t>
            </w:r>
            <w:proofErr w:type="spellStart"/>
            <w:r>
              <w:rPr>
                <w:rFonts w:ascii="Times New Roman" w:hAnsi="Times New Roman" w:cs="Times New Roman"/>
                <w:b/>
                <w:bCs/>
                <w:sz w:val="26"/>
                <w:szCs w:val="26"/>
                <w:lang w:val="en-US"/>
              </w:rPr>
              <w:t>trí</w:t>
            </w:r>
            <w:proofErr w:type="spellEnd"/>
            <w:r>
              <w:rPr>
                <w:rFonts w:ascii="Times New Roman" w:hAnsi="Times New Roman" w:cs="Times New Roman"/>
                <w:b/>
                <w:bCs/>
                <w:sz w:val="26"/>
                <w:szCs w:val="26"/>
                <w:lang w:val="en-US"/>
              </w:rPr>
              <w:t xml:space="preserve">, </w:t>
            </w:r>
            <w:proofErr w:type="spellStart"/>
            <w:r>
              <w:rPr>
                <w:rFonts w:ascii="Times New Roman" w:hAnsi="Times New Roman" w:cs="Times New Roman"/>
                <w:b/>
                <w:bCs/>
                <w:sz w:val="26"/>
                <w:szCs w:val="26"/>
                <w:lang w:val="en-US"/>
              </w:rPr>
              <w:t>vai</w:t>
            </w:r>
            <w:proofErr w:type="spellEnd"/>
            <w:r>
              <w:rPr>
                <w:rFonts w:ascii="Times New Roman" w:hAnsi="Times New Roman" w:cs="Times New Roman"/>
                <w:b/>
                <w:bCs/>
                <w:sz w:val="26"/>
                <w:szCs w:val="26"/>
                <w:lang w:val="en-US"/>
              </w:rPr>
              <w:t xml:space="preserve"> </w:t>
            </w:r>
            <w:proofErr w:type="spellStart"/>
            <w:r>
              <w:rPr>
                <w:rFonts w:ascii="Times New Roman" w:hAnsi="Times New Roman" w:cs="Times New Roman"/>
                <w:b/>
                <w:bCs/>
                <w:sz w:val="26"/>
                <w:szCs w:val="26"/>
                <w:lang w:val="en-US"/>
              </w:rPr>
              <w:t>trò</w:t>
            </w:r>
            <w:proofErr w:type="spellEnd"/>
            <w:r>
              <w:rPr>
                <w:rFonts w:ascii="Times New Roman" w:hAnsi="Times New Roman" w:cs="Times New Roman"/>
                <w:b/>
                <w:bCs/>
                <w:sz w:val="26"/>
                <w:szCs w:val="26"/>
                <w:lang w:val="en-US"/>
              </w:rPr>
              <w:t>:</w:t>
            </w:r>
          </w:p>
          <w:p w:rsidR="002B5601" w:rsidRDefault="00000000">
            <w:pPr>
              <w:spacing w:after="0" w:line="240" w:lineRule="auto"/>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Miền</w:t>
            </w:r>
            <w:proofErr w:type="spellEnd"/>
            <w:r>
              <w:rPr>
                <w:rFonts w:ascii="Times New Roman" w:hAnsi="Times New Roman" w:cs="Times New Roman"/>
                <w:sz w:val="26"/>
                <w:szCs w:val="26"/>
                <w:lang w:val="en-US"/>
              </w:rPr>
              <w:t xml:space="preserve"> Bắc: </w:t>
            </w:r>
            <w:proofErr w:type="spellStart"/>
            <w:r>
              <w:rPr>
                <w:rFonts w:ascii="Times New Roman" w:hAnsi="Times New Roman" w:cs="Times New Roman"/>
                <w:sz w:val="26"/>
                <w:szCs w:val="26"/>
                <w:lang w:val="en-US"/>
              </w:rPr>
              <w:t>là</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hậu</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phương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giữ</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vai</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trò</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quyết</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định</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nhất</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đối</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với</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sự</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nghiệp</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cách</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mạng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cả</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nước</w:t>
            </w:r>
            <w:proofErr w:type="spellEnd"/>
          </w:p>
          <w:p w:rsidR="002B5601" w:rsidRDefault="00000000">
            <w:pPr>
              <w:spacing w:after="0" w:line="240" w:lineRule="auto"/>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Miền</w:t>
            </w:r>
            <w:proofErr w:type="spellEnd"/>
            <w:r>
              <w:rPr>
                <w:rFonts w:ascii="Times New Roman" w:hAnsi="Times New Roman" w:cs="Times New Roman"/>
                <w:sz w:val="26"/>
                <w:szCs w:val="26"/>
                <w:lang w:val="en-US"/>
              </w:rPr>
              <w:t xml:space="preserve"> Nam: </w:t>
            </w:r>
            <w:proofErr w:type="spellStart"/>
            <w:r>
              <w:rPr>
                <w:rFonts w:ascii="Times New Roman" w:hAnsi="Times New Roman" w:cs="Times New Roman"/>
                <w:sz w:val="26"/>
                <w:szCs w:val="26"/>
                <w:lang w:val="en-US"/>
              </w:rPr>
              <w:t>là</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tiền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tuyến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giữ</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vai</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trò</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quyết</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định</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trực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tiếp</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đến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thắng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lợi</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của</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cách</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mạng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miền</w:t>
            </w:r>
            <w:proofErr w:type="spellEnd"/>
            <w:r>
              <w:rPr>
                <w:rFonts w:ascii="Times New Roman" w:hAnsi="Times New Roman" w:cs="Times New Roman"/>
                <w:sz w:val="26"/>
                <w:szCs w:val="26"/>
                <w:lang w:val="en-US"/>
              </w:rPr>
              <w:t xml:space="preserve"> Nam </w:t>
            </w:r>
            <w:proofErr w:type="spellStart"/>
            <w:r>
              <w:rPr>
                <w:rFonts w:ascii="Times New Roman" w:hAnsi="Times New Roman" w:cs="Times New Roman"/>
                <w:sz w:val="26"/>
                <w:szCs w:val="26"/>
                <w:lang w:val="en-US"/>
              </w:rPr>
              <w:t>và</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cách</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mạng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cả</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nước</w:t>
            </w:r>
            <w:proofErr w:type="spellEnd"/>
          </w:p>
        </w:tc>
        <w:tc>
          <w:tcPr>
            <w:tcW w:w="997" w:type="dxa"/>
            <w:shd w:val="clear" w:color="auto" w:fill="auto"/>
            <w:vAlign w:val="center"/>
          </w:tcPr>
          <w:p w:rsidR="002B5601" w:rsidRDefault="00000000">
            <w:pPr>
              <w:spacing w:after="0" w:line="240" w:lineRule="auto"/>
              <w:jc w:val="both"/>
              <w:rPr>
                <w:rFonts w:ascii="Times New Roman" w:hAnsi="Times New Roman" w:cs="Times New Roman"/>
                <w:sz w:val="26"/>
                <w:szCs w:val="26"/>
                <w:lang w:val="en-US"/>
              </w:rPr>
            </w:pPr>
            <w:r>
              <w:rPr>
                <w:rFonts w:ascii="Times New Roman" w:hAnsi="Times New Roman" w:cs="Times New Roman"/>
                <w:sz w:val="26"/>
                <w:szCs w:val="26"/>
                <w:lang w:val="en-US"/>
              </w:rPr>
              <w:t>0.5</w:t>
            </w:r>
          </w:p>
        </w:tc>
      </w:tr>
      <w:tr w:rsidR="002B5601">
        <w:trPr>
          <w:trHeight w:val="260"/>
        </w:trPr>
        <w:tc>
          <w:tcPr>
            <w:tcW w:w="1295" w:type="dxa"/>
            <w:vMerge/>
            <w:shd w:val="clear" w:color="auto" w:fill="auto"/>
          </w:tcPr>
          <w:p w:rsidR="002B5601" w:rsidRDefault="002B5601">
            <w:pPr>
              <w:spacing w:after="0" w:line="240" w:lineRule="auto"/>
              <w:jc w:val="both"/>
              <w:rPr>
                <w:rFonts w:ascii="Times New Roman" w:hAnsi="Times New Roman" w:cs="Times New Roman"/>
                <w:sz w:val="26"/>
                <w:szCs w:val="26"/>
                <w:lang w:val="en-US"/>
              </w:rPr>
            </w:pPr>
          </w:p>
        </w:tc>
        <w:tc>
          <w:tcPr>
            <w:tcW w:w="7756" w:type="dxa"/>
          </w:tcPr>
          <w:p w:rsidR="002B5601" w:rsidRDefault="00000000">
            <w:pPr>
              <w:spacing w:after="0" w:line="240" w:lineRule="auto"/>
              <w:jc w:val="both"/>
              <w:rPr>
                <w:rFonts w:ascii="Times New Roman" w:hAnsi="Times New Roman" w:cs="Times New Roman"/>
                <w:b/>
                <w:bCs/>
                <w:sz w:val="26"/>
                <w:szCs w:val="26"/>
                <w:lang w:val="en-US"/>
              </w:rPr>
            </w:pPr>
            <w:r>
              <w:rPr>
                <w:rFonts w:ascii="Times New Roman" w:hAnsi="Times New Roman" w:cs="Times New Roman"/>
                <w:b/>
                <w:bCs/>
                <w:sz w:val="26"/>
                <w:szCs w:val="26"/>
                <w:lang w:val="en-US"/>
              </w:rPr>
              <w:t xml:space="preserve">- Con </w:t>
            </w:r>
            <w:proofErr w:type="spellStart"/>
            <w:r>
              <w:rPr>
                <w:rFonts w:ascii="Times New Roman" w:hAnsi="Times New Roman" w:cs="Times New Roman"/>
                <w:b/>
                <w:bCs/>
                <w:sz w:val="26"/>
                <w:szCs w:val="26"/>
                <w:lang w:val="en-US"/>
              </w:rPr>
              <w:t>đường</w:t>
            </w:r>
            <w:proofErr w:type="spellEnd"/>
            <w:r>
              <w:rPr>
                <w:rFonts w:ascii="Times New Roman" w:hAnsi="Times New Roman" w:cs="Times New Roman"/>
                <w:b/>
                <w:bCs/>
                <w:sz w:val="26"/>
                <w:szCs w:val="26"/>
                <w:lang w:val="en-US"/>
              </w:rPr>
              <w:t xml:space="preserve"> </w:t>
            </w:r>
            <w:proofErr w:type="spellStart"/>
            <w:r>
              <w:rPr>
                <w:rFonts w:ascii="Times New Roman" w:hAnsi="Times New Roman" w:cs="Times New Roman"/>
                <w:b/>
                <w:bCs/>
                <w:sz w:val="26"/>
                <w:szCs w:val="26"/>
                <w:lang w:val="en-US"/>
              </w:rPr>
              <w:t>thống</w:t>
            </w:r>
            <w:proofErr w:type="spellEnd"/>
            <w:r>
              <w:rPr>
                <w:rFonts w:ascii="Times New Roman" w:hAnsi="Times New Roman" w:cs="Times New Roman"/>
                <w:b/>
                <w:bCs/>
                <w:sz w:val="26"/>
                <w:szCs w:val="26"/>
                <w:lang w:val="en-US"/>
              </w:rPr>
              <w:t xml:space="preserve"> </w:t>
            </w:r>
            <w:proofErr w:type="spellStart"/>
            <w:r>
              <w:rPr>
                <w:rFonts w:ascii="Times New Roman" w:hAnsi="Times New Roman" w:cs="Times New Roman"/>
                <w:b/>
                <w:bCs/>
                <w:sz w:val="26"/>
                <w:szCs w:val="26"/>
                <w:lang w:val="en-US"/>
              </w:rPr>
              <w:t>nhất</w:t>
            </w:r>
            <w:proofErr w:type="spellEnd"/>
            <w:r>
              <w:rPr>
                <w:rFonts w:ascii="Times New Roman" w:hAnsi="Times New Roman" w:cs="Times New Roman"/>
                <w:b/>
                <w:bCs/>
                <w:sz w:val="26"/>
                <w:szCs w:val="26"/>
                <w:lang w:val="en-US"/>
              </w:rPr>
              <w:t xml:space="preserve"> </w:t>
            </w:r>
            <w:proofErr w:type="spellStart"/>
            <w:r>
              <w:rPr>
                <w:rFonts w:ascii="Times New Roman" w:hAnsi="Times New Roman" w:cs="Times New Roman"/>
                <w:b/>
                <w:bCs/>
                <w:sz w:val="26"/>
                <w:szCs w:val="26"/>
                <w:lang w:val="en-US"/>
              </w:rPr>
              <w:t>đất</w:t>
            </w:r>
            <w:proofErr w:type="spellEnd"/>
            <w:r>
              <w:rPr>
                <w:rFonts w:ascii="Times New Roman" w:hAnsi="Times New Roman" w:cs="Times New Roman"/>
                <w:b/>
                <w:bCs/>
                <w:sz w:val="26"/>
                <w:szCs w:val="26"/>
                <w:lang w:val="en-US"/>
              </w:rPr>
              <w:t xml:space="preserve"> </w:t>
            </w:r>
            <w:proofErr w:type="spellStart"/>
            <w:r>
              <w:rPr>
                <w:rFonts w:ascii="Times New Roman" w:hAnsi="Times New Roman" w:cs="Times New Roman"/>
                <w:b/>
                <w:bCs/>
                <w:sz w:val="26"/>
                <w:szCs w:val="26"/>
                <w:lang w:val="en-US"/>
              </w:rPr>
              <w:t>nước</w:t>
            </w:r>
            <w:proofErr w:type="spellEnd"/>
            <w:r>
              <w:rPr>
                <w:rFonts w:ascii="Times New Roman" w:hAnsi="Times New Roman" w:cs="Times New Roman"/>
                <w:b/>
                <w:bCs/>
                <w:sz w:val="26"/>
                <w:szCs w:val="26"/>
                <w:lang w:val="en-US"/>
              </w:rPr>
              <w:t>:</w:t>
            </w:r>
          </w:p>
          <w:p w:rsidR="002B5601" w:rsidRDefault="00000000">
            <w:pPr>
              <w:spacing w:after="0" w:line="240" w:lineRule="auto"/>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Kiên </w:t>
            </w:r>
            <w:proofErr w:type="spellStart"/>
            <w:r>
              <w:rPr>
                <w:rFonts w:ascii="Times New Roman" w:hAnsi="Times New Roman" w:cs="Times New Roman"/>
                <w:sz w:val="26"/>
                <w:szCs w:val="26"/>
                <w:lang w:val="en-US"/>
              </w:rPr>
              <w:t>quyết</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đấu</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tranh</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hòa</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bình</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đòi</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Mỹ</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và</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tay</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sai</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thi</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hành</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hiệp</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định</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Gơ</w:t>
            </w:r>
            <w:proofErr w:type="spellEnd"/>
            <w:r>
              <w:rPr>
                <w:rFonts w:ascii="Times New Roman" w:hAnsi="Times New Roman" w:cs="Times New Roman"/>
                <w:sz w:val="26"/>
                <w:szCs w:val="26"/>
                <w:lang w:val="en-US"/>
              </w:rPr>
              <w:t>-ne-</w:t>
            </w:r>
            <w:proofErr w:type="spellStart"/>
            <w:r>
              <w:rPr>
                <w:rFonts w:ascii="Times New Roman" w:hAnsi="Times New Roman" w:cs="Times New Roman"/>
                <w:sz w:val="26"/>
                <w:szCs w:val="26"/>
                <w:lang w:val="en-US"/>
              </w:rPr>
              <w:t>ver</w:t>
            </w:r>
            <w:proofErr w:type="spellEnd"/>
          </w:p>
          <w:p w:rsidR="002B5601" w:rsidRDefault="00000000">
            <w:pPr>
              <w:spacing w:after="0" w:line="240" w:lineRule="auto"/>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Luôn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đề</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cao</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cảnh</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giác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sẵn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sàng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đối</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phó</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với</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mọi</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âm</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mưu</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của</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đế</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quốc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Mỹ</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và</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tay</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sai</w:t>
            </w:r>
            <w:proofErr w:type="spellEnd"/>
          </w:p>
        </w:tc>
        <w:tc>
          <w:tcPr>
            <w:tcW w:w="997" w:type="dxa"/>
            <w:shd w:val="clear" w:color="auto" w:fill="auto"/>
            <w:vAlign w:val="center"/>
          </w:tcPr>
          <w:p w:rsidR="002B5601" w:rsidRDefault="00000000">
            <w:pPr>
              <w:spacing w:after="0" w:line="240" w:lineRule="auto"/>
              <w:jc w:val="both"/>
              <w:rPr>
                <w:rFonts w:ascii="Times New Roman" w:hAnsi="Times New Roman" w:cs="Times New Roman"/>
                <w:sz w:val="26"/>
                <w:szCs w:val="26"/>
                <w:lang w:val="en-US"/>
              </w:rPr>
            </w:pPr>
            <w:r>
              <w:rPr>
                <w:rFonts w:ascii="Times New Roman" w:hAnsi="Times New Roman" w:cs="Times New Roman"/>
                <w:sz w:val="26"/>
                <w:szCs w:val="26"/>
                <w:lang w:val="en-US"/>
              </w:rPr>
              <w:t>0.5</w:t>
            </w:r>
          </w:p>
        </w:tc>
      </w:tr>
      <w:tr w:rsidR="002B5601">
        <w:trPr>
          <w:trHeight w:val="286"/>
        </w:trPr>
        <w:tc>
          <w:tcPr>
            <w:tcW w:w="1295" w:type="dxa"/>
            <w:vMerge/>
            <w:shd w:val="clear" w:color="auto" w:fill="auto"/>
          </w:tcPr>
          <w:p w:rsidR="002B5601" w:rsidRDefault="002B5601">
            <w:pPr>
              <w:spacing w:after="0" w:line="240" w:lineRule="auto"/>
              <w:jc w:val="both"/>
              <w:rPr>
                <w:rFonts w:ascii="Times New Roman" w:hAnsi="Times New Roman" w:cs="Times New Roman"/>
                <w:sz w:val="26"/>
                <w:szCs w:val="26"/>
                <w:lang w:val="en-US"/>
              </w:rPr>
            </w:pPr>
          </w:p>
        </w:tc>
        <w:tc>
          <w:tcPr>
            <w:tcW w:w="7756" w:type="dxa"/>
          </w:tcPr>
          <w:p w:rsidR="002B5601" w:rsidRDefault="00000000">
            <w:pPr>
              <w:spacing w:after="0" w:line="240" w:lineRule="auto"/>
              <w:jc w:val="both"/>
              <w:rPr>
                <w:rFonts w:ascii="Times New Roman" w:hAnsi="Times New Roman" w:cs="Times New Roman"/>
                <w:sz w:val="26"/>
                <w:szCs w:val="26"/>
                <w:lang w:val="en-US"/>
              </w:rPr>
            </w:pPr>
            <w:r>
              <w:rPr>
                <w:rFonts w:ascii="Times New Roman" w:hAnsi="Times New Roman" w:cs="Times New Roman"/>
                <w:b/>
                <w:bCs/>
                <w:sz w:val="26"/>
                <w:szCs w:val="26"/>
                <w:lang w:val="en-US"/>
              </w:rPr>
              <w:t xml:space="preserve">- </w:t>
            </w:r>
            <w:proofErr w:type="spellStart"/>
            <w:r>
              <w:rPr>
                <w:rFonts w:ascii="Times New Roman" w:hAnsi="Times New Roman" w:cs="Times New Roman"/>
                <w:b/>
                <w:bCs/>
                <w:sz w:val="26"/>
                <w:szCs w:val="26"/>
                <w:lang w:val="en-US"/>
              </w:rPr>
              <w:t>Triển</w:t>
            </w:r>
            <w:proofErr w:type="spellEnd"/>
            <w:r>
              <w:rPr>
                <w:rFonts w:ascii="Times New Roman" w:hAnsi="Times New Roman" w:cs="Times New Roman"/>
                <w:b/>
                <w:bCs/>
                <w:sz w:val="26"/>
                <w:szCs w:val="26"/>
                <w:lang w:val="en-US"/>
              </w:rPr>
              <w:t xml:space="preserve"> </w:t>
            </w:r>
            <w:proofErr w:type="spellStart"/>
            <w:r>
              <w:rPr>
                <w:rFonts w:ascii="Times New Roman" w:hAnsi="Times New Roman" w:cs="Times New Roman"/>
                <w:b/>
                <w:bCs/>
                <w:sz w:val="26"/>
                <w:szCs w:val="26"/>
                <w:lang w:val="en-US"/>
              </w:rPr>
              <w:t>vọng</w:t>
            </w:r>
            <w:proofErr w:type="spellEnd"/>
            <w:r>
              <w:rPr>
                <w:rFonts w:ascii="Times New Roman" w:hAnsi="Times New Roman" w:cs="Times New Roman"/>
                <w:b/>
                <w:bCs/>
                <w:sz w:val="26"/>
                <w:szCs w:val="26"/>
                <w:lang w:val="en-US"/>
              </w:rPr>
              <w:t xml:space="preserve"> </w:t>
            </w:r>
            <w:proofErr w:type="spellStart"/>
            <w:r>
              <w:rPr>
                <w:rFonts w:ascii="Times New Roman" w:hAnsi="Times New Roman" w:cs="Times New Roman"/>
                <w:b/>
                <w:bCs/>
                <w:sz w:val="26"/>
                <w:szCs w:val="26"/>
                <w:lang w:val="en-US"/>
              </w:rPr>
              <w:t>cách</w:t>
            </w:r>
            <w:proofErr w:type="spellEnd"/>
            <w:r>
              <w:rPr>
                <w:rFonts w:ascii="Times New Roman" w:hAnsi="Times New Roman" w:cs="Times New Roman"/>
                <w:b/>
                <w:bCs/>
                <w:sz w:val="26"/>
                <w:szCs w:val="26"/>
                <w:lang w:val="en-US"/>
              </w:rPr>
              <w:t xml:space="preserve"> </w:t>
            </w:r>
            <w:proofErr w:type="spellStart"/>
            <w:r>
              <w:rPr>
                <w:rFonts w:ascii="Times New Roman" w:hAnsi="Times New Roman" w:cs="Times New Roman"/>
                <w:b/>
                <w:bCs/>
                <w:sz w:val="26"/>
                <w:szCs w:val="26"/>
                <w:lang w:val="en-US"/>
              </w:rPr>
              <w:t>mạng</w:t>
            </w:r>
            <w:proofErr w:type="spellEnd"/>
            <w:r>
              <w:rPr>
                <w:rFonts w:ascii="Times New Roman" w:hAnsi="Times New Roman" w:cs="Times New Roman"/>
                <w:b/>
                <w:bCs/>
                <w:sz w:val="26"/>
                <w:szCs w:val="26"/>
                <w:lang w:val="en-US"/>
              </w:rPr>
              <w:t>:</w:t>
            </w:r>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Cuộc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kháng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chiến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lâu</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dài</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gian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khổ</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khó</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khăn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nhưng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thắng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lợi</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nhất</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định</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về</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nhân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dân</w:t>
            </w:r>
            <w:proofErr w:type="spellEnd"/>
            <w:r>
              <w:rPr>
                <w:rFonts w:ascii="Times New Roman" w:hAnsi="Times New Roman" w:cs="Times New Roman"/>
                <w:sz w:val="26"/>
                <w:szCs w:val="26"/>
                <w:lang w:val="en-US"/>
              </w:rPr>
              <w:t xml:space="preserve"> ta, </w:t>
            </w:r>
            <w:proofErr w:type="spellStart"/>
            <w:r>
              <w:rPr>
                <w:rFonts w:ascii="Times New Roman" w:hAnsi="Times New Roman" w:cs="Times New Roman"/>
                <w:sz w:val="26"/>
                <w:szCs w:val="26"/>
                <w:lang w:val="en-US"/>
              </w:rPr>
              <w:t>đất</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nước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thống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nhất</w:t>
            </w:r>
            <w:proofErr w:type="spellEnd"/>
            <w:r>
              <w:rPr>
                <w:rFonts w:ascii="Times New Roman" w:hAnsi="Times New Roman" w:cs="Times New Roman"/>
                <w:sz w:val="26"/>
                <w:szCs w:val="26"/>
                <w:lang w:val="en-US"/>
              </w:rPr>
              <w:t xml:space="preserve">, Bắc - Nam sum </w:t>
            </w:r>
            <w:proofErr w:type="spellStart"/>
            <w:r>
              <w:rPr>
                <w:rFonts w:ascii="Times New Roman" w:hAnsi="Times New Roman" w:cs="Times New Roman"/>
                <w:sz w:val="26"/>
                <w:szCs w:val="26"/>
                <w:lang w:val="en-US"/>
              </w:rPr>
              <w:t>họp</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một</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nhà</w:t>
            </w:r>
            <w:proofErr w:type="spellEnd"/>
          </w:p>
        </w:tc>
        <w:tc>
          <w:tcPr>
            <w:tcW w:w="997" w:type="dxa"/>
            <w:shd w:val="clear" w:color="auto" w:fill="auto"/>
            <w:vAlign w:val="center"/>
          </w:tcPr>
          <w:p w:rsidR="002B5601" w:rsidRDefault="00000000">
            <w:pPr>
              <w:spacing w:after="0" w:line="240" w:lineRule="auto"/>
              <w:jc w:val="both"/>
              <w:rPr>
                <w:rFonts w:ascii="Times New Roman" w:hAnsi="Times New Roman" w:cs="Times New Roman"/>
                <w:sz w:val="26"/>
                <w:szCs w:val="26"/>
                <w:lang w:val="en-US"/>
              </w:rPr>
            </w:pPr>
            <w:r>
              <w:rPr>
                <w:rFonts w:ascii="Times New Roman" w:hAnsi="Times New Roman" w:cs="Times New Roman"/>
                <w:sz w:val="26"/>
                <w:szCs w:val="26"/>
                <w:lang w:val="en-US"/>
              </w:rPr>
              <w:t>0.5</w:t>
            </w:r>
          </w:p>
        </w:tc>
      </w:tr>
      <w:tr w:rsidR="002B5601">
        <w:trPr>
          <w:trHeight w:val="286"/>
        </w:trPr>
        <w:tc>
          <w:tcPr>
            <w:tcW w:w="1295" w:type="dxa"/>
            <w:shd w:val="clear" w:color="auto" w:fill="auto"/>
          </w:tcPr>
          <w:p w:rsidR="002B5601" w:rsidRDefault="00000000">
            <w:pPr>
              <w:spacing w:after="0" w:line="240" w:lineRule="auto"/>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Ý </w:t>
            </w:r>
            <w:proofErr w:type="spellStart"/>
            <w:r>
              <w:rPr>
                <w:rFonts w:ascii="Times New Roman" w:hAnsi="Times New Roman" w:cs="Times New Roman"/>
                <w:sz w:val="26"/>
                <w:szCs w:val="26"/>
                <w:lang w:val="en-US"/>
              </w:rPr>
              <w:t>nghĩa</w:t>
            </w:r>
            <w:proofErr w:type="spellEnd"/>
            <w:r>
              <w:rPr>
                <w:rFonts w:ascii="Times New Roman" w:hAnsi="Times New Roman" w:cs="Times New Roman"/>
                <w:sz w:val="26"/>
                <w:szCs w:val="26"/>
                <w:lang w:val="en-US"/>
              </w:rPr>
              <w:t xml:space="preserve"> (1đ)</w:t>
            </w:r>
          </w:p>
        </w:tc>
        <w:tc>
          <w:tcPr>
            <w:tcW w:w="7756" w:type="dxa"/>
          </w:tcPr>
          <w:p w:rsidR="002B5601" w:rsidRDefault="00000000">
            <w:pPr>
              <w:spacing w:after="0" w:line="240" w:lineRule="auto"/>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Đường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lối</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tại</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đại</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hội</w:t>
            </w:r>
            <w:proofErr w:type="spellEnd"/>
            <w:r>
              <w:rPr>
                <w:rFonts w:ascii="Times New Roman" w:hAnsi="Times New Roman" w:cs="Times New Roman"/>
                <w:sz w:val="26"/>
                <w:szCs w:val="26"/>
                <w:lang w:val="en-US"/>
              </w:rPr>
              <w:t xml:space="preserve"> III</w:t>
            </w:r>
            <w:r>
              <w:rPr>
                <w:rFonts w:ascii="Times New Roman" w:hAnsi="Times New Roman" w:cs="Times New Roman"/>
                <w:sz w:val="26"/>
                <w:szCs w:val="26"/>
              </w:rPr>
              <w:t xml:space="preserve"> (9/1960)</w:t>
            </w:r>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đã</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hoàn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chỉnh</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đường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lối</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chung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của</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cách</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mạng</w:t>
            </w:r>
            <w:proofErr w:type="spellEnd"/>
            <w:r>
              <w:rPr>
                <w:rFonts w:ascii="Times New Roman" w:hAnsi="Times New Roman" w:cs="Times New Roman"/>
                <w:sz w:val="26"/>
                <w:szCs w:val="26"/>
                <w:lang w:val="en-US"/>
              </w:rPr>
              <w:t xml:space="preserve"> Việt Nam </w:t>
            </w:r>
            <w:proofErr w:type="spellStart"/>
            <w:r>
              <w:rPr>
                <w:rFonts w:ascii="Times New Roman" w:hAnsi="Times New Roman" w:cs="Times New Roman"/>
                <w:sz w:val="26"/>
                <w:szCs w:val="26"/>
                <w:lang w:val="en-US"/>
              </w:rPr>
              <w:t>trong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giai</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đoạn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mới</w:t>
            </w:r>
            <w:proofErr w:type="spellEnd"/>
            <w:r>
              <w:rPr>
                <w:rFonts w:ascii="Times New Roman" w:hAnsi="Times New Roman" w:cs="Times New Roman"/>
                <w:sz w:val="26"/>
                <w:szCs w:val="26"/>
                <w:lang w:val="en-US"/>
              </w:rPr>
              <w:t xml:space="preserve"> – </w:t>
            </w:r>
            <w:proofErr w:type="spellStart"/>
            <w:r>
              <w:rPr>
                <w:rFonts w:ascii="Times New Roman" w:hAnsi="Times New Roman" w:cs="Times New Roman"/>
                <w:sz w:val="26"/>
                <w:szCs w:val="26"/>
                <w:lang w:val="en-US"/>
              </w:rPr>
              <w:t>giai</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đoạn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hai</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miền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thực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hiện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hai</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nhiệm</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vụ</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chiến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lược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khác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nhau</w:t>
            </w:r>
            <w:proofErr w:type="spellEnd"/>
          </w:p>
          <w:p w:rsidR="002B5601" w:rsidRDefault="00000000">
            <w:pPr>
              <w:spacing w:after="0" w:line="240" w:lineRule="auto"/>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Đó</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là</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đường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lối</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giương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cao</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ngọn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cờ</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độc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lập</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dân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tộc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gắn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liền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với</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chủ</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nghĩa</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xã</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hội</w:t>
            </w:r>
            <w:proofErr w:type="spellEnd"/>
          </w:p>
          <w:p w:rsidR="002B5601" w:rsidRDefault="00000000">
            <w:pPr>
              <w:spacing w:after="0" w:line="240" w:lineRule="auto"/>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Thể</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hiện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tính</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độc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lập</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tự</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chủ</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sáng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tạo</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của</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Đảng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trong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việc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hoạch</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định</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đường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lối</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chưa</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có</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tiền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lệ</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trong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lịch</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sử</w:t>
            </w:r>
            <w:proofErr w:type="spellEnd"/>
          </w:p>
          <w:p w:rsidR="002B5601" w:rsidRDefault="00000000">
            <w:pPr>
              <w:spacing w:after="0" w:line="240" w:lineRule="auto"/>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Đường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lối</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là</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cơ</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sở</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dẫn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đến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thắng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lợi</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của</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cách</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mạng</w:t>
            </w:r>
            <w:proofErr w:type="spellEnd"/>
            <w:r>
              <w:rPr>
                <w:rFonts w:ascii="Times New Roman" w:hAnsi="Times New Roman" w:cs="Times New Roman"/>
                <w:sz w:val="26"/>
                <w:szCs w:val="26"/>
                <w:lang w:val="en-US"/>
              </w:rPr>
              <w:t xml:space="preserve"> Việt Nam </w:t>
            </w:r>
            <w:proofErr w:type="spellStart"/>
            <w:r>
              <w:rPr>
                <w:rFonts w:ascii="Times New Roman" w:hAnsi="Times New Roman" w:cs="Times New Roman"/>
                <w:sz w:val="26"/>
                <w:szCs w:val="26"/>
                <w:lang w:val="en-US"/>
              </w:rPr>
              <w:t>trong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giai</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đoạn</w:t>
            </w:r>
            <w:proofErr w:type="spellEnd"/>
            <w:r>
              <w:rPr>
                <w:rFonts w:ascii="Times New Roman" w:hAnsi="Times New Roman" w:cs="Times New Roman"/>
                <w:sz w:val="26"/>
                <w:szCs w:val="26"/>
                <w:lang w:val="en-US"/>
              </w:rPr>
              <w:t xml:space="preserve"> 1961-1965</w:t>
            </w:r>
          </w:p>
          <w:p w:rsidR="002B5601" w:rsidRDefault="00000000">
            <w:pPr>
              <w:spacing w:after="0" w:line="240" w:lineRule="auto"/>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Miền</w:t>
            </w:r>
            <w:proofErr w:type="spellEnd"/>
            <w:r>
              <w:rPr>
                <w:rFonts w:ascii="Times New Roman" w:hAnsi="Times New Roman" w:cs="Times New Roman"/>
                <w:sz w:val="26"/>
                <w:szCs w:val="26"/>
                <w:lang w:val="en-US"/>
              </w:rPr>
              <w:t xml:space="preserve"> Bắc </w:t>
            </w:r>
            <w:proofErr w:type="spellStart"/>
            <w:r>
              <w:rPr>
                <w:rFonts w:ascii="Times New Roman" w:hAnsi="Times New Roman" w:cs="Times New Roman"/>
                <w:sz w:val="26"/>
                <w:szCs w:val="26"/>
                <w:lang w:val="en-US"/>
              </w:rPr>
              <w:t>đã</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hoàn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thành</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kế</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hoạch</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nhà</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nước</w:t>
            </w:r>
            <w:proofErr w:type="spellEnd"/>
            <w:r>
              <w:rPr>
                <w:rFonts w:ascii="Times New Roman" w:hAnsi="Times New Roman" w:cs="Times New Roman"/>
                <w:sz w:val="26"/>
                <w:szCs w:val="26"/>
                <w:lang w:val="en-US"/>
              </w:rPr>
              <w:t xml:space="preserve"> 5 </w:t>
            </w:r>
            <w:proofErr w:type="spellStart"/>
            <w:r>
              <w:rPr>
                <w:rFonts w:ascii="Times New Roman" w:hAnsi="Times New Roman" w:cs="Times New Roman"/>
                <w:sz w:val="26"/>
                <w:szCs w:val="26"/>
                <w:lang w:val="en-US"/>
              </w:rPr>
              <w:t>năm</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lần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thứ</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nhất</w:t>
            </w:r>
            <w:proofErr w:type="spellEnd"/>
          </w:p>
          <w:p w:rsidR="002B5601" w:rsidRDefault="00000000">
            <w:pPr>
              <w:spacing w:after="0" w:line="240" w:lineRule="auto"/>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Miền</w:t>
            </w:r>
            <w:proofErr w:type="spellEnd"/>
            <w:r>
              <w:rPr>
                <w:rFonts w:ascii="Times New Roman" w:hAnsi="Times New Roman" w:cs="Times New Roman"/>
                <w:sz w:val="26"/>
                <w:szCs w:val="26"/>
                <w:lang w:val="en-US"/>
              </w:rPr>
              <w:t xml:space="preserve"> Nam </w:t>
            </w:r>
            <w:proofErr w:type="spellStart"/>
            <w:r>
              <w:rPr>
                <w:rFonts w:ascii="Times New Roman" w:hAnsi="Times New Roman" w:cs="Times New Roman"/>
                <w:sz w:val="26"/>
                <w:szCs w:val="26"/>
                <w:lang w:val="en-US"/>
              </w:rPr>
              <w:t>đã</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đánh</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thắng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chiến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lược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Chiến</w:t>
            </w:r>
            <w:proofErr w:type="spellEnd"/>
            <w:r>
              <w:rPr>
                <w:rFonts w:ascii="Times New Roman" w:hAnsi="Times New Roman" w:cs="Times New Roman"/>
                <w:sz w:val="26"/>
                <w:szCs w:val="26"/>
                <w:lang w:val="en-US"/>
              </w:rPr>
              <w:t xml:space="preserve"> Tranh </w:t>
            </w:r>
            <w:proofErr w:type="spellStart"/>
            <w:r>
              <w:rPr>
                <w:rFonts w:ascii="Times New Roman" w:hAnsi="Times New Roman" w:cs="Times New Roman"/>
                <w:sz w:val="26"/>
                <w:szCs w:val="26"/>
                <w:lang w:val="en-US"/>
              </w:rPr>
              <w:t>Đặc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Biệt</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của</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Mỹ</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và</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tay</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sai</w:t>
            </w:r>
            <w:proofErr w:type="spellEnd"/>
          </w:p>
        </w:tc>
        <w:tc>
          <w:tcPr>
            <w:tcW w:w="997" w:type="dxa"/>
            <w:shd w:val="clear" w:color="auto" w:fill="auto"/>
            <w:vAlign w:val="center"/>
          </w:tcPr>
          <w:p w:rsidR="002B5601" w:rsidRDefault="00000000">
            <w:pPr>
              <w:spacing w:after="0" w:line="240" w:lineRule="auto"/>
              <w:jc w:val="both"/>
              <w:rPr>
                <w:rFonts w:ascii="Times New Roman" w:hAnsi="Times New Roman" w:cs="Times New Roman"/>
                <w:sz w:val="26"/>
                <w:szCs w:val="26"/>
                <w:lang w:val="en-US"/>
              </w:rPr>
            </w:pPr>
            <w:r>
              <w:rPr>
                <w:rFonts w:ascii="Times New Roman" w:hAnsi="Times New Roman" w:cs="Times New Roman"/>
                <w:sz w:val="26"/>
                <w:szCs w:val="26"/>
                <w:lang w:val="en-US"/>
              </w:rPr>
              <w:t>1</w:t>
            </w:r>
          </w:p>
        </w:tc>
      </w:tr>
      <w:tr w:rsidR="002B5601">
        <w:trPr>
          <w:trHeight w:val="387"/>
        </w:trPr>
        <w:tc>
          <w:tcPr>
            <w:tcW w:w="10048" w:type="dxa"/>
            <w:gridSpan w:val="3"/>
            <w:shd w:val="clear" w:color="auto" w:fill="auto"/>
          </w:tcPr>
          <w:p w:rsidR="002B5601" w:rsidRDefault="00000000">
            <w:pPr>
              <w:spacing w:after="0" w:line="240" w:lineRule="auto"/>
              <w:jc w:val="both"/>
              <w:rPr>
                <w:rFonts w:ascii="Times New Roman" w:hAnsi="Times New Roman" w:cs="Times New Roman"/>
                <w:b/>
                <w:bCs/>
                <w:sz w:val="26"/>
                <w:szCs w:val="26"/>
              </w:rPr>
            </w:pPr>
            <w:r>
              <w:rPr>
                <w:rFonts w:ascii="Times New Roman" w:hAnsi="Times New Roman" w:cs="Times New Roman"/>
                <w:b/>
                <w:bCs/>
                <w:sz w:val="26"/>
                <w:szCs w:val="26"/>
              </w:rPr>
              <w:t>7. Ý nghĩa lịch sử và kinh nghiệm lãnh đạo của Đảng thời kì 1954-1975</w:t>
            </w:r>
          </w:p>
        </w:tc>
      </w:tr>
      <w:tr w:rsidR="002B5601">
        <w:trPr>
          <w:trHeight w:val="2268"/>
        </w:trPr>
        <w:tc>
          <w:tcPr>
            <w:tcW w:w="1295" w:type="dxa"/>
            <w:vMerge w:val="restart"/>
            <w:shd w:val="clear" w:color="auto" w:fill="auto"/>
          </w:tcPr>
          <w:p w:rsidR="002B5601" w:rsidRDefault="00000000">
            <w:pPr>
              <w:spacing w:after="0" w:line="240" w:lineRule="auto"/>
              <w:jc w:val="both"/>
              <w:rPr>
                <w:rFonts w:ascii="Times New Roman" w:hAnsi="Times New Roman" w:cs="Times New Roman"/>
                <w:sz w:val="26"/>
                <w:szCs w:val="26"/>
              </w:rPr>
            </w:pPr>
            <w:r>
              <w:rPr>
                <w:rFonts w:ascii="Times New Roman" w:hAnsi="Times New Roman" w:cs="Times New Roman"/>
                <w:sz w:val="26"/>
                <w:szCs w:val="26"/>
              </w:rPr>
              <w:lastRenderedPageBreak/>
              <w:t>Ý nghĩa lịch sử (2đ)</w:t>
            </w:r>
          </w:p>
        </w:tc>
        <w:tc>
          <w:tcPr>
            <w:tcW w:w="7756" w:type="dxa"/>
          </w:tcPr>
          <w:p w:rsidR="002B5601" w:rsidRDefault="00000000">
            <w:pPr>
              <w:spacing w:after="0" w:line="240" w:lineRule="auto"/>
              <w:jc w:val="both"/>
              <w:rPr>
                <w:rFonts w:ascii="Times New Roman" w:hAnsi="Times New Roman" w:cs="Times New Roman"/>
                <w:sz w:val="26"/>
                <w:szCs w:val="26"/>
              </w:rPr>
            </w:pPr>
            <w:r>
              <w:rPr>
                <w:rFonts w:ascii="Times New Roman" w:hAnsi="Times New Roman" w:cs="Times New Roman"/>
                <w:sz w:val="26"/>
                <w:szCs w:val="26"/>
              </w:rPr>
              <w:t>- Đối với Việt Nam</w:t>
            </w:r>
          </w:p>
          <w:p w:rsidR="002B5601" w:rsidRDefault="00000000">
            <w:pPr>
              <w:spacing w:after="0" w:line="240" w:lineRule="auto"/>
              <w:jc w:val="both"/>
              <w:rPr>
                <w:rFonts w:ascii="Times New Roman" w:hAnsi="Times New Roman" w:cs="Times New Roman"/>
                <w:sz w:val="26"/>
                <w:szCs w:val="26"/>
              </w:rPr>
            </w:pPr>
            <w:r>
              <w:rPr>
                <w:rFonts w:ascii="Times New Roman" w:hAnsi="Times New Roman" w:cs="Times New Roman"/>
                <w:sz w:val="26"/>
                <w:szCs w:val="26"/>
              </w:rPr>
              <w:t xml:space="preserve">+ Chiến thắng 30/4/1975 đã kết thúc 21 năm kháng chiến chống Mỹ cứu nước (1954-1975), 30 năm chiến tranh giải phóng dân tộc (1945-1975), 117 năm sự đô hộ của thực dân phương Tây (1858-1975), đất nước thống nhất giang sơn thu về một mối </w:t>
            </w:r>
          </w:p>
          <w:p w:rsidR="002B5601" w:rsidRDefault="00000000">
            <w:pPr>
              <w:spacing w:after="0" w:line="240" w:lineRule="auto"/>
              <w:jc w:val="both"/>
              <w:rPr>
                <w:rFonts w:ascii="Times New Roman" w:hAnsi="Times New Roman" w:cs="Times New Roman"/>
                <w:sz w:val="26"/>
                <w:szCs w:val="26"/>
              </w:rPr>
            </w:pPr>
            <w:r>
              <w:rPr>
                <w:rFonts w:ascii="Times New Roman" w:hAnsi="Times New Roman" w:cs="Times New Roman"/>
                <w:sz w:val="26"/>
                <w:szCs w:val="26"/>
              </w:rPr>
              <w:t xml:space="preserve">+ Đã hoàn thành cuộc cách mạng dân tộc dân chủ nhân dân trên phạm vi cả nước </w:t>
            </w:r>
          </w:p>
          <w:p w:rsidR="002B5601" w:rsidRDefault="00000000">
            <w:pPr>
              <w:spacing w:after="0" w:line="240" w:lineRule="auto"/>
              <w:jc w:val="both"/>
              <w:rPr>
                <w:rFonts w:ascii="Times New Roman" w:hAnsi="Times New Roman" w:cs="Times New Roman"/>
                <w:sz w:val="26"/>
                <w:szCs w:val="26"/>
              </w:rPr>
            </w:pPr>
            <w:r>
              <w:rPr>
                <w:rFonts w:ascii="Times New Roman" w:hAnsi="Times New Roman" w:cs="Times New Roman"/>
                <w:sz w:val="26"/>
                <w:szCs w:val="26"/>
              </w:rPr>
              <w:t xml:space="preserve">+ Mở ra kỷ nguyên mới cho dân tộc - cả nước độc lập, thống nhất, hòa bình, đi lên chủ nghĩa xã hội </w:t>
            </w:r>
          </w:p>
        </w:tc>
        <w:tc>
          <w:tcPr>
            <w:tcW w:w="997" w:type="dxa"/>
            <w:shd w:val="clear" w:color="auto" w:fill="auto"/>
            <w:vAlign w:val="center"/>
          </w:tcPr>
          <w:p w:rsidR="002B5601" w:rsidRDefault="00000000">
            <w:pPr>
              <w:spacing w:after="0" w:line="240" w:lineRule="auto"/>
              <w:jc w:val="both"/>
              <w:rPr>
                <w:rFonts w:ascii="Times New Roman" w:hAnsi="Times New Roman" w:cs="Times New Roman"/>
                <w:sz w:val="26"/>
                <w:szCs w:val="26"/>
                <w:lang w:val="en-US"/>
              </w:rPr>
            </w:pPr>
            <w:r>
              <w:rPr>
                <w:rFonts w:ascii="Times New Roman" w:hAnsi="Times New Roman" w:cs="Times New Roman"/>
                <w:sz w:val="26"/>
                <w:szCs w:val="26"/>
                <w:lang w:val="en-US"/>
              </w:rPr>
              <w:t>1</w:t>
            </w:r>
          </w:p>
        </w:tc>
      </w:tr>
      <w:tr w:rsidR="002B5601">
        <w:trPr>
          <w:trHeight w:val="1071"/>
        </w:trPr>
        <w:tc>
          <w:tcPr>
            <w:tcW w:w="1295" w:type="dxa"/>
            <w:vMerge/>
            <w:shd w:val="clear" w:color="auto" w:fill="auto"/>
          </w:tcPr>
          <w:p w:rsidR="002B5601" w:rsidRDefault="00000000">
            <w:pPr>
              <w:spacing w:after="0" w:line="240" w:lineRule="auto"/>
              <w:jc w:val="both"/>
              <w:rPr>
                <w:rFonts w:ascii="Times New Roman" w:hAnsi="Times New Roman" w:cs="Times New Roman"/>
                <w:sz w:val="26"/>
                <w:szCs w:val="26"/>
              </w:rPr>
            </w:pPr>
            <w:r>
              <w:rPr>
                <w:rFonts w:ascii="Times New Roman" w:hAnsi="Times New Roman" w:cs="Times New Roman"/>
                <w:sz w:val="26"/>
                <w:szCs w:val="26"/>
              </w:rPr>
              <w:t>2</w:t>
            </w:r>
          </w:p>
        </w:tc>
        <w:tc>
          <w:tcPr>
            <w:tcW w:w="7756" w:type="dxa"/>
          </w:tcPr>
          <w:p w:rsidR="002B5601" w:rsidRDefault="00000000">
            <w:pPr>
              <w:spacing w:after="0" w:line="240" w:lineRule="auto"/>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Đối</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với</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thế</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giới</w:t>
            </w:r>
            <w:proofErr w:type="spellEnd"/>
            <w:r>
              <w:rPr>
                <w:rFonts w:ascii="Times New Roman" w:hAnsi="Times New Roman" w:cs="Times New Roman"/>
                <w:sz w:val="26"/>
                <w:szCs w:val="26"/>
                <w:lang w:val="en-US"/>
              </w:rPr>
              <w:t xml:space="preserve"> </w:t>
            </w:r>
          </w:p>
          <w:p w:rsidR="002B5601" w:rsidRDefault="00000000">
            <w:pPr>
              <w:spacing w:after="0" w:line="240" w:lineRule="auto"/>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Nâng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cao</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uy</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tín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và</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vị</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thế</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của</w:t>
            </w:r>
            <w:proofErr w:type="spellEnd"/>
            <w:r>
              <w:rPr>
                <w:rFonts w:ascii="Times New Roman" w:hAnsi="Times New Roman" w:cs="Times New Roman"/>
                <w:sz w:val="26"/>
                <w:szCs w:val="26"/>
                <w:lang w:val="en-US"/>
              </w:rPr>
              <w:t xml:space="preserve"> Việt Nam </w:t>
            </w:r>
            <w:proofErr w:type="spellStart"/>
            <w:r>
              <w:rPr>
                <w:rFonts w:ascii="Times New Roman" w:hAnsi="Times New Roman" w:cs="Times New Roman"/>
                <w:sz w:val="26"/>
                <w:szCs w:val="26"/>
                <w:lang w:val="en-US"/>
              </w:rPr>
              <w:t>trên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trường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quốc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tế</w:t>
            </w:r>
            <w:proofErr w:type="spellEnd"/>
            <w:r>
              <w:rPr>
                <w:rFonts w:ascii="Times New Roman" w:hAnsi="Times New Roman" w:cs="Times New Roman"/>
                <w:sz w:val="26"/>
                <w:szCs w:val="26"/>
                <w:lang w:val="en-US"/>
              </w:rPr>
              <w:t xml:space="preserve"> </w:t>
            </w:r>
          </w:p>
          <w:p w:rsidR="002B5601" w:rsidRDefault="00000000">
            <w:pPr>
              <w:spacing w:after="0" w:line="240" w:lineRule="auto"/>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Đã</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góp</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phần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làm</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sụp</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đổ</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hoàn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toàn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Chủ</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nghĩa</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thực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dân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kiểu</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cũ</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và</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kiểu</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mới</w:t>
            </w:r>
            <w:proofErr w:type="spellEnd"/>
            <w:r>
              <w:rPr>
                <w:rFonts w:ascii="Times New Roman" w:hAnsi="Times New Roman" w:cs="Times New Roman"/>
                <w:sz w:val="26"/>
                <w:szCs w:val="26"/>
                <w:lang w:val="en-US"/>
              </w:rPr>
              <w:t xml:space="preserve"> </w:t>
            </w:r>
          </w:p>
          <w:p w:rsidR="002B5601" w:rsidRDefault="00000000">
            <w:pPr>
              <w:spacing w:after="0" w:line="240" w:lineRule="auto"/>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Cổ</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vũ</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tinh</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thần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đấu</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tranh</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của</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nhân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dân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thế</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giới</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nhất</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là</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các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nước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Mỹ</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Latinh</w:t>
            </w:r>
            <w:proofErr w:type="spellEnd"/>
            <w:r>
              <w:rPr>
                <w:rFonts w:ascii="Times New Roman" w:hAnsi="Times New Roman" w:cs="Times New Roman"/>
                <w:sz w:val="26"/>
                <w:szCs w:val="26"/>
                <w:lang w:val="en-US"/>
              </w:rPr>
              <w:t xml:space="preserve"> </w:t>
            </w:r>
          </w:p>
        </w:tc>
        <w:tc>
          <w:tcPr>
            <w:tcW w:w="997" w:type="dxa"/>
            <w:shd w:val="clear" w:color="auto" w:fill="auto"/>
            <w:vAlign w:val="center"/>
          </w:tcPr>
          <w:p w:rsidR="002B5601" w:rsidRDefault="00000000">
            <w:pPr>
              <w:spacing w:after="0" w:line="240" w:lineRule="auto"/>
              <w:jc w:val="both"/>
              <w:rPr>
                <w:rFonts w:ascii="Times New Roman" w:hAnsi="Times New Roman" w:cs="Times New Roman"/>
                <w:sz w:val="26"/>
                <w:szCs w:val="26"/>
                <w:lang w:val="en-US"/>
              </w:rPr>
            </w:pPr>
            <w:r>
              <w:rPr>
                <w:rFonts w:ascii="Times New Roman" w:hAnsi="Times New Roman" w:cs="Times New Roman"/>
                <w:sz w:val="26"/>
                <w:szCs w:val="26"/>
                <w:lang w:val="en-US"/>
              </w:rPr>
              <w:t>1</w:t>
            </w:r>
          </w:p>
        </w:tc>
      </w:tr>
      <w:tr w:rsidR="002B5601">
        <w:trPr>
          <w:trHeight w:val="2237"/>
        </w:trPr>
        <w:tc>
          <w:tcPr>
            <w:tcW w:w="1295" w:type="dxa"/>
            <w:vMerge w:val="restart"/>
            <w:shd w:val="clear" w:color="auto" w:fill="auto"/>
          </w:tcPr>
          <w:p w:rsidR="002B5601" w:rsidRDefault="00000000">
            <w:pPr>
              <w:spacing w:after="0" w:line="240" w:lineRule="auto"/>
              <w:jc w:val="both"/>
              <w:rPr>
                <w:rFonts w:ascii="Times New Roman" w:hAnsi="Times New Roman" w:cs="Times New Roman"/>
                <w:sz w:val="26"/>
                <w:szCs w:val="26"/>
              </w:rPr>
            </w:pPr>
            <w:r>
              <w:rPr>
                <w:rFonts w:ascii="Times New Roman" w:hAnsi="Times New Roman" w:cs="Times New Roman"/>
                <w:sz w:val="26"/>
                <w:szCs w:val="26"/>
              </w:rPr>
              <w:t>Bài học kinh nghiệm (3đ)</w:t>
            </w:r>
          </w:p>
        </w:tc>
        <w:tc>
          <w:tcPr>
            <w:tcW w:w="7756" w:type="dxa"/>
          </w:tcPr>
          <w:p w:rsidR="002B5601" w:rsidRDefault="00000000">
            <w:pPr>
              <w:spacing w:after="0" w:line="240" w:lineRule="auto"/>
              <w:jc w:val="both"/>
              <w:rPr>
                <w:rFonts w:ascii="Times New Roman" w:hAnsi="Times New Roman" w:cs="Times New Roman"/>
                <w:sz w:val="26"/>
                <w:szCs w:val="26"/>
              </w:rPr>
            </w:pPr>
            <w:r>
              <w:rPr>
                <w:rFonts w:ascii="Times New Roman" w:hAnsi="Times New Roman" w:cs="Times New Roman"/>
                <w:sz w:val="26"/>
                <w:szCs w:val="26"/>
              </w:rPr>
              <w:t xml:space="preserve">- Giương cao ngọn cờ độc lập dân tộc và chủ nghĩa xã hội nhằm huy động sức mạnh toàn dân đánh Mỹ, cả nước đánh Mỹ </w:t>
            </w:r>
          </w:p>
          <w:p w:rsidR="002B5601" w:rsidRDefault="00000000">
            <w:pPr>
              <w:spacing w:after="0" w:line="240" w:lineRule="auto"/>
              <w:jc w:val="both"/>
              <w:rPr>
                <w:rFonts w:ascii="Times New Roman" w:hAnsi="Times New Roman" w:cs="Times New Roman"/>
                <w:sz w:val="26"/>
                <w:szCs w:val="26"/>
              </w:rPr>
            </w:pPr>
            <w:r>
              <w:rPr>
                <w:rFonts w:ascii="Times New Roman" w:hAnsi="Times New Roman" w:cs="Times New Roman"/>
                <w:sz w:val="26"/>
                <w:szCs w:val="26"/>
              </w:rPr>
              <w:t xml:space="preserve">- Tìm ra phương pháp đấu tranh đúng đắn sáng tạo, thực hiện khởi nghĩa toàn dân, chiến tranh nhân dân, sử dụng phương pháp cách mạng tổng hợp. </w:t>
            </w:r>
          </w:p>
          <w:p w:rsidR="002B5601" w:rsidRDefault="00000000">
            <w:pPr>
              <w:spacing w:after="0" w:line="240" w:lineRule="auto"/>
              <w:jc w:val="both"/>
              <w:rPr>
                <w:rFonts w:ascii="Times New Roman" w:hAnsi="Times New Roman" w:cs="Times New Roman"/>
                <w:sz w:val="26"/>
                <w:szCs w:val="26"/>
              </w:rPr>
            </w:pPr>
            <w:r>
              <w:rPr>
                <w:rFonts w:ascii="Times New Roman" w:hAnsi="Times New Roman" w:cs="Times New Roman"/>
                <w:sz w:val="26"/>
                <w:szCs w:val="26"/>
              </w:rPr>
              <w:t xml:space="preserve">- Phải có công tác tổ chức chiến đấu tài giỏi của các cấp bộ Đảng và các cấp quân đội, thực hiện thắng lợi từng bước đến thắng lợi hoàn toàn </w:t>
            </w:r>
          </w:p>
          <w:p w:rsidR="002B5601" w:rsidRDefault="00000000">
            <w:pPr>
              <w:spacing w:after="0" w:line="240" w:lineRule="auto"/>
              <w:jc w:val="both"/>
              <w:rPr>
                <w:rFonts w:ascii="Times New Roman" w:hAnsi="Times New Roman" w:cs="Times New Roman"/>
                <w:sz w:val="26"/>
                <w:szCs w:val="26"/>
              </w:rPr>
            </w:pPr>
            <w:r>
              <w:rPr>
                <w:rFonts w:ascii="Times New Roman" w:hAnsi="Times New Roman" w:cs="Times New Roman"/>
                <w:sz w:val="26"/>
                <w:szCs w:val="26"/>
              </w:rPr>
              <w:t>- Coi trọng công tác xây dựng Đảng; xây dựng lực lượng cách mạng ở miền Nam và tổ chức kháng chiến trong cả nước; tranh thủ tối đa sự đồng tình ủng hộ của quốc tế .</w:t>
            </w:r>
          </w:p>
        </w:tc>
        <w:tc>
          <w:tcPr>
            <w:tcW w:w="997" w:type="dxa"/>
            <w:shd w:val="clear" w:color="auto" w:fill="auto"/>
            <w:vAlign w:val="center"/>
          </w:tcPr>
          <w:p w:rsidR="002B5601" w:rsidRDefault="00000000">
            <w:pPr>
              <w:spacing w:after="0" w:line="240" w:lineRule="auto"/>
              <w:jc w:val="both"/>
              <w:rPr>
                <w:rFonts w:ascii="Times New Roman" w:hAnsi="Times New Roman" w:cs="Times New Roman"/>
                <w:sz w:val="26"/>
                <w:szCs w:val="26"/>
                <w:lang w:val="en-US"/>
              </w:rPr>
            </w:pPr>
            <w:r>
              <w:rPr>
                <w:rFonts w:ascii="Times New Roman" w:hAnsi="Times New Roman" w:cs="Times New Roman"/>
                <w:sz w:val="26"/>
                <w:szCs w:val="26"/>
                <w:lang w:val="en-US"/>
              </w:rPr>
              <w:t>2</w:t>
            </w:r>
          </w:p>
        </w:tc>
      </w:tr>
      <w:tr w:rsidR="002B5601">
        <w:trPr>
          <w:trHeight w:val="1835"/>
        </w:trPr>
        <w:tc>
          <w:tcPr>
            <w:tcW w:w="1295" w:type="dxa"/>
            <w:vMerge/>
            <w:shd w:val="clear" w:color="auto" w:fill="auto"/>
          </w:tcPr>
          <w:p w:rsidR="002B5601" w:rsidRDefault="002B5601">
            <w:pPr>
              <w:spacing w:after="0" w:line="240" w:lineRule="auto"/>
              <w:jc w:val="both"/>
              <w:rPr>
                <w:rFonts w:ascii="Times New Roman" w:hAnsi="Times New Roman" w:cs="Times New Roman"/>
                <w:sz w:val="26"/>
                <w:szCs w:val="26"/>
                <w:lang w:val="en-US"/>
              </w:rPr>
            </w:pPr>
          </w:p>
        </w:tc>
        <w:tc>
          <w:tcPr>
            <w:tcW w:w="7756" w:type="dxa"/>
          </w:tcPr>
          <w:p w:rsidR="002B5601" w:rsidRDefault="00000000">
            <w:pPr>
              <w:spacing w:after="0" w:line="240" w:lineRule="auto"/>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=&gt; </w:t>
            </w:r>
            <w:proofErr w:type="spellStart"/>
            <w:r>
              <w:rPr>
                <w:rFonts w:ascii="Times New Roman" w:hAnsi="Times New Roman" w:cs="Times New Roman"/>
                <w:sz w:val="26"/>
                <w:szCs w:val="26"/>
                <w:lang w:val="en-US"/>
              </w:rPr>
              <w:t>Những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bài</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học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trên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hiện</w:t>
            </w:r>
            <w:proofErr w:type="spellEnd"/>
            <w:r>
              <w:rPr>
                <w:rFonts w:ascii="Times New Roman" w:hAnsi="Times New Roman" w:cs="Times New Roman"/>
                <w:sz w:val="26"/>
                <w:szCs w:val="26"/>
                <w:lang w:val="en-US"/>
              </w:rPr>
              <w:t xml:space="preserve"> nay </w:t>
            </w:r>
            <w:proofErr w:type="spellStart"/>
            <w:r>
              <w:rPr>
                <w:rFonts w:ascii="Times New Roman" w:hAnsi="Times New Roman" w:cs="Times New Roman"/>
                <w:sz w:val="26"/>
                <w:szCs w:val="26"/>
                <w:lang w:val="en-US"/>
              </w:rPr>
              <w:t>vẫn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còn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nguyên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giá</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trị</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vì</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công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cuộc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xây</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dựng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và</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bảo</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vệ</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tổ</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quốc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cần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phải</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xây</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dựng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khối</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đại</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đoàn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kết</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toàn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dân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tộc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tranh</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thủ</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sự</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đồng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tình</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ủng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hộ</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của</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quốc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tế</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kết</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hợp</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sức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mạnh</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dân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tộc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và</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sức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mạnh</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thời</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đại</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có</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đội</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ngũ</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cán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bộ</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giỏi</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về</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chuyên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môn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và</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có</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đạo</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đức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cách</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mạng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nhất</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là</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đối</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với</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lực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lượng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vũ</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trang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nhân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dân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chú</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trọng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công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tác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xây</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dựng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Đảng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làm</w:t>
            </w:r>
            <w:proofErr w:type="spellEnd"/>
            <w:r>
              <w:rPr>
                <w:rFonts w:ascii="Times New Roman" w:hAnsi="Times New Roman" w:cs="Times New Roman"/>
                <w:sz w:val="26"/>
                <w:szCs w:val="26"/>
                <w:lang w:val="en-US"/>
              </w:rPr>
              <w:t xml:space="preserve"> </w:t>
            </w:r>
            <w:proofErr w:type="spellStart"/>
            <w:proofErr w:type="gramStart"/>
            <w:r>
              <w:rPr>
                <w:rFonts w:ascii="Times New Roman" w:hAnsi="Times New Roman" w:cs="Times New Roman"/>
                <w:sz w:val="26"/>
                <w:szCs w:val="26"/>
                <w:lang w:val="en-US"/>
              </w:rPr>
              <w:t>cho</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thực</w:t>
            </w:r>
            <w:proofErr w:type="spellEnd"/>
            <w:proofErr w:type="gram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sự</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trong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sạch</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vững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mạnh</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xứng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đáng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là</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Đảng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cầm</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quyền</w:t>
            </w:r>
            <w:proofErr w:type="spellEnd"/>
            <w:r>
              <w:rPr>
                <w:rFonts w:ascii="Times New Roman" w:hAnsi="Times New Roman" w:cs="Times New Roman"/>
                <w:sz w:val="26"/>
                <w:szCs w:val="26"/>
                <w:lang w:val="en-US"/>
              </w:rPr>
              <w:t>,...</w:t>
            </w:r>
          </w:p>
        </w:tc>
        <w:tc>
          <w:tcPr>
            <w:tcW w:w="997" w:type="dxa"/>
            <w:shd w:val="clear" w:color="auto" w:fill="auto"/>
            <w:vAlign w:val="center"/>
          </w:tcPr>
          <w:p w:rsidR="002B5601" w:rsidRDefault="00000000">
            <w:pPr>
              <w:spacing w:after="0" w:line="240" w:lineRule="auto"/>
              <w:jc w:val="both"/>
              <w:rPr>
                <w:rFonts w:ascii="Times New Roman" w:hAnsi="Times New Roman" w:cs="Times New Roman"/>
                <w:sz w:val="26"/>
                <w:szCs w:val="26"/>
                <w:lang w:val="en-US"/>
              </w:rPr>
            </w:pPr>
            <w:r>
              <w:rPr>
                <w:rFonts w:ascii="Times New Roman" w:hAnsi="Times New Roman" w:cs="Times New Roman"/>
                <w:sz w:val="26"/>
                <w:szCs w:val="26"/>
                <w:lang w:val="en-US"/>
              </w:rPr>
              <w:t>1</w:t>
            </w:r>
          </w:p>
        </w:tc>
      </w:tr>
      <w:tr w:rsidR="002B5601">
        <w:trPr>
          <w:trHeight w:val="286"/>
        </w:trPr>
        <w:tc>
          <w:tcPr>
            <w:tcW w:w="10048" w:type="dxa"/>
            <w:gridSpan w:val="3"/>
            <w:shd w:val="clear" w:color="auto" w:fill="auto"/>
          </w:tcPr>
          <w:p w:rsidR="002B5601" w:rsidRDefault="00142D67">
            <w:pPr>
              <w:spacing w:after="0" w:line="240" w:lineRule="auto"/>
              <w:jc w:val="both"/>
              <w:rPr>
                <w:rFonts w:ascii="Times New Roman" w:hAnsi="Times New Roman" w:cs="Times New Roman"/>
                <w:b/>
                <w:bCs/>
                <w:sz w:val="26"/>
                <w:szCs w:val="26"/>
              </w:rPr>
            </w:pPr>
            <w:r>
              <w:rPr>
                <w:rFonts w:ascii="Times New Roman" w:hAnsi="Times New Roman" w:cs="Times New Roman"/>
                <w:b/>
                <w:bCs/>
                <w:sz w:val="26"/>
                <w:szCs w:val="26"/>
                <w:lang w:val="en-US"/>
              </w:rPr>
              <w:t>9</w:t>
            </w:r>
            <w:r w:rsidR="00000000">
              <w:rPr>
                <w:rFonts w:ascii="Times New Roman" w:hAnsi="Times New Roman" w:cs="Times New Roman"/>
                <w:b/>
                <w:bCs/>
                <w:sz w:val="26"/>
                <w:szCs w:val="26"/>
              </w:rPr>
              <w:t>. Hoàn cảnh lịch sử, nội dung, ý nghĩa đường lối đổi mới của Đảng được thông qua tại đại hội VI 12/1986</w:t>
            </w:r>
          </w:p>
        </w:tc>
      </w:tr>
      <w:tr w:rsidR="002B5601">
        <w:trPr>
          <w:trHeight w:val="263"/>
        </w:trPr>
        <w:tc>
          <w:tcPr>
            <w:tcW w:w="1295" w:type="dxa"/>
            <w:vMerge w:val="restart"/>
            <w:shd w:val="clear" w:color="auto" w:fill="auto"/>
          </w:tcPr>
          <w:p w:rsidR="002B5601" w:rsidRDefault="00000000">
            <w:pPr>
              <w:spacing w:after="0" w:line="240" w:lineRule="auto"/>
              <w:jc w:val="both"/>
              <w:rPr>
                <w:rFonts w:ascii="Times New Roman" w:hAnsi="Times New Roman" w:cs="Times New Roman"/>
                <w:sz w:val="26"/>
                <w:szCs w:val="26"/>
              </w:rPr>
            </w:pPr>
            <w:r>
              <w:rPr>
                <w:rFonts w:ascii="Times New Roman Italic" w:hAnsi="Times New Roman Italic" w:cs="Times New Roman Italic"/>
                <w:b/>
                <w:bCs/>
                <w:i/>
                <w:iCs/>
                <w:sz w:val="26"/>
                <w:szCs w:val="26"/>
              </w:rPr>
              <w:t>Hoàn cảnh lịch sử (1đ)</w:t>
            </w:r>
          </w:p>
        </w:tc>
        <w:tc>
          <w:tcPr>
            <w:tcW w:w="7756" w:type="dxa"/>
          </w:tcPr>
          <w:p w:rsidR="002B5601" w:rsidRDefault="00000000">
            <w:pPr>
              <w:spacing w:after="0" w:line="240" w:lineRule="auto"/>
              <w:jc w:val="both"/>
              <w:rPr>
                <w:rFonts w:ascii="Times New Roman" w:hAnsi="Times New Roman" w:cs="Times New Roman"/>
                <w:sz w:val="26"/>
                <w:szCs w:val="26"/>
              </w:rPr>
            </w:pPr>
            <w:r>
              <w:rPr>
                <w:rFonts w:ascii="Times New Roman" w:hAnsi="Times New Roman" w:cs="Times New Roman"/>
                <w:sz w:val="26"/>
                <w:szCs w:val="26"/>
              </w:rPr>
              <w:t>Đại hội VI (12/1986) tại Hà Nội trong bối cảnh:</w:t>
            </w:r>
          </w:p>
        </w:tc>
        <w:tc>
          <w:tcPr>
            <w:tcW w:w="997" w:type="dxa"/>
            <w:shd w:val="clear" w:color="auto" w:fill="auto"/>
            <w:vAlign w:val="center"/>
          </w:tcPr>
          <w:p w:rsidR="002B5601" w:rsidRDefault="002B5601">
            <w:pPr>
              <w:spacing w:after="0" w:line="240" w:lineRule="auto"/>
              <w:jc w:val="both"/>
              <w:rPr>
                <w:rFonts w:ascii="Times New Roman" w:hAnsi="Times New Roman" w:cs="Times New Roman"/>
                <w:sz w:val="26"/>
                <w:szCs w:val="26"/>
              </w:rPr>
            </w:pPr>
          </w:p>
        </w:tc>
      </w:tr>
      <w:tr w:rsidR="002B5601">
        <w:trPr>
          <w:trHeight w:val="1011"/>
        </w:trPr>
        <w:tc>
          <w:tcPr>
            <w:tcW w:w="1295" w:type="dxa"/>
            <w:vMerge/>
            <w:shd w:val="clear" w:color="auto" w:fill="auto"/>
          </w:tcPr>
          <w:p w:rsidR="002B5601" w:rsidRDefault="002B5601">
            <w:pPr>
              <w:spacing w:after="0" w:line="240" w:lineRule="auto"/>
              <w:jc w:val="both"/>
              <w:rPr>
                <w:rFonts w:ascii="Times New Roman" w:hAnsi="Times New Roman" w:cs="Times New Roman"/>
                <w:sz w:val="26"/>
                <w:szCs w:val="26"/>
              </w:rPr>
            </w:pPr>
          </w:p>
        </w:tc>
        <w:tc>
          <w:tcPr>
            <w:tcW w:w="7756" w:type="dxa"/>
          </w:tcPr>
          <w:p w:rsidR="002B5601" w:rsidRDefault="00000000">
            <w:pPr>
              <w:spacing w:after="0" w:line="240" w:lineRule="auto"/>
              <w:jc w:val="both"/>
              <w:rPr>
                <w:rFonts w:ascii="Times New Roman" w:hAnsi="Times New Roman" w:cs="Times New Roman"/>
                <w:sz w:val="26"/>
                <w:szCs w:val="26"/>
              </w:rPr>
            </w:pPr>
            <w:r>
              <w:rPr>
                <w:rFonts w:ascii="Times New Roman" w:hAnsi="Times New Roman" w:cs="Times New Roman"/>
                <w:sz w:val="26"/>
                <w:szCs w:val="26"/>
              </w:rPr>
              <w:t>- Thế giới:</w:t>
            </w:r>
          </w:p>
          <w:p w:rsidR="002B5601" w:rsidRDefault="00000000">
            <w:pPr>
              <w:spacing w:after="0" w:line="240" w:lineRule="auto"/>
              <w:jc w:val="both"/>
              <w:rPr>
                <w:rFonts w:ascii="Times New Roman" w:hAnsi="Times New Roman" w:cs="Times New Roman"/>
                <w:sz w:val="26"/>
                <w:szCs w:val="26"/>
              </w:rPr>
            </w:pPr>
            <w:r>
              <w:rPr>
                <w:rFonts w:ascii="Times New Roman" w:hAnsi="Times New Roman" w:cs="Times New Roman"/>
                <w:sz w:val="26"/>
                <w:szCs w:val="26"/>
              </w:rPr>
              <w:t>+ Cuộc cách mạng khoa học – kĩ thuật đang phát triển mạnh</w:t>
            </w:r>
          </w:p>
          <w:p w:rsidR="002B5601" w:rsidRDefault="00000000">
            <w:pPr>
              <w:spacing w:after="0" w:line="240" w:lineRule="auto"/>
              <w:jc w:val="both"/>
              <w:rPr>
                <w:rFonts w:ascii="Times New Roman" w:hAnsi="Times New Roman" w:cs="Times New Roman"/>
                <w:sz w:val="26"/>
                <w:szCs w:val="26"/>
              </w:rPr>
            </w:pPr>
            <w:r>
              <w:rPr>
                <w:rFonts w:ascii="Times New Roman" w:hAnsi="Times New Roman" w:cs="Times New Roman"/>
                <w:sz w:val="26"/>
                <w:szCs w:val="26"/>
              </w:rPr>
              <w:t>+ Xu thế đối đầu đang chuyển sang xu thế đối ngoại, hợp tác</w:t>
            </w:r>
          </w:p>
          <w:p w:rsidR="002B5601" w:rsidRDefault="00000000">
            <w:pPr>
              <w:spacing w:after="0" w:line="240" w:lineRule="auto"/>
              <w:jc w:val="both"/>
              <w:rPr>
                <w:rFonts w:ascii="Times New Roman" w:hAnsi="Times New Roman" w:cs="Times New Roman"/>
                <w:sz w:val="26"/>
                <w:szCs w:val="26"/>
              </w:rPr>
            </w:pPr>
            <w:r>
              <w:rPr>
                <w:rFonts w:ascii="Times New Roman" w:hAnsi="Times New Roman" w:cs="Times New Roman"/>
                <w:sz w:val="26"/>
                <w:szCs w:val="26"/>
              </w:rPr>
              <w:t>+ Đổi mới trở thành xu thế của thời đại (Liên Xô, Đông Âu cải tổ; Trung Quốc tiến hành cải cách)</w:t>
            </w:r>
          </w:p>
        </w:tc>
        <w:tc>
          <w:tcPr>
            <w:tcW w:w="997" w:type="dxa"/>
            <w:shd w:val="clear" w:color="auto" w:fill="auto"/>
            <w:vAlign w:val="center"/>
          </w:tcPr>
          <w:p w:rsidR="002B5601" w:rsidRDefault="00000000">
            <w:pPr>
              <w:spacing w:after="0" w:line="240" w:lineRule="auto"/>
              <w:jc w:val="both"/>
              <w:rPr>
                <w:rFonts w:ascii="Times New Roman" w:hAnsi="Times New Roman" w:cs="Times New Roman"/>
                <w:sz w:val="26"/>
                <w:szCs w:val="26"/>
                <w:lang w:val="en-US"/>
              </w:rPr>
            </w:pPr>
            <w:r>
              <w:rPr>
                <w:rFonts w:ascii="Times New Roman" w:hAnsi="Times New Roman" w:cs="Times New Roman"/>
                <w:sz w:val="26"/>
                <w:szCs w:val="26"/>
                <w:lang w:val="en-US"/>
              </w:rPr>
              <w:t>0.5</w:t>
            </w:r>
          </w:p>
        </w:tc>
      </w:tr>
      <w:tr w:rsidR="002B5601">
        <w:trPr>
          <w:trHeight w:val="1310"/>
        </w:trPr>
        <w:tc>
          <w:tcPr>
            <w:tcW w:w="1295" w:type="dxa"/>
            <w:vMerge/>
            <w:shd w:val="clear" w:color="auto" w:fill="auto"/>
          </w:tcPr>
          <w:p w:rsidR="002B5601" w:rsidRDefault="002B5601">
            <w:pPr>
              <w:spacing w:after="0" w:line="240" w:lineRule="auto"/>
              <w:jc w:val="both"/>
              <w:rPr>
                <w:rFonts w:ascii="Times New Roman" w:hAnsi="Times New Roman" w:cs="Times New Roman"/>
                <w:sz w:val="26"/>
                <w:szCs w:val="26"/>
                <w:lang w:val="en-US"/>
              </w:rPr>
            </w:pPr>
          </w:p>
        </w:tc>
        <w:tc>
          <w:tcPr>
            <w:tcW w:w="7756" w:type="dxa"/>
          </w:tcPr>
          <w:p w:rsidR="002B5601" w:rsidRDefault="00000000">
            <w:pPr>
              <w:spacing w:after="0" w:line="240" w:lineRule="auto"/>
              <w:jc w:val="both"/>
              <w:rPr>
                <w:rFonts w:ascii="Times New Roman" w:hAnsi="Times New Roman" w:cs="Times New Roman"/>
                <w:sz w:val="26"/>
                <w:szCs w:val="26"/>
                <w:lang w:val="en-US"/>
              </w:rPr>
            </w:pPr>
            <w:r>
              <w:rPr>
                <w:rFonts w:ascii="Times New Roman" w:hAnsi="Times New Roman" w:cs="Times New Roman"/>
                <w:sz w:val="26"/>
                <w:szCs w:val="26"/>
                <w:lang w:val="en-US"/>
              </w:rPr>
              <w:t>- Việt Nam:</w:t>
            </w:r>
          </w:p>
          <w:p w:rsidR="002B5601" w:rsidRDefault="00000000">
            <w:pPr>
              <w:spacing w:after="0" w:line="240" w:lineRule="auto"/>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Vẫn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đang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bị</w:t>
            </w:r>
            <w:proofErr w:type="spellEnd"/>
            <w:r>
              <w:rPr>
                <w:rFonts w:ascii="Times New Roman" w:hAnsi="Times New Roman" w:cs="Times New Roman"/>
                <w:sz w:val="26"/>
                <w:szCs w:val="26"/>
                <w:lang w:val="en-US"/>
              </w:rPr>
              <w:t xml:space="preserve"> bao </w:t>
            </w:r>
            <w:proofErr w:type="spellStart"/>
            <w:r>
              <w:rPr>
                <w:rFonts w:ascii="Times New Roman" w:hAnsi="Times New Roman" w:cs="Times New Roman"/>
                <w:sz w:val="26"/>
                <w:szCs w:val="26"/>
                <w:lang w:val="en-US"/>
              </w:rPr>
              <w:t>vây</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cấm</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vận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và</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trong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tình</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trạng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khủng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hoảng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kinh</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tế</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xã</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hội</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trầm</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trọng</w:t>
            </w:r>
            <w:proofErr w:type="spellEnd"/>
          </w:p>
          <w:p w:rsidR="002B5601" w:rsidRDefault="00000000">
            <w:pPr>
              <w:spacing w:after="0" w:line="240" w:lineRule="auto"/>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Các </w:t>
            </w:r>
            <w:proofErr w:type="spellStart"/>
            <w:r>
              <w:rPr>
                <w:rFonts w:ascii="Times New Roman" w:hAnsi="Times New Roman" w:cs="Times New Roman"/>
                <w:sz w:val="26"/>
                <w:szCs w:val="26"/>
                <w:lang w:val="en-US"/>
              </w:rPr>
              <w:t>hiện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tượng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tiêu</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cực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vi</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phạm</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pháp</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luật</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vượt</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biên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trái</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phép</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diễn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ra</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khá</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phổ</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biến</w:t>
            </w:r>
            <w:proofErr w:type="spellEnd"/>
          </w:p>
        </w:tc>
        <w:tc>
          <w:tcPr>
            <w:tcW w:w="997" w:type="dxa"/>
            <w:shd w:val="clear" w:color="auto" w:fill="auto"/>
            <w:vAlign w:val="center"/>
          </w:tcPr>
          <w:p w:rsidR="002B5601" w:rsidRDefault="00000000">
            <w:pPr>
              <w:spacing w:after="0" w:line="240" w:lineRule="auto"/>
              <w:jc w:val="both"/>
              <w:rPr>
                <w:rFonts w:ascii="Times New Roman" w:hAnsi="Times New Roman" w:cs="Times New Roman"/>
                <w:sz w:val="26"/>
                <w:szCs w:val="26"/>
                <w:lang w:val="en-US"/>
              </w:rPr>
            </w:pPr>
            <w:r>
              <w:rPr>
                <w:rFonts w:ascii="Times New Roman" w:hAnsi="Times New Roman" w:cs="Times New Roman"/>
                <w:sz w:val="26"/>
                <w:szCs w:val="26"/>
                <w:lang w:val="en-US"/>
              </w:rPr>
              <w:t>0.5</w:t>
            </w:r>
          </w:p>
        </w:tc>
      </w:tr>
      <w:tr w:rsidR="002B5601">
        <w:trPr>
          <w:trHeight w:val="164"/>
        </w:trPr>
        <w:tc>
          <w:tcPr>
            <w:tcW w:w="1295" w:type="dxa"/>
            <w:vMerge w:val="restart"/>
            <w:shd w:val="clear" w:color="auto" w:fill="auto"/>
          </w:tcPr>
          <w:p w:rsidR="002B5601" w:rsidRDefault="00000000">
            <w:pPr>
              <w:spacing w:after="0" w:line="240" w:lineRule="auto"/>
              <w:jc w:val="both"/>
              <w:rPr>
                <w:rFonts w:ascii="Times New Roman" w:hAnsi="Times New Roman" w:cs="Times New Roman"/>
                <w:sz w:val="26"/>
                <w:szCs w:val="26"/>
                <w:lang w:val="en-US"/>
              </w:rPr>
            </w:pPr>
            <w:proofErr w:type="spellStart"/>
            <w:r>
              <w:rPr>
                <w:rFonts w:ascii="Times New Roman Bold Italic" w:hAnsi="Times New Roman Bold Italic" w:cs="Times New Roman Bold Italic"/>
                <w:b/>
                <w:bCs/>
                <w:i/>
                <w:iCs/>
                <w:sz w:val="26"/>
                <w:szCs w:val="26"/>
                <w:lang w:val="en-US"/>
              </w:rPr>
              <w:lastRenderedPageBreak/>
              <w:t>Nội</w:t>
            </w:r>
            <w:proofErr w:type="spellEnd"/>
            <w:r>
              <w:rPr>
                <w:rFonts w:ascii="Times New Roman Bold Italic" w:hAnsi="Times New Roman Bold Italic" w:cs="Times New Roman Bold Italic"/>
                <w:b/>
                <w:bCs/>
                <w:i/>
                <w:iCs/>
                <w:sz w:val="26"/>
                <w:szCs w:val="26"/>
                <w:lang w:val="en-US"/>
              </w:rPr>
              <w:t xml:space="preserve"> dung </w:t>
            </w:r>
            <w:proofErr w:type="gramStart"/>
            <w:r>
              <w:rPr>
                <w:rFonts w:ascii="Times New Roman" w:hAnsi="Times New Roman" w:cs="Times New Roman"/>
                <w:sz w:val="26"/>
                <w:szCs w:val="26"/>
                <w:lang w:val="en-US"/>
              </w:rPr>
              <w:t>( 3</w:t>
            </w:r>
            <w:proofErr w:type="gramEnd"/>
            <w:r>
              <w:rPr>
                <w:rFonts w:ascii="Times New Roman" w:hAnsi="Times New Roman" w:cs="Times New Roman"/>
                <w:sz w:val="26"/>
                <w:szCs w:val="26"/>
                <w:lang w:val="en-US"/>
              </w:rPr>
              <w:t xml:space="preserve">đ) </w:t>
            </w:r>
          </w:p>
        </w:tc>
        <w:tc>
          <w:tcPr>
            <w:tcW w:w="7756" w:type="dxa"/>
          </w:tcPr>
          <w:p w:rsidR="002B5601" w:rsidRDefault="00000000">
            <w:pPr>
              <w:spacing w:after="0" w:line="240" w:lineRule="auto"/>
              <w:ind w:firstLineChars="50" w:firstLine="130"/>
              <w:jc w:val="both"/>
              <w:rPr>
                <w:rFonts w:ascii="Times New Roman" w:hAnsi="Times New Roman" w:cs="Times New Roman"/>
                <w:sz w:val="26"/>
                <w:szCs w:val="26"/>
              </w:rPr>
            </w:pPr>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Đổi</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mới</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toàn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diện</w:t>
            </w:r>
            <w:proofErr w:type="spellEnd"/>
            <w:r>
              <w:rPr>
                <w:rFonts w:ascii="Times New Roman" w:hAnsi="Times New Roman" w:cs="Times New Roman"/>
                <w:sz w:val="26"/>
                <w:szCs w:val="26"/>
              </w:rPr>
              <w:t>, kinh tế là trọng tâm.</w:t>
            </w:r>
            <w:r>
              <w:rPr>
                <w:rFonts w:ascii="Times New Roman" w:hAnsi="Times New Roman" w:cs="Times New Roman"/>
                <w:sz w:val="26"/>
                <w:szCs w:val="26"/>
                <w:lang w:val="en-US"/>
              </w:rPr>
              <w:t xml:space="preserve"> </w:t>
            </w:r>
            <w:r>
              <w:rPr>
                <w:rFonts w:ascii="Times New Roman" w:hAnsi="Times New Roman" w:cs="Times New Roman"/>
                <w:sz w:val="26"/>
                <w:szCs w:val="26"/>
              </w:rPr>
              <w:t>T</w:t>
            </w:r>
            <w:proofErr w:type="spellStart"/>
            <w:r>
              <w:rPr>
                <w:rFonts w:ascii="Times New Roman" w:hAnsi="Times New Roman" w:cs="Times New Roman"/>
                <w:sz w:val="26"/>
                <w:szCs w:val="26"/>
                <w:lang w:val="en-US"/>
              </w:rPr>
              <w:t>rên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cơ</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sở</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đổi</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mới</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về</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kinh</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tế</w:t>
            </w:r>
            <w:proofErr w:type="spellEnd"/>
            <w:r>
              <w:rPr>
                <w:rFonts w:ascii="Times New Roman" w:hAnsi="Times New Roman" w:cs="Times New Roman"/>
                <w:sz w:val="26"/>
                <w:szCs w:val="26"/>
                <w:lang w:val="en-US"/>
              </w:rPr>
              <w:t xml:space="preserve"> </w:t>
            </w:r>
            <w:r>
              <w:rPr>
                <w:rFonts w:ascii="Times New Roman" w:hAnsi="Times New Roman" w:cs="Times New Roman"/>
                <w:sz w:val="26"/>
                <w:szCs w:val="26"/>
              </w:rPr>
              <w:t xml:space="preserve">dẫn đến </w:t>
            </w:r>
            <w:proofErr w:type="spellStart"/>
            <w:r>
              <w:rPr>
                <w:rFonts w:ascii="Times New Roman" w:hAnsi="Times New Roman" w:cs="Times New Roman"/>
                <w:sz w:val="26"/>
                <w:szCs w:val="26"/>
                <w:lang w:val="en-US"/>
              </w:rPr>
              <w:t>đổi</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mới</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về</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chính</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trị</w:t>
            </w:r>
            <w:proofErr w:type="spellEnd"/>
            <w:r>
              <w:rPr>
                <w:rFonts w:ascii="Times New Roman" w:hAnsi="Times New Roman" w:cs="Times New Roman"/>
                <w:sz w:val="26"/>
                <w:szCs w:val="26"/>
              </w:rPr>
              <w:t>.</w:t>
            </w:r>
          </w:p>
        </w:tc>
        <w:tc>
          <w:tcPr>
            <w:tcW w:w="997" w:type="dxa"/>
            <w:shd w:val="clear" w:color="auto" w:fill="auto"/>
            <w:vAlign w:val="center"/>
          </w:tcPr>
          <w:p w:rsidR="002B5601" w:rsidRDefault="002B5601">
            <w:pPr>
              <w:spacing w:after="0" w:line="240" w:lineRule="auto"/>
              <w:jc w:val="both"/>
              <w:rPr>
                <w:rFonts w:ascii="Times New Roman" w:hAnsi="Times New Roman" w:cs="Times New Roman"/>
                <w:sz w:val="26"/>
                <w:szCs w:val="26"/>
                <w:lang w:val="en-US"/>
              </w:rPr>
            </w:pPr>
          </w:p>
        </w:tc>
      </w:tr>
      <w:tr w:rsidR="002B5601">
        <w:trPr>
          <w:trHeight w:val="1310"/>
        </w:trPr>
        <w:tc>
          <w:tcPr>
            <w:tcW w:w="1295" w:type="dxa"/>
            <w:vMerge/>
            <w:shd w:val="clear" w:color="auto" w:fill="auto"/>
          </w:tcPr>
          <w:p w:rsidR="002B5601" w:rsidRDefault="002B5601">
            <w:pPr>
              <w:spacing w:after="0" w:line="240" w:lineRule="auto"/>
              <w:jc w:val="both"/>
              <w:rPr>
                <w:rFonts w:ascii="Times New Roman" w:hAnsi="Times New Roman" w:cs="Times New Roman"/>
                <w:sz w:val="26"/>
                <w:szCs w:val="26"/>
                <w:lang w:val="en-US"/>
              </w:rPr>
            </w:pPr>
          </w:p>
        </w:tc>
        <w:tc>
          <w:tcPr>
            <w:tcW w:w="7756" w:type="dxa"/>
          </w:tcPr>
          <w:p w:rsidR="002B5601" w:rsidRDefault="00000000">
            <w:pPr>
              <w:spacing w:after="0" w:line="240" w:lineRule="auto"/>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proofErr w:type="spellStart"/>
            <w:r>
              <w:rPr>
                <w:rFonts w:ascii="Times New Roman" w:hAnsi="Times New Roman" w:cs="Times New Roman"/>
                <w:b/>
                <w:bCs/>
                <w:sz w:val="26"/>
                <w:szCs w:val="26"/>
                <w:lang w:val="en-US"/>
              </w:rPr>
              <w:t>Về</w:t>
            </w:r>
            <w:proofErr w:type="spellEnd"/>
            <w:r>
              <w:rPr>
                <w:rFonts w:ascii="Times New Roman" w:hAnsi="Times New Roman" w:cs="Times New Roman"/>
                <w:b/>
                <w:bCs/>
                <w:sz w:val="26"/>
                <w:szCs w:val="26"/>
                <w:lang w:val="en-US"/>
              </w:rPr>
              <w:t xml:space="preserve"> </w:t>
            </w:r>
            <w:proofErr w:type="spellStart"/>
            <w:r>
              <w:rPr>
                <w:rFonts w:ascii="Times New Roman" w:hAnsi="Times New Roman" w:cs="Times New Roman"/>
                <w:b/>
                <w:bCs/>
                <w:sz w:val="26"/>
                <w:szCs w:val="26"/>
                <w:lang w:val="en-US"/>
              </w:rPr>
              <w:t>kinh</w:t>
            </w:r>
            <w:proofErr w:type="spellEnd"/>
            <w:r>
              <w:rPr>
                <w:rFonts w:ascii="Times New Roman" w:hAnsi="Times New Roman" w:cs="Times New Roman"/>
                <w:b/>
                <w:bCs/>
                <w:sz w:val="26"/>
                <w:szCs w:val="26"/>
                <w:lang w:val="en-US"/>
              </w:rPr>
              <w:t xml:space="preserve"> </w:t>
            </w:r>
            <w:proofErr w:type="spellStart"/>
            <w:r>
              <w:rPr>
                <w:rFonts w:ascii="Times New Roman" w:hAnsi="Times New Roman" w:cs="Times New Roman"/>
                <w:b/>
                <w:bCs/>
                <w:sz w:val="26"/>
                <w:szCs w:val="26"/>
                <w:lang w:val="en-US"/>
              </w:rPr>
              <w:t>tế</w:t>
            </w:r>
            <w:proofErr w:type="spellEnd"/>
            <w:r>
              <w:rPr>
                <w:rFonts w:ascii="Times New Roman" w:hAnsi="Times New Roman" w:cs="Times New Roman"/>
                <w:b/>
                <w:bCs/>
                <w:sz w:val="26"/>
                <w:szCs w:val="26"/>
                <w:lang w:val="en-US"/>
              </w:rPr>
              <w:t>:</w:t>
            </w:r>
          </w:p>
          <w:p w:rsidR="002B5601" w:rsidRDefault="00000000">
            <w:pPr>
              <w:spacing w:after="0" w:line="240" w:lineRule="auto"/>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Đổi</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mới</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về</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cơ</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chế</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quản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lý</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kinh</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tế</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chuyển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từ</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cơ</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chế</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kế</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hoạch</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hóa</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tập</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trung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quan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liêu</w:t>
            </w:r>
            <w:proofErr w:type="spellEnd"/>
            <w:r>
              <w:rPr>
                <w:rFonts w:ascii="Times New Roman" w:hAnsi="Times New Roman" w:cs="Times New Roman"/>
                <w:sz w:val="26"/>
                <w:szCs w:val="26"/>
                <w:lang w:val="en-US"/>
              </w:rPr>
              <w:t xml:space="preserve"> bao </w:t>
            </w:r>
            <w:proofErr w:type="spellStart"/>
            <w:r>
              <w:rPr>
                <w:rFonts w:ascii="Times New Roman" w:hAnsi="Times New Roman" w:cs="Times New Roman"/>
                <w:sz w:val="26"/>
                <w:szCs w:val="26"/>
                <w:lang w:val="en-US"/>
              </w:rPr>
              <w:t>cấp</w:t>
            </w:r>
            <w:proofErr w:type="spellEnd"/>
            <w:r>
              <w:rPr>
                <w:rFonts w:ascii="Times New Roman" w:hAnsi="Times New Roman" w:cs="Times New Roman"/>
                <w:sz w:val="26"/>
                <w:szCs w:val="26"/>
                <w:lang w:val="en-US"/>
              </w:rPr>
              <w:t xml:space="preserve"> sang </w:t>
            </w:r>
            <w:proofErr w:type="spellStart"/>
            <w:r>
              <w:rPr>
                <w:rFonts w:ascii="Times New Roman" w:hAnsi="Times New Roman" w:cs="Times New Roman"/>
                <w:sz w:val="26"/>
                <w:szCs w:val="26"/>
                <w:lang w:val="en-US"/>
              </w:rPr>
              <w:t>cơ</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chế</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kế</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hoạch</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hóa</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hạch</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toán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kinh</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doanh</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kết</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hợp</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giữa</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kế</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hoạch</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với</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thị</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trường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Đến</w:t>
            </w:r>
            <w:proofErr w:type="spellEnd"/>
            <w:r>
              <w:rPr>
                <w:rFonts w:ascii="Times New Roman" w:hAnsi="Times New Roman" w:cs="Times New Roman"/>
                <w:sz w:val="26"/>
                <w:szCs w:val="26"/>
                <w:lang w:val="en-US"/>
              </w:rPr>
              <w:t xml:space="preserve"> 2001 </w:t>
            </w:r>
            <w:proofErr w:type="spellStart"/>
            <w:r>
              <w:rPr>
                <w:rFonts w:ascii="Times New Roman" w:hAnsi="Times New Roman" w:cs="Times New Roman"/>
                <w:sz w:val="26"/>
                <w:szCs w:val="26"/>
                <w:lang w:val="en-US"/>
              </w:rPr>
              <w:t>mới</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được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gọi</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là</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nền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kinh</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tế</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thị</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trường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định</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hướng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xã</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hội</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chủ</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nghĩa</w:t>
            </w:r>
            <w:proofErr w:type="spellEnd"/>
          </w:p>
          <w:p w:rsidR="002B5601" w:rsidRDefault="00000000">
            <w:pPr>
              <w:spacing w:after="0" w:line="240" w:lineRule="auto"/>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Phát</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triển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kinh</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tế</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nhiều</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thành</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phần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thực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hiện</w:t>
            </w:r>
            <w:proofErr w:type="spellEnd"/>
            <w:r>
              <w:rPr>
                <w:rFonts w:ascii="Times New Roman" w:hAnsi="Times New Roman" w:cs="Times New Roman"/>
                <w:sz w:val="26"/>
                <w:szCs w:val="26"/>
                <w:lang w:val="en-US"/>
              </w:rPr>
              <w:t xml:space="preserve"> 3 </w:t>
            </w:r>
            <w:proofErr w:type="spellStart"/>
            <w:r>
              <w:rPr>
                <w:rFonts w:ascii="Times New Roman" w:hAnsi="Times New Roman" w:cs="Times New Roman"/>
                <w:sz w:val="26"/>
                <w:szCs w:val="26"/>
                <w:lang w:val="en-US"/>
              </w:rPr>
              <w:t>chương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trình</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kinh</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tế</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lớn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lương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thực</w:t>
            </w:r>
            <w:proofErr w:type="spellEnd"/>
            <w:r>
              <w:rPr>
                <w:rFonts w:ascii="Times New Roman" w:hAnsi="Times New Roman" w:cs="Times New Roman"/>
                <w:sz w:val="26"/>
                <w:szCs w:val="26"/>
                <w:lang w:val="en-US"/>
              </w:rPr>
              <w:t xml:space="preserve"> – </w:t>
            </w:r>
            <w:proofErr w:type="spellStart"/>
            <w:r>
              <w:rPr>
                <w:rFonts w:ascii="Times New Roman" w:hAnsi="Times New Roman" w:cs="Times New Roman"/>
                <w:sz w:val="26"/>
                <w:szCs w:val="26"/>
                <w:lang w:val="en-US"/>
              </w:rPr>
              <w:t>thực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phẩm</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hàng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tiêu</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dùng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và</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hàng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xuất</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khẩu</w:t>
            </w:r>
            <w:proofErr w:type="spellEnd"/>
          </w:p>
        </w:tc>
        <w:tc>
          <w:tcPr>
            <w:tcW w:w="997" w:type="dxa"/>
            <w:shd w:val="clear" w:color="auto" w:fill="auto"/>
            <w:vAlign w:val="center"/>
          </w:tcPr>
          <w:p w:rsidR="002B5601" w:rsidRDefault="00000000">
            <w:pPr>
              <w:spacing w:after="0" w:line="240" w:lineRule="auto"/>
              <w:jc w:val="both"/>
              <w:rPr>
                <w:rFonts w:ascii="Times New Roman" w:hAnsi="Times New Roman" w:cs="Times New Roman"/>
                <w:sz w:val="26"/>
                <w:szCs w:val="26"/>
                <w:lang w:val="en-US"/>
              </w:rPr>
            </w:pPr>
            <w:r>
              <w:rPr>
                <w:rFonts w:ascii="Times New Roman" w:hAnsi="Times New Roman" w:cs="Times New Roman"/>
                <w:sz w:val="26"/>
                <w:szCs w:val="26"/>
                <w:lang w:val="en-US"/>
              </w:rPr>
              <w:t>0.75</w:t>
            </w:r>
          </w:p>
          <w:p w:rsidR="002B5601" w:rsidRDefault="002B5601">
            <w:pPr>
              <w:spacing w:after="0" w:line="240" w:lineRule="auto"/>
              <w:jc w:val="both"/>
              <w:rPr>
                <w:rFonts w:ascii="Times New Roman" w:hAnsi="Times New Roman" w:cs="Times New Roman"/>
                <w:sz w:val="26"/>
                <w:szCs w:val="26"/>
                <w:lang w:val="en-US"/>
              </w:rPr>
            </w:pPr>
          </w:p>
          <w:p w:rsidR="002B5601" w:rsidRDefault="002B5601">
            <w:pPr>
              <w:spacing w:after="0" w:line="240" w:lineRule="auto"/>
              <w:jc w:val="both"/>
              <w:rPr>
                <w:rFonts w:ascii="Times New Roman" w:hAnsi="Times New Roman" w:cs="Times New Roman"/>
                <w:sz w:val="26"/>
                <w:szCs w:val="26"/>
                <w:lang w:val="en-US"/>
              </w:rPr>
            </w:pPr>
          </w:p>
          <w:p w:rsidR="002B5601" w:rsidRDefault="002B5601">
            <w:pPr>
              <w:spacing w:after="0" w:line="240" w:lineRule="auto"/>
              <w:jc w:val="both"/>
              <w:rPr>
                <w:rFonts w:ascii="Times New Roman" w:hAnsi="Times New Roman" w:cs="Times New Roman"/>
                <w:sz w:val="26"/>
                <w:szCs w:val="26"/>
                <w:lang w:val="en-US"/>
              </w:rPr>
            </w:pPr>
          </w:p>
          <w:p w:rsidR="002B5601" w:rsidRDefault="00000000">
            <w:pPr>
              <w:spacing w:after="0" w:line="240" w:lineRule="auto"/>
              <w:jc w:val="both"/>
              <w:rPr>
                <w:rFonts w:ascii="Times New Roman" w:hAnsi="Times New Roman" w:cs="Times New Roman"/>
                <w:sz w:val="26"/>
                <w:szCs w:val="26"/>
                <w:lang w:val="en-US"/>
              </w:rPr>
            </w:pPr>
            <w:r>
              <w:rPr>
                <w:rFonts w:ascii="Times New Roman" w:hAnsi="Times New Roman" w:cs="Times New Roman"/>
                <w:sz w:val="26"/>
                <w:szCs w:val="26"/>
                <w:lang w:val="en-US"/>
              </w:rPr>
              <w:t>0.25</w:t>
            </w:r>
          </w:p>
        </w:tc>
      </w:tr>
    </w:tbl>
    <w:p w:rsidR="002B5601" w:rsidRDefault="002B5601">
      <w:pPr>
        <w:jc w:val="both"/>
        <w:rPr>
          <w:rFonts w:ascii="Times New Roman" w:hAnsi="Times New Roman" w:cs="Times New Roman"/>
          <w:sz w:val="26"/>
          <w:szCs w:val="26"/>
        </w:rPr>
      </w:pPr>
    </w:p>
    <w:tbl>
      <w:tblPr>
        <w:tblStyle w:val="TableGrid"/>
        <w:tblW w:w="10048" w:type="dxa"/>
        <w:tblInd w:w="-490" w:type="dxa"/>
        <w:tblLook w:val="04A0" w:firstRow="1" w:lastRow="0" w:firstColumn="1" w:lastColumn="0" w:noHBand="0" w:noVBand="1"/>
      </w:tblPr>
      <w:tblGrid>
        <w:gridCol w:w="1295"/>
        <w:gridCol w:w="7756"/>
        <w:gridCol w:w="997"/>
      </w:tblGrid>
      <w:tr w:rsidR="002B5601">
        <w:trPr>
          <w:trHeight w:val="272"/>
        </w:trPr>
        <w:tc>
          <w:tcPr>
            <w:tcW w:w="1295" w:type="dxa"/>
            <w:vMerge w:val="restart"/>
            <w:shd w:val="clear" w:color="auto" w:fill="auto"/>
          </w:tcPr>
          <w:p w:rsidR="002B5601" w:rsidRDefault="002B5601">
            <w:pPr>
              <w:spacing w:after="0" w:line="240" w:lineRule="auto"/>
              <w:jc w:val="both"/>
              <w:rPr>
                <w:rFonts w:ascii="Times New Roman" w:hAnsi="Times New Roman" w:cs="Times New Roman"/>
                <w:sz w:val="26"/>
                <w:szCs w:val="26"/>
                <w:lang w:val="en-US"/>
              </w:rPr>
            </w:pPr>
          </w:p>
        </w:tc>
        <w:tc>
          <w:tcPr>
            <w:tcW w:w="7756" w:type="dxa"/>
          </w:tcPr>
          <w:p w:rsidR="002B5601" w:rsidRDefault="00000000">
            <w:pPr>
              <w:spacing w:after="0" w:line="240" w:lineRule="auto"/>
              <w:jc w:val="both"/>
              <w:rPr>
                <w:rFonts w:ascii="Times New Roman" w:hAnsi="Times New Roman" w:cs="Times New Roman"/>
                <w:sz w:val="26"/>
                <w:szCs w:val="26"/>
                <w:lang w:val="en-US"/>
              </w:rPr>
            </w:pPr>
            <w:r>
              <w:rPr>
                <w:rFonts w:ascii="Times New Roman" w:hAnsi="Times New Roman" w:cs="Times New Roman"/>
                <w:sz w:val="26"/>
                <w:szCs w:val="26"/>
                <w:lang w:val="en-US"/>
              </w:rPr>
              <w:t>-</w:t>
            </w:r>
            <w:r>
              <w:rPr>
                <w:rFonts w:ascii="Times New Roman" w:hAnsi="Times New Roman" w:cs="Times New Roman"/>
                <w:b/>
                <w:bCs/>
                <w:sz w:val="26"/>
                <w:szCs w:val="26"/>
                <w:lang w:val="en-US"/>
              </w:rPr>
              <w:t xml:space="preserve"> </w:t>
            </w:r>
            <w:proofErr w:type="spellStart"/>
            <w:r>
              <w:rPr>
                <w:rFonts w:ascii="Times New Roman" w:hAnsi="Times New Roman" w:cs="Times New Roman"/>
                <w:b/>
                <w:bCs/>
                <w:sz w:val="26"/>
                <w:szCs w:val="26"/>
                <w:lang w:val="en-US"/>
              </w:rPr>
              <w:t>Về</w:t>
            </w:r>
            <w:proofErr w:type="spellEnd"/>
            <w:r>
              <w:rPr>
                <w:rFonts w:ascii="Times New Roman" w:hAnsi="Times New Roman" w:cs="Times New Roman"/>
                <w:b/>
                <w:bCs/>
                <w:sz w:val="26"/>
                <w:szCs w:val="26"/>
                <w:lang w:val="en-US"/>
              </w:rPr>
              <w:t xml:space="preserve"> </w:t>
            </w:r>
            <w:proofErr w:type="spellStart"/>
            <w:r>
              <w:rPr>
                <w:rFonts w:ascii="Times New Roman" w:hAnsi="Times New Roman" w:cs="Times New Roman"/>
                <w:b/>
                <w:bCs/>
                <w:sz w:val="26"/>
                <w:szCs w:val="26"/>
                <w:lang w:val="en-US"/>
              </w:rPr>
              <w:t>xã</w:t>
            </w:r>
            <w:proofErr w:type="spellEnd"/>
            <w:r>
              <w:rPr>
                <w:rFonts w:ascii="Times New Roman" w:hAnsi="Times New Roman" w:cs="Times New Roman"/>
                <w:b/>
                <w:bCs/>
                <w:sz w:val="26"/>
                <w:szCs w:val="26"/>
                <w:lang w:val="en-US"/>
              </w:rPr>
              <w:t xml:space="preserve"> </w:t>
            </w:r>
            <w:proofErr w:type="spellStart"/>
            <w:r>
              <w:rPr>
                <w:rFonts w:ascii="Times New Roman" w:hAnsi="Times New Roman" w:cs="Times New Roman"/>
                <w:b/>
                <w:bCs/>
                <w:sz w:val="26"/>
                <w:szCs w:val="26"/>
                <w:lang w:val="en-US"/>
              </w:rPr>
              <w:t>hội</w:t>
            </w:r>
            <w:proofErr w:type="spellEnd"/>
            <w:r>
              <w:rPr>
                <w:rFonts w:ascii="Times New Roman" w:hAnsi="Times New Roman" w:cs="Times New Roman"/>
                <w:b/>
                <w:bCs/>
                <w:sz w:val="26"/>
                <w:szCs w:val="26"/>
                <w:lang w:val="en-US"/>
              </w:rPr>
              <w:t xml:space="preserve">: </w:t>
            </w:r>
          </w:p>
          <w:p w:rsidR="002B5601" w:rsidRDefault="00000000">
            <w:pPr>
              <w:spacing w:after="0" w:line="240" w:lineRule="auto"/>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Kế</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hoạch</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hóa</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dân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số</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giải</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quyết</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việc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làm</w:t>
            </w:r>
            <w:proofErr w:type="spellEnd"/>
            <w:r>
              <w:rPr>
                <w:rFonts w:ascii="Times New Roman" w:hAnsi="Times New Roman" w:cs="Times New Roman"/>
                <w:sz w:val="26"/>
                <w:szCs w:val="26"/>
                <w:lang w:val="en-US"/>
              </w:rPr>
              <w:t xml:space="preserve"> </w:t>
            </w:r>
          </w:p>
          <w:p w:rsidR="002B5601" w:rsidRDefault="00000000">
            <w:pPr>
              <w:spacing w:after="0" w:line="240" w:lineRule="auto"/>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Thực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hiện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công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bằng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xã</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hội</w:t>
            </w:r>
            <w:proofErr w:type="spellEnd"/>
          </w:p>
          <w:p w:rsidR="002B5601" w:rsidRDefault="00000000">
            <w:pPr>
              <w:spacing w:after="0" w:line="240" w:lineRule="auto"/>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Chăm</w:t>
            </w:r>
            <w:proofErr w:type="spellEnd"/>
            <w:r>
              <w:rPr>
                <w:rFonts w:ascii="Times New Roman" w:hAnsi="Times New Roman" w:cs="Times New Roman"/>
                <w:sz w:val="26"/>
                <w:szCs w:val="26"/>
                <w:lang w:val="en-US"/>
              </w:rPr>
              <w:t xml:space="preserve"> lo </w:t>
            </w:r>
            <w:proofErr w:type="spellStart"/>
            <w:r>
              <w:rPr>
                <w:rFonts w:ascii="Times New Roman" w:hAnsi="Times New Roman" w:cs="Times New Roman"/>
                <w:sz w:val="26"/>
                <w:szCs w:val="26"/>
                <w:lang w:val="en-US"/>
              </w:rPr>
              <w:t>phát</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triển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giáo</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dục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văn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hóa</w:t>
            </w:r>
            <w:proofErr w:type="spellEnd"/>
            <w:r>
              <w:rPr>
                <w:rFonts w:ascii="Times New Roman" w:hAnsi="Times New Roman" w:cs="Times New Roman"/>
                <w:sz w:val="26"/>
                <w:szCs w:val="26"/>
                <w:lang w:val="en-US"/>
              </w:rPr>
              <w:t xml:space="preserve">, y </w:t>
            </w:r>
            <w:proofErr w:type="spellStart"/>
            <w:r>
              <w:rPr>
                <w:rFonts w:ascii="Times New Roman" w:hAnsi="Times New Roman" w:cs="Times New Roman"/>
                <w:sz w:val="26"/>
                <w:szCs w:val="26"/>
                <w:lang w:val="en-US"/>
              </w:rPr>
              <w:t>tế</w:t>
            </w:r>
            <w:proofErr w:type="spellEnd"/>
          </w:p>
          <w:p w:rsidR="002B5601" w:rsidRDefault="00000000">
            <w:pPr>
              <w:spacing w:after="0" w:line="240" w:lineRule="auto"/>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Xây</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dựng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chính</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sách</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bảo</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trợ</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xã</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hội</w:t>
            </w:r>
            <w:proofErr w:type="spellEnd"/>
            <w:r>
              <w:rPr>
                <w:rFonts w:ascii="Times New Roman" w:hAnsi="Times New Roman" w:cs="Times New Roman"/>
                <w:sz w:val="26"/>
                <w:szCs w:val="26"/>
                <w:lang w:val="en-US"/>
              </w:rPr>
              <w:tab/>
            </w:r>
          </w:p>
        </w:tc>
        <w:tc>
          <w:tcPr>
            <w:tcW w:w="997" w:type="dxa"/>
            <w:shd w:val="clear" w:color="auto" w:fill="auto"/>
            <w:vAlign w:val="center"/>
          </w:tcPr>
          <w:p w:rsidR="002B5601" w:rsidRDefault="00000000">
            <w:pPr>
              <w:spacing w:after="0" w:line="240" w:lineRule="auto"/>
              <w:jc w:val="both"/>
              <w:rPr>
                <w:rFonts w:ascii="Times New Roman" w:hAnsi="Times New Roman" w:cs="Times New Roman"/>
                <w:sz w:val="26"/>
                <w:szCs w:val="26"/>
                <w:lang w:val="en-US"/>
              </w:rPr>
            </w:pPr>
            <w:r>
              <w:rPr>
                <w:rFonts w:ascii="Times New Roman" w:hAnsi="Times New Roman" w:cs="Times New Roman"/>
                <w:sz w:val="26"/>
                <w:szCs w:val="26"/>
                <w:lang w:val="en-US"/>
              </w:rPr>
              <w:t>0.5</w:t>
            </w:r>
          </w:p>
        </w:tc>
      </w:tr>
      <w:tr w:rsidR="002B5601">
        <w:trPr>
          <w:trHeight w:val="215"/>
        </w:trPr>
        <w:tc>
          <w:tcPr>
            <w:tcW w:w="1295" w:type="dxa"/>
            <w:vMerge/>
            <w:shd w:val="clear" w:color="auto" w:fill="auto"/>
          </w:tcPr>
          <w:p w:rsidR="002B5601" w:rsidRDefault="002B5601">
            <w:pPr>
              <w:spacing w:after="0" w:line="240" w:lineRule="auto"/>
              <w:jc w:val="both"/>
              <w:rPr>
                <w:rFonts w:ascii="Times New Roman" w:hAnsi="Times New Roman" w:cs="Times New Roman"/>
                <w:sz w:val="26"/>
                <w:szCs w:val="26"/>
                <w:lang w:val="en-US"/>
              </w:rPr>
            </w:pPr>
          </w:p>
        </w:tc>
        <w:tc>
          <w:tcPr>
            <w:tcW w:w="7756" w:type="dxa"/>
          </w:tcPr>
          <w:p w:rsidR="002B5601" w:rsidRDefault="00000000">
            <w:pPr>
              <w:spacing w:after="0" w:line="240" w:lineRule="auto"/>
              <w:jc w:val="both"/>
              <w:rPr>
                <w:rFonts w:ascii="Times New Roman" w:hAnsi="Times New Roman" w:cs="Times New Roman"/>
                <w:sz w:val="26"/>
                <w:szCs w:val="26"/>
                <w:lang w:val="en-US"/>
              </w:rPr>
            </w:pPr>
            <w:r>
              <w:rPr>
                <w:rFonts w:ascii="Times New Roman" w:hAnsi="Times New Roman" w:cs="Times New Roman"/>
                <w:b/>
                <w:bCs/>
                <w:sz w:val="26"/>
                <w:szCs w:val="26"/>
                <w:lang w:val="en-US"/>
              </w:rPr>
              <w:t xml:space="preserve">- </w:t>
            </w:r>
            <w:proofErr w:type="spellStart"/>
            <w:r>
              <w:rPr>
                <w:rFonts w:ascii="Times New Roman" w:hAnsi="Times New Roman" w:cs="Times New Roman"/>
                <w:b/>
                <w:bCs/>
                <w:sz w:val="26"/>
                <w:szCs w:val="26"/>
                <w:lang w:val="en-US"/>
              </w:rPr>
              <w:t>Về</w:t>
            </w:r>
            <w:proofErr w:type="spellEnd"/>
            <w:r>
              <w:rPr>
                <w:rFonts w:ascii="Times New Roman" w:hAnsi="Times New Roman" w:cs="Times New Roman"/>
                <w:b/>
                <w:bCs/>
                <w:sz w:val="26"/>
                <w:szCs w:val="26"/>
                <w:lang w:val="en-US"/>
              </w:rPr>
              <w:t xml:space="preserve"> </w:t>
            </w:r>
            <w:proofErr w:type="spellStart"/>
            <w:r>
              <w:rPr>
                <w:rFonts w:ascii="Times New Roman" w:hAnsi="Times New Roman" w:cs="Times New Roman"/>
                <w:b/>
                <w:bCs/>
                <w:sz w:val="26"/>
                <w:szCs w:val="26"/>
                <w:lang w:val="en-US"/>
              </w:rPr>
              <w:t>quốc</w:t>
            </w:r>
            <w:proofErr w:type="spellEnd"/>
            <w:r>
              <w:rPr>
                <w:rFonts w:ascii="Times New Roman" w:hAnsi="Times New Roman" w:cs="Times New Roman"/>
                <w:b/>
                <w:bCs/>
                <w:sz w:val="26"/>
                <w:szCs w:val="26"/>
                <w:lang w:val="en-US"/>
              </w:rPr>
              <w:t xml:space="preserve"> </w:t>
            </w:r>
            <w:proofErr w:type="spellStart"/>
            <w:r>
              <w:rPr>
                <w:rFonts w:ascii="Times New Roman" w:hAnsi="Times New Roman" w:cs="Times New Roman"/>
                <w:b/>
                <w:bCs/>
                <w:sz w:val="26"/>
                <w:szCs w:val="26"/>
                <w:lang w:val="en-US"/>
              </w:rPr>
              <w:t>phòng</w:t>
            </w:r>
            <w:proofErr w:type="spellEnd"/>
            <w:r>
              <w:rPr>
                <w:rFonts w:ascii="Times New Roman" w:hAnsi="Times New Roman" w:cs="Times New Roman"/>
                <w:b/>
                <w:bCs/>
                <w:sz w:val="26"/>
                <w:szCs w:val="26"/>
                <w:lang w:val="en-US"/>
              </w:rPr>
              <w:t xml:space="preserve"> – </w:t>
            </w:r>
            <w:proofErr w:type="gramStart"/>
            <w:r>
              <w:rPr>
                <w:rFonts w:ascii="Times New Roman" w:hAnsi="Times New Roman" w:cs="Times New Roman"/>
                <w:b/>
                <w:bCs/>
                <w:sz w:val="26"/>
                <w:szCs w:val="26"/>
                <w:lang w:val="en-US"/>
              </w:rPr>
              <w:t>an</w:t>
            </w:r>
            <w:proofErr w:type="gramEnd"/>
            <w:r>
              <w:rPr>
                <w:rFonts w:ascii="Times New Roman" w:hAnsi="Times New Roman" w:cs="Times New Roman"/>
                <w:b/>
                <w:bCs/>
                <w:sz w:val="26"/>
                <w:szCs w:val="26"/>
                <w:lang w:val="en-US"/>
              </w:rPr>
              <w:t xml:space="preserve"> </w:t>
            </w:r>
            <w:proofErr w:type="spellStart"/>
            <w:r>
              <w:rPr>
                <w:rFonts w:ascii="Times New Roman" w:hAnsi="Times New Roman" w:cs="Times New Roman"/>
                <w:b/>
                <w:bCs/>
                <w:sz w:val="26"/>
                <w:szCs w:val="26"/>
                <w:lang w:val="en-US"/>
              </w:rPr>
              <w:t>ninh</w:t>
            </w:r>
            <w:proofErr w:type="spellEnd"/>
            <w:r>
              <w:rPr>
                <w:rFonts w:ascii="Times New Roman" w:hAnsi="Times New Roman" w:cs="Times New Roman"/>
                <w:b/>
                <w:bCs/>
                <w:sz w:val="26"/>
                <w:szCs w:val="26"/>
                <w:lang w:val="en-US"/>
              </w:rPr>
              <w:t>:</w:t>
            </w:r>
          </w:p>
          <w:p w:rsidR="002B5601" w:rsidRDefault="00000000">
            <w:pPr>
              <w:spacing w:after="0" w:line="240" w:lineRule="auto"/>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Cảnh</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giác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với</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mọi</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âm</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mưu</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của</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các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thế</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lực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thù</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địch</w:t>
            </w:r>
            <w:proofErr w:type="spellEnd"/>
          </w:p>
          <w:p w:rsidR="002B5601" w:rsidRDefault="00000000">
            <w:pPr>
              <w:spacing w:after="0" w:line="240" w:lineRule="auto"/>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Tăng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cường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củng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cố</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xây</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dựng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tiềm</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lực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quốc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phòng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và</w:t>
            </w:r>
            <w:proofErr w:type="spellEnd"/>
            <w:r>
              <w:rPr>
                <w:rFonts w:ascii="Times New Roman" w:hAnsi="Times New Roman" w:cs="Times New Roman"/>
                <w:sz w:val="26"/>
                <w:szCs w:val="26"/>
                <w:lang w:val="en-US"/>
              </w:rPr>
              <w:t xml:space="preserve"> an </w:t>
            </w:r>
            <w:proofErr w:type="spellStart"/>
            <w:r>
              <w:rPr>
                <w:rFonts w:ascii="Times New Roman" w:hAnsi="Times New Roman" w:cs="Times New Roman"/>
                <w:sz w:val="26"/>
                <w:szCs w:val="26"/>
                <w:lang w:val="en-US"/>
              </w:rPr>
              <w:t>ninh</w:t>
            </w:r>
            <w:proofErr w:type="spellEnd"/>
            <w:r>
              <w:rPr>
                <w:rFonts w:ascii="Times New Roman" w:hAnsi="Times New Roman" w:cs="Times New Roman"/>
                <w:sz w:val="26"/>
                <w:szCs w:val="26"/>
                <w:lang w:val="en-US"/>
              </w:rPr>
              <w:t xml:space="preserve"> </w:t>
            </w:r>
          </w:p>
          <w:p w:rsidR="002B5601" w:rsidRDefault="00000000">
            <w:pPr>
              <w:spacing w:after="0" w:line="240" w:lineRule="auto"/>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Chủ</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động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với</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đối</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phó</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mọi</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âm</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mưu</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chống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phá</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của</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các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thế</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lực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thù</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địch</w:t>
            </w:r>
            <w:proofErr w:type="spellEnd"/>
          </w:p>
        </w:tc>
        <w:tc>
          <w:tcPr>
            <w:tcW w:w="997" w:type="dxa"/>
            <w:shd w:val="clear" w:color="auto" w:fill="auto"/>
            <w:vAlign w:val="center"/>
          </w:tcPr>
          <w:p w:rsidR="002B5601" w:rsidRDefault="00000000">
            <w:pPr>
              <w:spacing w:after="0" w:line="240" w:lineRule="auto"/>
              <w:jc w:val="both"/>
              <w:rPr>
                <w:rFonts w:ascii="Times New Roman" w:hAnsi="Times New Roman" w:cs="Times New Roman"/>
                <w:sz w:val="26"/>
                <w:szCs w:val="26"/>
                <w:lang w:val="en-US"/>
              </w:rPr>
            </w:pPr>
            <w:r>
              <w:rPr>
                <w:rFonts w:ascii="Times New Roman" w:hAnsi="Times New Roman" w:cs="Times New Roman"/>
                <w:sz w:val="26"/>
                <w:szCs w:val="26"/>
                <w:lang w:val="en-US"/>
              </w:rPr>
              <w:t>0.5</w:t>
            </w:r>
          </w:p>
        </w:tc>
      </w:tr>
      <w:tr w:rsidR="002B5601">
        <w:trPr>
          <w:trHeight w:val="323"/>
        </w:trPr>
        <w:tc>
          <w:tcPr>
            <w:tcW w:w="1295" w:type="dxa"/>
            <w:vMerge/>
            <w:shd w:val="clear" w:color="auto" w:fill="auto"/>
          </w:tcPr>
          <w:p w:rsidR="002B5601" w:rsidRDefault="002B5601">
            <w:pPr>
              <w:spacing w:after="0" w:line="240" w:lineRule="auto"/>
              <w:jc w:val="both"/>
              <w:rPr>
                <w:rFonts w:ascii="Times New Roman" w:hAnsi="Times New Roman" w:cs="Times New Roman"/>
                <w:sz w:val="26"/>
                <w:szCs w:val="26"/>
                <w:lang w:val="en-US"/>
              </w:rPr>
            </w:pPr>
          </w:p>
        </w:tc>
        <w:tc>
          <w:tcPr>
            <w:tcW w:w="7756" w:type="dxa"/>
          </w:tcPr>
          <w:p w:rsidR="002B5601" w:rsidRDefault="00000000">
            <w:pPr>
              <w:spacing w:after="0" w:line="240" w:lineRule="auto"/>
              <w:jc w:val="both"/>
              <w:rPr>
                <w:rFonts w:ascii="Times New Roman" w:hAnsi="Times New Roman" w:cs="Times New Roman"/>
                <w:sz w:val="26"/>
                <w:szCs w:val="26"/>
                <w:lang w:val="en-US"/>
              </w:rPr>
            </w:pPr>
            <w:r>
              <w:rPr>
                <w:rFonts w:ascii="Times New Roman" w:hAnsi="Times New Roman" w:cs="Times New Roman"/>
                <w:sz w:val="26"/>
                <w:szCs w:val="26"/>
                <w:lang w:val="en-US"/>
              </w:rPr>
              <w:t>-</w:t>
            </w:r>
            <w:r>
              <w:rPr>
                <w:rFonts w:ascii="Times New Roman" w:hAnsi="Times New Roman" w:cs="Times New Roman"/>
                <w:b/>
                <w:bCs/>
                <w:sz w:val="26"/>
                <w:szCs w:val="26"/>
                <w:lang w:val="en-US"/>
              </w:rPr>
              <w:t xml:space="preserve"> </w:t>
            </w:r>
            <w:proofErr w:type="spellStart"/>
            <w:r>
              <w:rPr>
                <w:rFonts w:ascii="Times New Roman" w:hAnsi="Times New Roman" w:cs="Times New Roman"/>
                <w:b/>
                <w:bCs/>
                <w:sz w:val="26"/>
                <w:szCs w:val="26"/>
                <w:lang w:val="en-US"/>
              </w:rPr>
              <w:t>Về</w:t>
            </w:r>
            <w:proofErr w:type="spellEnd"/>
            <w:r>
              <w:rPr>
                <w:rFonts w:ascii="Times New Roman" w:hAnsi="Times New Roman" w:cs="Times New Roman"/>
                <w:b/>
                <w:bCs/>
                <w:sz w:val="26"/>
                <w:szCs w:val="26"/>
                <w:lang w:val="en-US"/>
              </w:rPr>
              <w:t xml:space="preserve"> </w:t>
            </w:r>
            <w:proofErr w:type="spellStart"/>
            <w:r>
              <w:rPr>
                <w:rFonts w:ascii="Times New Roman" w:hAnsi="Times New Roman" w:cs="Times New Roman"/>
                <w:b/>
                <w:bCs/>
                <w:sz w:val="26"/>
                <w:szCs w:val="26"/>
                <w:lang w:val="en-US"/>
              </w:rPr>
              <w:t>đối</w:t>
            </w:r>
            <w:proofErr w:type="spellEnd"/>
            <w:r>
              <w:rPr>
                <w:rFonts w:ascii="Times New Roman" w:hAnsi="Times New Roman" w:cs="Times New Roman"/>
                <w:b/>
                <w:bCs/>
                <w:sz w:val="26"/>
                <w:szCs w:val="26"/>
                <w:lang w:val="en-US"/>
              </w:rPr>
              <w:t xml:space="preserve"> </w:t>
            </w:r>
            <w:proofErr w:type="spellStart"/>
            <w:r>
              <w:rPr>
                <w:rFonts w:ascii="Times New Roman" w:hAnsi="Times New Roman" w:cs="Times New Roman"/>
                <w:b/>
                <w:bCs/>
                <w:sz w:val="26"/>
                <w:szCs w:val="26"/>
                <w:lang w:val="en-US"/>
              </w:rPr>
              <w:t>ngoại</w:t>
            </w:r>
            <w:proofErr w:type="spellEnd"/>
          </w:p>
          <w:p w:rsidR="002B5601" w:rsidRDefault="00000000">
            <w:pPr>
              <w:spacing w:after="0" w:line="240" w:lineRule="auto"/>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Tăng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cường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mối</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quan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hệ</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mật</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thiết</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với</w:t>
            </w:r>
            <w:proofErr w:type="spellEnd"/>
            <w:r>
              <w:rPr>
                <w:rFonts w:ascii="Times New Roman" w:hAnsi="Times New Roman" w:cs="Times New Roman"/>
                <w:sz w:val="26"/>
                <w:szCs w:val="26"/>
                <w:lang w:val="en-US"/>
              </w:rPr>
              <w:t xml:space="preserve"> Liên </w:t>
            </w:r>
            <w:proofErr w:type="spellStart"/>
            <w:r>
              <w:rPr>
                <w:rFonts w:ascii="Times New Roman" w:hAnsi="Times New Roman" w:cs="Times New Roman"/>
                <w:sz w:val="26"/>
                <w:szCs w:val="26"/>
                <w:lang w:val="en-US"/>
              </w:rPr>
              <w:t>Xô</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và</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các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nước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xã</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hội</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chủ</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nghĩa</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anh</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em</w:t>
            </w:r>
            <w:proofErr w:type="spellEnd"/>
          </w:p>
          <w:p w:rsidR="002B5601" w:rsidRDefault="00000000">
            <w:pPr>
              <w:spacing w:after="0" w:line="240" w:lineRule="auto"/>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Kết</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hợp</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sức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mạnh</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dân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tộc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và</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sức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mạnh</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thời</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đại</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sức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mạnh</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trong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nước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với</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sức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mạnh</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quốc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tế</w:t>
            </w:r>
            <w:proofErr w:type="spellEnd"/>
            <w:r>
              <w:rPr>
                <w:rFonts w:ascii="Times New Roman" w:hAnsi="Times New Roman" w:cs="Times New Roman"/>
                <w:sz w:val="26"/>
                <w:szCs w:val="26"/>
                <w:lang w:val="en-US"/>
              </w:rPr>
              <w:tab/>
            </w:r>
          </w:p>
        </w:tc>
        <w:tc>
          <w:tcPr>
            <w:tcW w:w="997" w:type="dxa"/>
            <w:shd w:val="clear" w:color="auto" w:fill="auto"/>
            <w:vAlign w:val="center"/>
          </w:tcPr>
          <w:p w:rsidR="002B5601" w:rsidRDefault="00000000">
            <w:pPr>
              <w:spacing w:after="0" w:line="240" w:lineRule="auto"/>
              <w:jc w:val="both"/>
              <w:rPr>
                <w:rFonts w:ascii="Times New Roman" w:hAnsi="Times New Roman" w:cs="Times New Roman"/>
                <w:sz w:val="26"/>
                <w:szCs w:val="26"/>
                <w:lang w:val="en-US"/>
              </w:rPr>
            </w:pPr>
            <w:r>
              <w:rPr>
                <w:rFonts w:ascii="Times New Roman" w:hAnsi="Times New Roman" w:cs="Times New Roman"/>
                <w:sz w:val="26"/>
                <w:szCs w:val="26"/>
                <w:lang w:val="en-US"/>
              </w:rPr>
              <w:t>0.5</w:t>
            </w:r>
          </w:p>
        </w:tc>
      </w:tr>
      <w:tr w:rsidR="002B5601">
        <w:trPr>
          <w:trHeight w:val="272"/>
        </w:trPr>
        <w:tc>
          <w:tcPr>
            <w:tcW w:w="1295" w:type="dxa"/>
            <w:vMerge/>
            <w:shd w:val="clear" w:color="auto" w:fill="auto"/>
          </w:tcPr>
          <w:p w:rsidR="002B5601" w:rsidRDefault="002B5601">
            <w:pPr>
              <w:spacing w:after="0" w:line="240" w:lineRule="auto"/>
              <w:jc w:val="both"/>
              <w:rPr>
                <w:rFonts w:ascii="Times New Roman" w:hAnsi="Times New Roman" w:cs="Times New Roman"/>
                <w:sz w:val="26"/>
                <w:szCs w:val="26"/>
                <w:lang w:val="en-US"/>
              </w:rPr>
            </w:pPr>
          </w:p>
        </w:tc>
        <w:tc>
          <w:tcPr>
            <w:tcW w:w="7756" w:type="dxa"/>
          </w:tcPr>
          <w:p w:rsidR="002B5601" w:rsidRDefault="00000000">
            <w:pPr>
              <w:spacing w:after="0" w:line="240" w:lineRule="auto"/>
              <w:jc w:val="both"/>
              <w:rPr>
                <w:rFonts w:ascii="Times New Roman" w:hAnsi="Times New Roman" w:cs="Times New Roman"/>
                <w:b/>
                <w:bCs/>
                <w:sz w:val="26"/>
                <w:szCs w:val="26"/>
                <w:lang w:val="en-US"/>
              </w:rPr>
            </w:pPr>
            <w:r>
              <w:rPr>
                <w:rFonts w:ascii="Times New Roman" w:hAnsi="Times New Roman" w:cs="Times New Roman"/>
                <w:sz w:val="26"/>
                <w:szCs w:val="26"/>
                <w:lang w:val="en-US"/>
              </w:rPr>
              <w:t>-</w:t>
            </w:r>
            <w:r>
              <w:rPr>
                <w:rFonts w:ascii="Times New Roman" w:hAnsi="Times New Roman" w:cs="Times New Roman"/>
                <w:b/>
                <w:bCs/>
                <w:sz w:val="26"/>
                <w:szCs w:val="26"/>
                <w:lang w:val="en-US"/>
              </w:rPr>
              <w:t xml:space="preserve"> </w:t>
            </w:r>
            <w:proofErr w:type="spellStart"/>
            <w:r>
              <w:rPr>
                <w:rFonts w:ascii="Times New Roman" w:hAnsi="Times New Roman" w:cs="Times New Roman"/>
                <w:b/>
                <w:bCs/>
                <w:sz w:val="26"/>
                <w:szCs w:val="26"/>
                <w:lang w:val="en-US"/>
              </w:rPr>
              <w:t>Về</w:t>
            </w:r>
            <w:proofErr w:type="spellEnd"/>
            <w:r>
              <w:rPr>
                <w:rFonts w:ascii="Times New Roman" w:hAnsi="Times New Roman" w:cs="Times New Roman"/>
                <w:b/>
                <w:bCs/>
                <w:sz w:val="26"/>
                <w:szCs w:val="26"/>
                <w:lang w:val="en-US"/>
              </w:rPr>
              <w:t xml:space="preserve"> </w:t>
            </w:r>
            <w:proofErr w:type="spellStart"/>
            <w:r>
              <w:rPr>
                <w:rFonts w:ascii="Times New Roman" w:hAnsi="Times New Roman" w:cs="Times New Roman"/>
                <w:b/>
                <w:bCs/>
                <w:sz w:val="26"/>
                <w:szCs w:val="26"/>
                <w:lang w:val="en-US"/>
              </w:rPr>
              <w:t>xây</w:t>
            </w:r>
            <w:proofErr w:type="spellEnd"/>
            <w:r>
              <w:rPr>
                <w:rFonts w:ascii="Times New Roman" w:hAnsi="Times New Roman" w:cs="Times New Roman"/>
                <w:b/>
                <w:bCs/>
                <w:sz w:val="26"/>
                <w:szCs w:val="26"/>
                <w:lang w:val="en-US"/>
              </w:rPr>
              <w:t xml:space="preserve"> </w:t>
            </w:r>
            <w:proofErr w:type="spellStart"/>
            <w:r>
              <w:rPr>
                <w:rFonts w:ascii="Times New Roman" w:hAnsi="Times New Roman" w:cs="Times New Roman"/>
                <w:b/>
                <w:bCs/>
                <w:sz w:val="26"/>
                <w:szCs w:val="26"/>
                <w:lang w:val="en-US"/>
              </w:rPr>
              <w:t>dựng</w:t>
            </w:r>
            <w:proofErr w:type="spellEnd"/>
            <w:r>
              <w:rPr>
                <w:rFonts w:ascii="Times New Roman" w:hAnsi="Times New Roman" w:cs="Times New Roman"/>
                <w:b/>
                <w:bCs/>
                <w:sz w:val="26"/>
                <w:szCs w:val="26"/>
                <w:lang w:val="en-US"/>
              </w:rPr>
              <w:t xml:space="preserve"> </w:t>
            </w:r>
            <w:proofErr w:type="spellStart"/>
            <w:r>
              <w:rPr>
                <w:rFonts w:ascii="Times New Roman" w:hAnsi="Times New Roman" w:cs="Times New Roman"/>
                <w:b/>
                <w:bCs/>
                <w:sz w:val="26"/>
                <w:szCs w:val="26"/>
                <w:lang w:val="en-US"/>
              </w:rPr>
              <w:t>Đảng</w:t>
            </w:r>
            <w:proofErr w:type="spellEnd"/>
            <w:r>
              <w:rPr>
                <w:rFonts w:ascii="Times New Roman" w:hAnsi="Times New Roman" w:cs="Times New Roman"/>
                <w:b/>
                <w:bCs/>
                <w:sz w:val="26"/>
                <w:szCs w:val="26"/>
                <w:lang w:val="en-US"/>
              </w:rPr>
              <w:t xml:space="preserve"> </w:t>
            </w:r>
            <w:proofErr w:type="spellStart"/>
            <w:r>
              <w:rPr>
                <w:rFonts w:ascii="Times New Roman" w:hAnsi="Times New Roman" w:cs="Times New Roman"/>
                <w:b/>
                <w:bCs/>
                <w:sz w:val="26"/>
                <w:szCs w:val="26"/>
                <w:lang w:val="en-US"/>
              </w:rPr>
              <w:t>cần</w:t>
            </w:r>
            <w:proofErr w:type="spellEnd"/>
            <w:r>
              <w:rPr>
                <w:rFonts w:ascii="Times New Roman" w:hAnsi="Times New Roman" w:cs="Times New Roman"/>
                <w:b/>
                <w:bCs/>
                <w:sz w:val="26"/>
                <w:szCs w:val="26"/>
                <w:lang w:val="en-US"/>
              </w:rPr>
              <w:t xml:space="preserve"> </w:t>
            </w:r>
            <w:proofErr w:type="spellStart"/>
            <w:r>
              <w:rPr>
                <w:rFonts w:ascii="Times New Roman" w:hAnsi="Times New Roman" w:cs="Times New Roman"/>
                <w:b/>
                <w:bCs/>
                <w:sz w:val="26"/>
                <w:szCs w:val="26"/>
                <w:lang w:val="en-US"/>
              </w:rPr>
              <w:t>đổi</w:t>
            </w:r>
            <w:proofErr w:type="spellEnd"/>
            <w:r>
              <w:rPr>
                <w:rFonts w:ascii="Times New Roman" w:hAnsi="Times New Roman" w:cs="Times New Roman"/>
                <w:b/>
                <w:bCs/>
                <w:sz w:val="26"/>
                <w:szCs w:val="26"/>
                <w:lang w:val="en-US"/>
              </w:rPr>
              <w:t xml:space="preserve"> </w:t>
            </w:r>
            <w:proofErr w:type="spellStart"/>
            <w:r>
              <w:rPr>
                <w:rFonts w:ascii="Times New Roman" w:hAnsi="Times New Roman" w:cs="Times New Roman"/>
                <w:b/>
                <w:bCs/>
                <w:sz w:val="26"/>
                <w:szCs w:val="26"/>
                <w:lang w:val="en-US"/>
              </w:rPr>
              <w:t>mới</w:t>
            </w:r>
            <w:proofErr w:type="spellEnd"/>
            <w:r>
              <w:rPr>
                <w:rFonts w:ascii="Times New Roman" w:hAnsi="Times New Roman" w:cs="Times New Roman"/>
                <w:b/>
                <w:bCs/>
                <w:sz w:val="26"/>
                <w:szCs w:val="26"/>
                <w:lang w:val="en-US"/>
              </w:rPr>
              <w:t xml:space="preserve"> </w:t>
            </w:r>
            <w:proofErr w:type="spellStart"/>
            <w:r>
              <w:rPr>
                <w:rFonts w:ascii="Times New Roman" w:hAnsi="Times New Roman" w:cs="Times New Roman"/>
                <w:b/>
                <w:bCs/>
                <w:sz w:val="26"/>
                <w:szCs w:val="26"/>
                <w:lang w:val="en-US"/>
              </w:rPr>
              <w:t>về</w:t>
            </w:r>
            <w:proofErr w:type="spellEnd"/>
            <w:r>
              <w:rPr>
                <w:rFonts w:ascii="Times New Roman" w:hAnsi="Times New Roman" w:cs="Times New Roman"/>
                <w:b/>
                <w:bCs/>
                <w:sz w:val="26"/>
                <w:szCs w:val="26"/>
                <w:lang w:val="en-US"/>
              </w:rPr>
              <w:t xml:space="preserve"> </w:t>
            </w:r>
            <w:proofErr w:type="spellStart"/>
            <w:r>
              <w:rPr>
                <w:rFonts w:ascii="Times New Roman" w:hAnsi="Times New Roman" w:cs="Times New Roman"/>
                <w:b/>
                <w:bCs/>
                <w:sz w:val="26"/>
                <w:szCs w:val="26"/>
                <w:lang w:val="en-US"/>
              </w:rPr>
              <w:t>nhiều</w:t>
            </w:r>
            <w:proofErr w:type="spellEnd"/>
            <w:r>
              <w:rPr>
                <w:rFonts w:ascii="Times New Roman" w:hAnsi="Times New Roman" w:cs="Times New Roman"/>
                <w:b/>
                <w:bCs/>
                <w:sz w:val="26"/>
                <w:szCs w:val="26"/>
                <w:lang w:val="en-US"/>
              </w:rPr>
              <w:t xml:space="preserve"> </w:t>
            </w:r>
            <w:proofErr w:type="spellStart"/>
            <w:r>
              <w:rPr>
                <w:rFonts w:ascii="Times New Roman" w:hAnsi="Times New Roman" w:cs="Times New Roman"/>
                <w:b/>
                <w:bCs/>
                <w:sz w:val="26"/>
                <w:szCs w:val="26"/>
                <w:lang w:val="en-US"/>
              </w:rPr>
              <w:t>mặt</w:t>
            </w:r>
            <w:proofErr w:type="spellEnd"/>
          </w:p>
          <w:p w:rsidR="002B5601" w:rsidRDefault="00000000">
            <w:pPr>
              <w:spacing w:after="0" w:line="240" w:lineRule="auto"/>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Đổi</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mới</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về</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tư</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duy</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đặc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biệt</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là</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tư</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duy</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kinh</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tế</w:t>
            </w:r>
            <w:proofErr w:type="spellEnd"/>
          </w:p>
          <w:p w:rsidR="002B5601" w:rsidRDefault="00000000">
            <w:pPr>
              <w:spacing w:after="0" w:line="240" w:lineRule="auto"/>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Đổi</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mới</w:t>
            </w:r>
            <w:proofErr w:type="spellEnd"/>
            <w:r>
              <w:rPr>
                <w:rFonts w:ascii="Times New Roman" w:hAnsi="Times New Roman" w:cs="Times New Roman"/>
                <w:sz w:val="26"/>
                <w:szCs w:val="26"/>
                <w:lang w:val="en-US"/>
              </w:rPr>
              <w:t xml:space="preserve"> </w:t>
            </w:r>
            <w:proofErr w:type="spellStart"/>
            <w:proofErr w:type="gramStart"/>
            <w:r>
              <w:rPr>
                <w:rFonts w:ascii="Times New Roman" w:hAnsi="Times New Roman" w:cs="Times New Roman"/>
                <w:sz w:val="26"/>
                <w:szCs w:val="26"/>
                <w:lang w:val="en-US"/>
              </w:rPr>
              <w:t>về</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công</w:t>
            </w:r>
            <w:proofErr w:type="spellEnd"/>
            <w:proofErr w:type="gram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tác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tổ</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chức</w:t>
            </w:r>
            <w:proofErr w:type="spellEnd"/>
          </w:p>
          <w:p w:rsidR="002B5601" w:rsidRDefault="00000000">
            <w:pPr>
              <w:spacing w:after="0" w:line="240" w:lineRule="auto"/>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Đổi</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mới</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công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tác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cán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bộ</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và</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phong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cách</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lãnh</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đạo</w:t>
            </w:r>
            <w:proofErr w:type="spellEnd"/>
          </w:p>
          <w:p w:rsidR="002B5601" w:rsidRDefault="00000000">
            <w:pPr>
              <w:spacing w:after="0" w:line="240" w:lineRule="auto"/>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Tăng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cường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đoàn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kết</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nhất</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trí</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trong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Đảng</w:t>
            </w:r>
            <w:proofErr w:type="spellEnd"/>
          </w:p>
        </w:tc>
        <w:tc>
          <w:tcPr>
            <w:tcW w:w="997" w:type="dxa"/>
            <w:shd w:val="clear" w:color="auto" w:fill="auto"/>
            <w:vAlign w:val="center"/>
          </w:tcPr>
          <w:p w:rsidR="002B5601" w:rsidRDefault="00000000">
            <w:pPr>
              <w:spacing w:after="0" w:line="240" w:lineRule="auto"/>
              <w:jc w:val="both"/>
              <w:rPr>
                <w:rFonts w:ascii="Times New Roman" w:hAnsi="Times New Roman" w:cs="Times New Roman"/>
                <w:sz w:val="26"/>
                <w:szCs w:val="26"/>
                <w:lang w:val="en-US"/>
              </w:rPr>
            </w:pPr>
            <w:r>
              <w:rPr>
                <w:rFonts w:ascii="Times New Roman" w:hAnsi="Times New Roman" w:cs="Times New Roman"/>
                <w:sz w:val="26"/>
                <w:szCs w:val="26"/>
                <w:lang w:val="en-US"/>
              </w:rPr>
              <w:t>0.5</w:t>
            </w:r>
          </w:p>
        </w:tc>
      </w:tr>
      <w:tr w:rsidR="002B5601">
        <w:trPr>
          <w:trHeight w:val="286"/>
        </w:trPr>
        <w:tc>
          <w:tcPr>
            <w:tcW w:w="1295" w:type="dxa"/>
            <w:shd w:val="clear" w:color="auto" w:fill="auto"/>
          </w:tcPr>
          <w:p w:rsidR="002B5601" w:rsidRDefault="00000000">
            <w:pPr>
              <w:spacing w:after="0" w:line="240" w:lineRule="auto"/>
              <w:jc w:val="both"/>
              <w:rPr>
                <w:rFonts w:ascii="Times New Roman" w:hAnsi="Times New Roman" w:cs="Times New Roman"/>
                <w:sz w:val="26"/>
                <w:szCs w:val="26"/>
                <w:lang w:val="en-US"/>
              </w:rPr>
            </w:pPr>
            <w:r>
              <w:rPr>
                <w:rFonts w:ascii="Times New Roman Bold Italic" w:hAnsi="Times New Roman Bold Italic" w:cs="Times New Roman Bold Italic"/>
                <w:b/>
                <w:bCs/>
                <w:i/>
                <w:iCs/>
                <w:sz w:val="26"/>
                <w:szCs w:val="26"/>
                <w:lang w:val="en-US"/>
              </w:rPr>
              <w:t xml:space="preserve">Ý </w:t>
            </w:r>
            <w:proofErr w:type="spellStart"/>
            <w:r>
              <w:rPr>
                <w:rFonts w:ascii="Times New Roman Bold Italic" w:hAnsi="Times New Roman Bold Italic" w:cs="Times New Roman Bold Italic"/>
                <w:b/>
                <w:bCs/>
                <w:i/>
                <w:iCs/>
                <w:sz w:val="26"/>
                <w:szCs w:val="26"/>
                <w:lang w:val="en-US"/>
              </w:rPr>
              <w:t>nghĩa</w:t>
            </w:r>
            <w:proofErr w:type="spellEnd"/>
            <w:r>
              <w:rPr>
                <w:rFonts w:ascii="Times New Roman Bold Italic" w:hAnsi="Times New Roman Bold Italic" w:cs="Times New Roman Bold Italic"/>
                <w:b/>
                <w:bCs/>
                <w:i/>
                <w:iCs/>
                <w:sz w:val="26"/>
                <w:szCs w:val="26"/>
                <w:lang w:val="en-US"/>
              </w:rPr>
              <w:t xml:space="preserve"> </w:t>
            </w:r>
            <w:proofErr w:type="spellStart"/>
            <w:r>
              <w:rPr>
                <w:rFonts w:ascii="Times New Roman Bold Italic" w:hAnsi="Times New Roman Bold Italic" w:cs="Times New Roman Bold Italic"/>
                <w:b/>
                <w:bCs/>
                <w:i/>
                <w:iCs/>
                <w:sz w:val="26"/>
                <w:szCs w:val="26"/>
                <w:lang w:val="en-US"/>
              </w:rPr>
              <w:t>lịch</w:t>
            </w:r>
            <w:proofErr w:type="spellEnd"/>
            <w:r>
              <w:rPr>
                <w:rFonts w:ascii="Times New Roman Bold Italic" w:hAnsi="Times New Roman Bold Italic" w:cs="Times New Roman Bold Italic"/>
                <w:b/>
                <w:bCs/>
                <w:i/>
                <w:iCs/>
                <w:sz w:val="26"/>
                <w:szCs w:val="26"/>
                <w:lang w:val="en-US"/>
              </w:rPr>
              <w:t xml:space="preserve"> </w:t>
            </w:r>
            <w:proofErr w:type="spellStart"/>
            <w:r>
              <w:rPr>
                <w:rFonts w:ascii="Times New Roman Bold Italic" w:hAnsi="Times New Roman Bold Italic" w:cs="Times New Roman Bold Italic"/>
                <w:b/>
                <w:bCs/>
                <w:i/>
                <w:iCs/>
                <w:sz w:val="26"/>
                <w:szCs w:val="26"/>
                <w:lang w:val="en-US"/>
              </w:rPr>
              <w:t>sử</w:t>
            </w:r>
            <w:proofErr w:type="spellEnd"/>
          </w:p>
        </w:tc>
        <w:tc>
          <w:tcPr>
            <w:tcW w:w="7756" w:type="dxa"/>
          </w:tcPr>
          <w:p w:rsidR="002B5601" w:rsidRDefault="00000000">
            <w:pPr>
              <w:spacing w:after="0" w:line="240" w:lineRule="auto"/>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Khởi</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xướng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đường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lối</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đổi</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mới</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toàn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diện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có</w:t>
            </w:r>
            <w:proofErr w:type="spellEnd"/>
            <w:r>
              <w:rPr>
                <w:rFonts w:ascii="Times New Roman" w:hAnsi="Times New Roman" w:cs="Times New Roman"/>
                <w:sz w:val="26"/>
                <w:szCs w:val="26"/>
                <w:lang w:val="en-US"/>
              </w:rPr>
              <w:t xml:space="preserve"> ý </w:t>
            </w:r>
            <w:proofErr w:type="spellStart"/>
            <w:r>
              <w:rPr>
                <w:rFonts w:ascii="Times New Roman" w:hAnsi="Times New Roman" w:cs="Times New Roman"/>
                <w:sz w:val="26"/>
                <w:szCs w:val="26"/>
                <w:lang w:val="en-US"/>
              </w:rPr>
              <w:t>nghĩa</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lịch</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sử</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trọng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đại</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đánh</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dấu</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bước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ngoặt</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trong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sự</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nghiệp</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quá</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độ</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lên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chủ</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nghĩa</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xã</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hội</w:t>
            </w:r>
            <w:proofErr w:type="spellEnd"/>
          </w:p>
          <w:p w:rsidR="002B5601" w:rsidRDefault="00000000">
            <w:pPr>
              <w:spacing w:after="0" w:line="240" w:lineRule="auto"/>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Hoạch</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định</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đường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lối</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đổi</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mới</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toàn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diện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sâu</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sắc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triệt</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để</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tìm</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ra</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lối</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thoát</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cho</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khủng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hoảng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kinh</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tế</w:t>
            </w:r>
            <w:proofErr w:type="spellEnd"/>
            <w:r>
              <w:rPr>
                <w:rFonts w:ascii="Times New Roman" w:hAnsi="Times New Roman" w:cs="Times New Roman"/>
                <w:sz w:val="26"/>
                <w:szCs w:val="26"/>
                <w:lang w:val="en-US"/>
              </w:rPr>
              <w:t xml:space="preserve"> - </w:t>
            </w:r>
            <w:proofErr w:type="spellStart"/>
            <w:r>
              <w:rPr>
                <w:rFonts w:ascii="Times New Roman" w:hAnsi="Times New Roman" w:cs="Times New Roman"/>
                <w:sz w:val="26"/>
                <w:szCs w:val="26"/>
                <w:lang w:val="en-US"/>
              </w:rPr>
              <w:t>xã</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hội</w:t>
            </w:r>
            <w:proofErr w:type="spellEnd"/>
          </w:p>
          <w:p w:rsidR="002B5601" w:rsidRDefault="00000000">
            <w:pPr>
              <w:spacing w:after="0" w:line="240" w:lineRule="auto"/>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Đặt</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nền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tảng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cho</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việc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tìm</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ra</w:t>
            </w:r>
            <w:proofErr w:type="spellEnd"/>
            <w:r>
              <w:rPr>
                <w:rFonts w:ascii="Times New Roman" w:hAnsi="Times New Roman" w:cs="Times New Roman"/>
                <w:sz w:val="26"/>
                <w:szCs w:val="26"/>
                <w:lang w:val="en-US"/>
              </w:rPr>
              <w:t xml:space="preserve"> con </w:t>
            </w:r>
            <w:proofErr w:type="spellStart"/>
            <w:r>
              <w:rPr>
                <w:rFonts w:ascii="Times New Roman" w:hAnsi="Times New Roman" w:cs="Times New Roman"/>
                <w:sz w:val="26"/>
                <w:szCs w:val="26"/>
                <w:lang w:val="en-US"/>
              </w:rPr>
              <w:t>đường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thích</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hợp</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đi</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lên</w:t>
            </w:r>
            <w:proofErr w:type="spellEnd"/>
            <w:r>
              <w:rPr>
                <w:rFonts w:ascii="Times New Roman" w:hAnsi="Times New Roman" w:cs="Times New Roman"/>
                <w:sz w:val="26"/>
                <w:szCs w:val="26"/>
                <w:lang w:val="en-US"/>
              </w:rPr>
              <w:t xml:space="preserve"> CNXH ở </w:t>
            </w:r>
            <w:proofErr w:type="spellStart"/>
            <w:r>
              <w:rPr>
                <w:rFonts w:ascii="Times New Roman" w:hAnsi="Times New Roman" w:cs="Times New Roman"/>
                <w:sz w:val="26"/>
                <w:szCs w:val="26"/>
                <w:lang w:val="en-US"/>
              </w:rPr>
              <w:t>nước</w:t>
            </w:r>
            <w:proofErr w:type="spellEnd"/>
            <w:r>
              <w:rPr>
                <w:rFonts w:ascii="Times New Roman" w:hAnsi="Times New Roman" w:cs="Times New Roman"/>
                <w:sz w:val="26"/>
                <w:szCs w:val="26"/>
                <w:lang w:val="en-US"/>
              </w:rPr>
              <w:t xml:space="preserve"> ta</w:t>
            </w:r>
          </w:p>
          <w:p w:rsidR="002B5601" w:rsidRDefault="00000000">
            <w:pPr>
              <w:spacing w:after="0" w:line="240" w:lineRule="auto"/>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Giải</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quyết</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những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khó</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khăn</w:t>
            </w:r>
            <w:proofErr w:type="spellEnd"/>
            <w:r>
              <w:rPr>
                <w:rFonts w:ascii="Times New Roman" w:hAnsi="Times New Roman" w:cs="Times New Roman"/>
                <w:sz w:val="26"/>
                <w:szCs w:val="26"/>
                <w:lang w:val="en-US"/>
              </w:rPr>
              <w:t xml:space="preserve"> gay </w:t>
            </w:r>
            <w:proofErr w:type="spellStart"/>
            <w:r>
              <w:rPr>
                <w:rFonts w:ascii="Times New Roman" w:hAnsi="Times New Roman" w:cs="Times New Roman"/>
                <w:sz w:val="26"/>
                <w:szCs w:val="26"/>
                <w:lang w:val="en-US"/>
              </w:rPr>
              <w:t>gắt</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về</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kinh</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tế</w:t>
            </w:r>
            <w:proofErr w:type="spellEnd"/>
            <w:r>
              <w:rPr>
                <w:rFonts w:ascii="Times New Roman" w:hAnsi="Times New Roman" w:cs="Times New Roman"/>
                <w:sz w:val="26"/>
                <w:szCs w:val="26"/>
                <w:lang w:val="en-US"/>
              </w:rPr>
              <w:t xml:space="preserve"> - </w:t>
            </w:r>
            <w:proofErr w:type="spellStart"/>
            <w:r>
              <w:rPr>
                <w:rFonts w:ascii="Times New Roman" w:hAnsi="Times New Roman" w:cs="Times New Roman"/>
                <w:sz w:val="26"/>
                <w:szCs w:val="26"/>
                <w:lang w:val="en-US"/>
              </w:rPr>
              <w:t>xã</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hội</w:t>
            </w:r>
            <w:proofErr w:type="spellEnd"/>
          </w:p>
        </w:tc>
        <w:tc>
          <w:tcPr>
            <w:tcW w:w="997" w:type="dxa"/>
            <w:shd w:val="clear" w:color="auto" w:fill="auto"/>
            <w:vAlign w:val="center"/>
          </w:tcPr>
          <w:p w:rsidR="002B5601" w:rsidRDefault="00000000">
            <w:pPr>
              <w:spacing w:after="0" w:line="240" w:lineRule="auto"/>
              <w:jc w:val="both"/>
              <w:rPr>
                <w:rFonts w:ascii="Times New Roman" w:hAnsi="Times New Roman" w:cs="Times New Roman"/>
                <w:sz w:val="26"/>
                <w:szCs w:val="26"/>
                <w:lang w:val="en-US"/>
              </w:rPr>
            </w:pPr>
            <w:r>
              <w:rPr>
                <w:rFonts w:ascii="Times New Roman" w:hAnsi="Times New Roman" w:cs="Times New Roman"/>
                <w:sz w:val="26"/>
                <w:szCs w:val="26"/>
                <w:lang w:val="en-US"/>
              </w:rPr>
              <w:t>0.5</w:t>
            </w:r>
          </w:p>
          <w:p w:rsidR="002B5601" w:rsidRDefault="00000000">
            <w:pPr>
              <w:spacing w:after="0" w:line="240" w:lineRule="auto"/>
              <w:jc w:val="both"/>
              <w:rPr>
                <w:rFonts w:ascii="Times New Roman" w:hAnsi="Times New Roman" w:cs="Times New Roman"/>
                <w:sz w:val="26"/>
                <w:szCs w:val="26"/>
                <w:lang w:val="en-US"/>
              </w:rPr>
            </w:pPr>
            <w:r>
              <w:rPr>
                <w:rFonts w:ascii="Times New Roman" w:hAnsi="Times New Roman" w:cs="Times New Roman"/>
                <w:sz w:val="26"/>
                <w:szCs w:val="26"/>
                <w:lang w:val="en-US"/>
              </w:rPr>
              <w:t>0.5</w:t>
            </w:r>
          </w:p>
          <w:p w:rsidR="002B5601" w:rsidRDefault="002B5601">
            <w:pPr>
              <w:spacing w:after="0" w:line="240" w:lineRule="auto"/>
              <w:jc w:val="both"/>
              <w:rPr>
                <w:rFonts w:ascii="Times New Roman" w:hAnsi="Times New Roman" w:cs="Times New Roman"/>
                <w:sz w:val="26"/>
                <w:szCs w:val="26"/>
                <w:lang w:val="en-US"/>
              </w:rPr>
            </w:pPr>
          </w:p>
        </w:tc>
      </w:tr>
      <w:tr w:rsidR="002B5601">
        <w:trPr>
          <w:trHeight w:val="286"/>
        </w:trPr>
        <w:tc>
          <w:tcPr>
            <w:tcW w:w="1295" w:type="dxa"/>
            <w:shd w:val="clear" w:color="auto" w:fill="auto"/>
          </w:tcPr>
          <w:p w:rsidR="002B5601" w:rsidRDefault="00000000">
            <w:pPr>
              <w:spacing w:after="0" w:line="240" w:lineRule="auto"/>
              <w:jc w:val="both"/>
              <w:rPr>
                <w:rFonts w:ascii="Times New Roman" w:hAnsi="Times New Roman" w:cs="Times New Roman"/>
                <w:sz w:val="26"/>
                <w:szCs w:val="26"/>
                <w:lang w:val="en-US"/>
              </w:rPr>
            </w:pPr>
            <w:proofErr w:type="spellStart"/>
            <w:r>
              <w:rPr>
                <w:rFonts w:ascii="Times New Roman Bold Italic" w:hAnsi="Times New Roman Bold Italic" w:cs="Times New Roman Bold Italic"/>
                <w:b/>
                <w:bCs/>
                <w:i/>
                <w:iCs/>
                <w:sz w:val="26"/>
                <w:szCs w:val="26"/>
                <w:lang w:val="en-US"/>
              </w:rPr>
              <w:t>Nhận</w:t>
            </w:r>
            <w:proofErr w:type="spellEnd"/>
            <w:r>
              <w:rPr>
                <w:rFonts w:ascii="Times New Roman Bold Italic" w:hAnsi="Times New Roman Bold Italic" w:cs="Times New Roman Bold Italic"/>
                <w:b/>
                <w:bCs/>
                <w:i/>
                <w:iCs/>
                <w:sz w:val="26"/>
                <w:szCs w:val="26"/>
                <w:lang w:val="en-US"/>
              </w:rPr>
              <w:t xml:space="preserve"> </w:t>
            </w:r>
            <w:proofErr w:type="spellStart"/>
            <w:r>
              <w:rPr>
                <w:rFonts w:ascii="Times New Roman Bold Italic" w:hAnsi="Times New Roman Bold Italic" w:cs="Times New Roman Bold Italic"/>
                <w:b/>
                <w:bCs/>
                <w:i/>
                <w:iCs/>
                <w:sz w:val="26"/>
                <w:szCs w:val="26"/>
                <w:lang w:val="en-US"/>
              </w:rPr>
              <w:t>xé</w:t>
            </w:r>
            <w:r>
              <w:rPr>
                <w:rFonts w:ascii="Times New Roman" w:hAnsi="Times New Roman" w:cs="Times New Roman"/>
                <w:b/>
                <w:bCs/>
                <w:i/>
                <w:iCs/>
                <w:sz w:val="26"/>
                <w:szCs w:val="26"/>
                <w:lang w:val="en-US"/>
              </w:rPr>
              <w:t>t</w:t>
            </w:r>
            <w:proofErr w:type="spellEnd"/>
          </w:p>
        </w:tc>
        <w:tc>
          <w:tcPr>
            <w:tcW w:w="7756" w:type="dxa"/>
          </w:tcPr>
          <w:p w:rsidR="002B5601" w:rsidRDefault="00000000">
            <w:pPr>
              <w:spacing w:after="0" w:line="240" w:lineRule="auto"/>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Sau 36 </w:t>
            </w:r>
            <w:proofErr w:type="spellStart"/>
            <w:r>
              <w:rPr>
                <w:rFonts w:ascii="Times New Roman" w:hAnsi="Times New Roman" w:cs="Times New Roman"/>
                <w:sz w:val="26"/>
                <w:szCs w:val="26"/>
                <w:lang w:val="en-US"/>
              </w:rPr>
              <w:t>năm</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xây</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dựng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đội</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mới</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đất</w:t>
            </w:r>
            <w:proofErr w:type="spellEnd"/>
            <w:r>
              <w:rPr>
                <w:rFonts w:ascii="Times New Roman" w:hAnsi="Times New Roman" w:cs="Times New Roman"/>
                <w:sz w:val="26"/>
                <w:szCs w:val="26"/>
                <w:lang w:val="en-US"/>
              </w:rPr>
              <w:t xml:space="preserve"> </w:t>
            </w:r>
            <w:proofErr w:type="spellStart"/>
            <w:proofErr w:type="gramStart"/>
            <w:r>
              <w:rPr>
                <w:rFonts w:ascii="Times New Roman" w:hAnsi="Times New Roman" w:cs="Times New Roman"/>
                <w:sz w:val="26"/>
                <w:szCs w:val="26"/>
                <w:lang w:val="en-US"/>
              </w:rPr>
              <w:t>nước</w:t>
            </w:r>
            <w:proofErr w:type="spellEnd"/>
            <w:r>
              <w:rPr>
                <w:rFonts w:ascii="Times New Roman" w:hAnsi="Times New Roman" w:cs="Times New Roman"/>
                <w:sz w:val="26"/>
                <w:szCs w:val="26"/>
                <w:lang w:val="en-US"/>
              </w:rPr>
              <w:t xml:space="preserve"> ,</w:t>
            </w:r>
            <w:proofErr w:type="gram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đất</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nước</w:t>
            </w:r>
            <w:proofErr w:type="spellEnd"/>
            <w:r>
              <w:rPr>
                <w:rFonts w:ascii="Times New Roman" w:hAnsi="Times New Roman" w:cs="Times New Roman"/>
                <w:sz w:val="26"/>
                <w:szCs w:val="26"/>
                <w:lang w:val="en-US"/>
              </w:rPr>
              <w:t xml:space="preserve"> ta </w:t>
            </w:r>
            <w:proofErr w:type="spellStart"/>
            <w:r>
              <w:rPr>
                <w:rFonts w:ascii="Times New Roman" w:hAnsi="Times New Roman" w:cs="Times New Roman"/>
                <w:sz w:val="26"/>
                <w:szCs w:val="26"/>
                <w:lang w:val="en-US"/>
              </w:rPr>
              <w:t>đạt</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được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những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thành</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tựu</w:t>
            </w:r>
            <w:proofErr w:type="spellEnd"/>
            <w:r>
              <w:rPr>
                <w:rFonts w:ascii="Times New Roman" w:hAnsi="Times New Roman" w:cs="Times New Roman"/>
                <w:sz w:val="26"/>
                <w:szCs w:val="26"/>
                <w:lang w:val="en-US"/>
              </w:rPr>
              <w:t xml:space="preserve"> to </w:t>
            </w:r>
            <w:proofErr w:type="spellStart"/>
            <w:r>
              <w:rPr>
                <w:rFonts w:ascii="Times New Roman" w:hAnsi="Times New Roman" w:cs="Times New Roman"/>
                <w:sz w:val="26"/>
                <w:szCs w:val="26"/>
                <w:lang w:val="en-US"/>
              </w:rPr>
              <w:t>lớn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vị</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thế</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của</w:t>
            </w:r>
            <w:proofErr w:type="spellEnd"/>
            <w:r>
              <w:rPr>
                <w:rFonts w:ascii="Times New Roman" w:hAnsi="Times New Roman" w:cs="Times New Roman"/>
                <w:sz w:val="26"/>
                <w:szCs w:val="26"/>
                <w:lang w:val="en-US"/>
              </w:rPr>
              <w:t xml:space="preserve"> Việt Nam </w:t>
            </w:r>
            <w:proofErr w:type="spellStart"/>
            <w:r>
              <w:rPr>
                <w:rFonts w:ascii="Times New Roman" w:hAnsi="Times New Roman" w:cs="Times New Roman"/>
                <w:sz w:val="26"/>
                <w:szCs w:val="26"/>
                <w:lang w:val="en-US"/>
              </w:rPr>
              <w:t>đã</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được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nâng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cao</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trên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trường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quốc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tế</w:t>
            </w:r>
            <w:proofErr w:type="spellEnd"/>
          </w:p>
        </w:tc>
        <w:tc>
          <w:tcPr>
            <w:tcW w:w="997" w:type="dxa"/>
            <w:shd w:val="clear" w:color="auto" w:fill="auto"/>
            <w:vAlign w:val="center"/>
          </w:tcPr>
          <w:p w:rsidR="002B5601" w:rsidRDefault="002B5601">
            <w:pPr>
              <w:spacing w:after="0" w:line="240" w:lineRule="auto"/>
              <w:jc w:val="both"/>
              <w:rPr>
                <w:rFonts w:ascii="Times New Roman" w:hAnsi="Times New Roman" w:cs="Times New Roman"/>
                <w:sz w:val="26"/>
                <w:szCs w:val="26"/>
                <w:lang w:val="en-US"/>
              </w:rPr>
            </w:pPr>
          </w:p>
        </w:tc>
      </w:tr>
      <w:tr w:rsidR="002B5601">
        <w:trPr>
          <w:trHeight w:val="286"/>
        </w:trPr>
        <w:tc>
          <w:tcPr>
            <w:tcW w:w="10048" w:type="dxa"/>
            <w:gridSpan w:val="3"/>
            <w:shd w:val="clear" w:color="auto" w:fill="auto"/>
          </w:tcPr>
          <w:p w:rsidR="002B5601" w:rsidRDefault="00142D67">
            <w:pPr>
              <w:spacing w:after="0" w:line="240" w:lineRule="auto"/>
              <w:jc w:val="both"/>
              <w:rPr>
                <w:rFonts w:ascii="Times New Roman" w:hAnsi="Times New Roman" w:cs="Times New Roman"/>
                <w:b/>
                <w:bCs/>
                <w:sz w:val="26"/>
                <w:szCs w:val="26"/>
              </w:rPr>
            </w:pPr>
            <w:r>
              <w:rPr>
                <w:rFonts w:ascii="Times New Roman" w:hAnsi="Times New Roman" w:cs="Times New Roman"/>
                <w:b/>
                <w:bCs/>
                <w:sz w:val="26"/>
                <w:szCs w:val="26"/>
                <w:lang w:val="en-US"/>
              </w:rPr>
              <w:t>10</w:t>
            </w:r>
            <w:r w:rsidR="00000000">
              <w:rPr>
                <w:rFonts w:ascii="Times New Roman" w:hAnsi="Times New Roman" w:cs="Times New Roman"/>
                <w:b/>
                <w:bCs/>
                <w:sz w:val="26"/>
                <w:szCs w:val="26"/>
              </w:rPr>
              <w:t>. Mô hình chủ nghĩa xã hội ở nước ta được xác định trong cương lĩnh 1991 và cương lĩnh 2011</w:t>
            </w:r>
          </w:p>
        </w:tc>
      </w:tr>
      <w:tr w:rsidR="002B5601">
        <w:trPr>
          <w:trHeight w:val="286"/>
        </w:trPr>
        <w:tc>
          <w:tcPr>
            <w:tcW w:w="1295" w:type="dxa"/>
            <w:shd w:val="clear" w:color="auto" w:fill="auto"/>
          </w:tcPr>
          <w:p w:rsidR="002B5601" w:rsidRDefault="00000000">
            <w:pPr>
              <w:spacing w:after="0" w:line="240" w:lineRule="auto"/>
              <w:jc w:val="both"/>
              <w:rPr>
                <w:rFonts w:ascii="Times New Roman" w:hAnsi="Times New Roman" w:cs="Times New Roman"/>
                <w:sz w:val="26"/>
                <w:szCs w:val="26"/>
              </w:rPr>
            </w:pPr>
            <w:r>
              <w:rPr>
                <w:rFonts w:ascii="Times New Roman" w:hAnsi="Times New Roman" w:cs="Times New Roman"/>
                <w:sz w:val="26"/>
                <w:szCs w:val="26"/>
              </w:rPr>
              <w:t xml:space="preserve">Giới thiệu cương lĩnh 1991 và 6 đặc </w:t>
            </w:r>
            <w:r>
              <w:rPr>
                <w:rFonts w:ascii="Times New Roman" w:hAnsi="Times New Roman" w:cs="Times New Roman"/>
                <w:sz w:val="26"/>
                <w:szCs w:val="26"/>
              </w:rPr>
              <w:lastRenderedPageBreak/>
              <w:t xml:space="preserve">trưng (1.75đ) </w:t>
            </w:r>
          </w:p>
        </w:tc>
        <w:tc>
          <w:tcPr>
            <w:tcW w:w="7756" w:type="dxa"/>
          </w:tcPr>
          <w:p w:rsidR="002B5601" w:rsidRDefault="00000000">
            <w:pPr>
              <w:spacing w:after="0" w:line="240" w:lineRule="auto"/>
              <w:jc w:val="both"/>
              <w:rPr>
                <w:rFonts w:ascii="Times New Roman" w:hAnsi="Times New Roman" w:cs="Times New Roman"/>
                <w:sz w:val="26"/>
                <w:szCs w:val="26"/>
              </w:rPr>
            </w:pPr>
            <w:r>
              <w:rPr>
                <w:rFonts w:ascii="Times New Roman" w:hAnsi="Times New Roman" w:cs="Times New Roman"/>
                <w:sz w:val="26"/>
                <w:szCs w:val="26"/>
              </w:rPr>
              <w:lastRenderedPageBreak/>
              <w:t xml:space="preserve">- Đại hội VII (6/1991) diễn ra trong bối cảnh CNXH trên thế giới đã lâm vào thoái trào. Ở trong nước vẫn đang trong tình trạng khủng hoảng về kinh tế - xã hội. </w:t>
            </w:r>
          </w:p>
          <w:p w:rsidR="002B5601" w:rsidRDefault="00000000">
            <w:pPr>
              <w:spacing w:after="0" w:line="240" w:lineRule="auto"/>
              <w:jc w:val="both"/>
              <w:rPr>
                <w:rFonts w:ascii="Times New Roman" w:hAnsi="Times New Roman" w:cs="Times New Roman"/>
                <w:sz w:val="26"/>
                <w:szCs w:val="26"/>
              </w:rPr>
            </w:pPr>
            <w:r>
              <w:rPr>
                <w:rFonts w:ascii="Times New Roman" w:hAnsi="Times New Roman" w:cs="Times New Roman"/>
                <w:sz w:val="26"/>
                <w:szCs w:val="26"/>
              </w:rPr>
              <w:lastRenderedPageBreak/>
              <w:t xml:space="preserve">- Đại hội đã thông qua Cương lĩnh xây dựng đất nước trong thời kỳ quá độ lên chủ nghĩa xã hội gọi tắt là Cương lĩnh năm 1991 </w:t>
            </w:r>
          </w:p>
          <w:p w:rsidR="002B5601" w:rsidRDefault="00000000">
            <w:pPr>
              <w:spacing w:after="0" w:line="240" w:lineRule="auto"/>
              <w:jc w:val="both"/>
              <w:rPr>
                <w:rFonts w:ascii="Times New Roman" w:hAnsi="Times New Roman" w:cs="Times New Roman"/>
                <w:sz w:val="26"/>
                <w:szCs w:val="26"/>
              </w:rPr>
            </w:pPr>
            <w:r>
              <w:rPr>
                <w:rFonts w:ascii="Times New Roman" w:hAnsi="Times New Roman" w:cs="Times New Roman"/>
                <w:sz w:val="26"/>
                <w:szCs w:val="26"/>
              </w:rPr>
              <w:t>- Cương lĩnh năm 1991 xác định mô hình CNXH gồm 6 đặc trưng:</w:t>
            </w:r>
          </w:p>
          <w:p w:rsidR="002B5601" w:rsidRDefault="00000000">
            <w:pPr>
              <w:spacing w:after="0" w:line="240" w:lineRule="auto"/>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Do </w:t>
            </w:r>
            <w:proofErr w:type="spellStart"/>
            <w:r>
              <w:rPr>
                <w:rFonts w:ascii="Times New Roman" w:hAnsi="Times New Roman" w:cs="Times New Roman"/>
                <w:sz w:val="26"/>
                <w:szCs w:val="26"/>
                <w:lang w:val="en-US"/>
              </w:rPr>
              <w:t>nhân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dân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lao</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động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làm</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chủ</w:t>
            </w:r>
            <w:proofErr w:type="spellEnd"/>
            <w:r>
              <w:rPr>
                <w:rFonts w:ascii="Times New Roman" w:hAnsi="Times New Roman" w:cs="Times New Roman"/>
                <w:sz w:val="26"/>
                <w:szCs w:val="26"/>
                <w:lang w:val="en-US"/>
              </w:rPr>
              <w:t>;</w:t>
            </w:r>
          </w:p>
          <w:p w:rsidR="002B5601" w:rsidRDefault="00000000">
            <w:pPr>
              <w:spacing w:after="0" w:line="240" w:lineRule="auto"/>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Có</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nền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kinh</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tế</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phát</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triển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cao</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dựa</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trên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lực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lượng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sản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xuất</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hiện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đại</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và</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chế</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độ</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công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hữu</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về</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các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tư</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liệu</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sản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xuất</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chủ</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yếu</w:t>
            </w:r>
            <w:proofErr w:type="spellEnd"/>
            <w:r>
              <w:rPr>
                <w:rFonts w:ascii="Times New Roman" w:hAnsi="Times New Roman" w:cs="Times New Roman"/>
                <w:sz w:val="26"/>
                <w:szCs w:val="26"/>
                <w:lang w:val="en-US"/>
              </w:rPr>
              <w:t>;</w:t>
            </w:r>
          </w:p>
          <w:p w:rsidR="002B5601" w:rsidRDefault="00000000">
            <w:pPr>
              <w:spacing w:after="0" w:line="240" w:lineRule="auto"/>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Có</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nền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văn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hóa</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tiên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tiến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đậm</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đà</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bản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sắc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dân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tộc</w:t>
            </w:r>
            <w:proofErr w:type="spellEnd"/>
            <w:r>
              <w:rPr>
                <w:rFonts w:ascii="Times New Roman" w:hAnsi="Times New Roman" w:cs="Times New Roman"/>
                <w:sz w:val="26"/>
                <w:szCs w:val="26"/>
                <w:lang w:val="en-US"/>
              </w:rPr>
              <w:t>;</w:t>
            </w:r>
          </w:p>
          <w:p w:rsidR="002B5601" w:rsidRDefault="00000000">
            <w:pPr>
              <w:spacing w:after="0" w:line="240" w:lineRule="auto"/>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Con </w:t>
            </w:r>
            <w:proofErr w:type="spellStart"/>
            <w:r>
              <w:rPr>
                <w:rFonts w:ascii="Times New Roman" w:hAnsi="Times New Roman" w:cs="Times New Roman"/>
                <w:sz w:val="26"/>
                <w:szCs w:val="26"/>
                <w:lang w:val="en-US"/>
              </w:rPr>
              <w:t>người</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được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giải</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phóng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khỏi</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áp</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bức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bóc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lột</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bất</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công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làm</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theo</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năng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lực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hưởng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theo</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lao</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động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có</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cuộc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sống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ấm</w:t>
            </w:r>
            <w:proofErr w:type="spellEnd"/>
            <w:r>
              <w:rPr>
                <w:rFonts w:ascii="Times New Roman" w:hAnsi="Times New Roman" w:cs="Times New Roman"/>
                <w:sz w:val="26"/>
                <w:szCs w:val="26"/>
                <w:lang w:val="en-US"/>
              </w:rPr>
              <w:t xml:space="preserve"> no, </w:t>
            </w:r>
            <w:proofErr w:type="spellStart"/>
            <w:r>
              <w:rPr>
                <w:rFonts w:ascii="Times New Roman" w:hAnsi="Times New Roman" w:cs="Times New Roman"/>
                <w:sz w:val="26"/>
                <w:szCs w:val="26"/>
                <w:lang w:val="en-US"/>
              </w:rPr>
              <w:t>tự</w:t>
            </w:r>
            <w:proofErr w:type="spellEnd"/>
            <w:r>
              <w:rPr>
                <w:rFonts w:ascii="Times New Roman" w:hAnsi="Times New Roman" w:cs="Times New Roman"/>
                <w:sz w:val="26"/>
                <w:szCs w:val="26"/>
                <w:lang w:val="en-US"/>
              </w:rPr>
              <w:t xml:space="preserve"> do, </w:t>
            </w:r>
            <w:proofErr w:type="spellStart"/>
            <w:r>
              <w:rPr>
                <w:rFonts w:ascii="Times New Roman" w:hAnsi="Times New Roman" w:cs="Times New Roman"/>
                <w:sz w:val="26"/>
                <w:szCs w:val="26"/>
                <w:lang w:val="en-US"/>
              </w:rPr>
              <w:t>hạnh</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phúc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có</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điều</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kiện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phát</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triển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toàn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diện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cá</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nhân</w:t>
            </w:r>
            <w:proofErr w:type="spellEnd"/>
            <w:r>
              <w:rPr>
                <w:rFonts w:ascii="Times New Roman" w:hAnsi="Times New Roman" w:cs="Times New Roman"/>
                <w:sz w:val="26"/>
                <w:szCs w:val="26"/>
                <w:lang w:val="en-US"/>
              </w:rPr>
              <w:t>;</w:t>
            </w:r>
          </w:p>
          <w:p w:rsidR="002B5601" w:rsidRDefault="00000000">
            <w:pPr>
              <w:spacing w:after="0" w:line="240" w:lineRule="auto"/>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Các </w:t>
            </w:r>
            <w:proofErr w:type="spellStart"/>
            <w:r>
              <w:rPr>
                <w:rFonts w:ascii="Times New Roman" w:hAnsi="Times New Roman" w:cs="Times New Roman"/>
                <w:sz w:val="26"/>
                <w:szCs w:val="26"/>
                <w:lang w:val="en-US"/>
              </w:rPr>
              <w:t>dân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tộc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trong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nước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bình</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đẳng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đoàn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kết</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và</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giúp</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đỡ</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lẫn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nhau</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cùng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tiến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bộ</w:t>
            </w:r>
            <w:proofErr w:type="spellEnd"/>
            <w:r>
              <w:rPr>
                <w:rFonts w:ascii="Times New Roman" w:hAnsi="Times New Roman" w:cs="Times New Roman"/>
                <w:sz w:val="26"/>
                <w:szCs w:val="26"/>
                <w:lang w:val="en-US"/>
              </w:rPr>
              <w:t xml:space="preserve">; </w:t>
            </w:r>
          </w:p>
          <w:p w:rsidR="002B5601" w:rsidRDefault="00000000">
            <w:pPr>
              <w:spacing w:after="0" w:line="240" w:lineRule="auto"/>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Có</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quan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hệ</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hữu</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nghị</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và</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hợp</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tác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với</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nhân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dân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tất</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cả</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các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nước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trên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thế</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giới</w:t>
            </w:r>
            <w:proofErr w:type="spellEnd"/>
            <w:r>
              <w:rPr>
                <w:rFonts w:ascii="Times New Roman" w:hAnsi="Times New Roman" w:cs="Times New Roman"/>
                <w:sz w:val="26"/>
                <w:szCs w:val="26"/>
                <w:lang w:val="en-US"/>
              </w:rPr>
              <w:t>.</w:t>
            </w:r>
          </w:p>
        </w:tc>
        <w:tc>
          <w:tcPr>
            <w:tcW w:w="997" w:type="dxa"/>
            <w:shd w:val="clear" w:color="auto" w:fill="auto"/>
            <w:vAlign w:val="center"/>
          </w:tcPr>
          <w:p w:rsidR="002B5601" w:rsidRDefault="00000000">
            <w:pPr>
              <w:spacing w:after="0" w:line="240" w:lineRule="auto"/>
              <w:jc w:val="both"/>
              <w:rPr>
                <w:rFonts w:ascii="Times New Roman" w:hAnsi="Times New Roman" w:cs="Times New Roman"/>
                <w:sz w:val="26"/>
                <w:szCs w:val="26"/>
                <w:lang w:val="en-US"/>
              </w:rPr>
            </w:pPr>
            <w:r>
              <w:rPr>
                <w:rFonts w:ascii="Times New Roman" w:hAnsi="Times New Roman" w:cs="Times New Roman"/>
                <w:sz w:val="26"/>
                <w:szCs w:val="26"/>
                <w:lang w:val="en-US"/>
              </w:rPr>
              <w:lastRenderedPageBreak/>
              <w:t>1.75</w:t>
            </w:r>
          </w:p>
        </w:tc>
      </w:tr>
      <w:tr w:rsidR="002B5601">
        <w:trPr>
          <w:trHeight w:val="286"/>
        </w:trPr>
        <w:tc>
          <w:tcPr>
            <w:tcW w:w="1295" w:type="dxa"/>
            <w:shd w:val="clear" w:color="auto" w:fill="auto"/>
          </w:tcPr>
          <w:p w:rsidR="002B5601" w:rsidRDefault="00000000">
            <w:pPr>
              <w:spacing w:after="0" w:line="240" w:lineRule="auto"/>
              <w:jc w:val="both"/>
              <w:rPr>
                <w:rFonts w:ascii="Times New Roman" w:hAnsi="Times New Roman" w:cs="Times New Roman"/>
                <w:sz w:val="26"/>
                <w:szCs w:val="26"/>
              </w:rPr>
            </w:pPr>
            <w:r>
              <w:rPr>
                <w:rFonts w:ascii="Times New Roman" w:hAnsi="Times New Roman" w:cs="Times New Roman"/>
                <w:sz w:val="26"/>
                <w:szCs w:val="26"/>
              </w:rPr>
              <w:t xml:space="preserve">Giới thiệu cương lĩnh 2011 và 8 đặc trưng (2,2đ) </w:t>
            </w:r>
          </w:p>
        </w:tc>
        <w:tc>
          <w:tcPr>
            <w:tcW w:w="7756" w:type="dxa"/>
          </w:tcPr>
          <w:p w:rsidR="002B5601" w:rsidRDefault="00000000">
            <w:pPr>
              <w:spacing w:after="0" w:line="240" w:lineRule="auto"/>
              <w:jc w:val="both"/>
              <w:rPr>
                <w:rFonts w:ascii="Times New Roman" w:hAnsi="Times New Roman" w:cs="Times New Roman"/>
                <w:sz w:val="26"/>
                <w:szCs w:val="26"/>
              </w:rPr>
            </w:pPr>
            <w:r>
              <w:rPr>
                <w:rFonts w:ascii="Times New Roman" w:hAnsi="Times New Roman" w:cs="Times New Roman"/>
                <w:sz w:val="26"/>
                <w:szCs w:val="26"/>
              </w:rPr>
              <w:t>- Đại hội XI (1/2011) diễn ra trong bối cảnh của cuộc cách mạng khoa học công nghệ phát triển mạnh, xu thế toàn cầu hóa, quốc tế hóa ngày càng sâu rộng. Ở trong nước công cuộc đổi mới đất nước đã đạt được nhiều thành tựu to lớn</w:t>
            </w:r>
          </w:p>
          <w:p w:rsidR="002B5601" w:rsidRDefault="00000000">
            <w:pPr>
              <w:spacing w:after="0" w:line="240" w:lineRule="auto"/>
              <w:jc w:val="both"/>
              <w:rPr>
                <w:rFonts w:ascii="Times New Roman" w:hAnsi="Times New Roman" w:cs="Times New Roman"/>
                <w:sz w:val="26"/>
                <w:szCs w:val="26"/>
              </w:rPr>
            </w:pPr>
            <w:r>
              <w:rPr>
                <w:rFonts w:ascii="Times New Roman" w:hAnsi="Times New Roman" w:cs="Times New Roman"/>
                <w:sz w:val="26"/>
                <w:szCs w:val="26"/>
              </w:rPr>
              <w:t xml:space="preserve">- Đại hội đã bổ sung, phát triển Cương lĩnh năm 1991 và được gọi tắt là Cương lĩnh năm 2011 </w:t>
            </w:r>
          </w:p>
          <w:p w:rsidR="002B5601" w:rsidRDefault="00000000">
            <w:pPr>
              <w:spacing w:after="0" w:line="240" w:lineRule="auto"/>
              <w:jc w:val="both"/>
              <w:rPr>
                <w:rFonts w:ascii="Times New Roman" w:hAnsi="Times New Roman" w:cs="Times New Roman"/>
                <w:sz w:val="26"/>
                <w:szCs w:val="26"/>
              </w:rPr>
            </w:pPr>
            <w:r>
              <w:rPr>
                <w:rFonts w:ascii="Times New Roman" w:hAnsi="Times New Roman" w:cs="Times New Roman"/>
                <w:sz w:val="26"/>
                <w:szCs w:val="26"/>
              </w:rPr>
              <w:t>- Cương lĩnh năm 2011 xác định mô hình CNXH gồm 8 đặc trưng:</w:t>
            </w:r>
          </w:p>
          <w:p w:rsidR="002B5601" w:rsidRDefault="00000000">
            <w:pPr>
              <w:spacing w:after="0" w:line="240" w:lineRule="auto"/>
              <w:jc w:val="both"/>
              <w:rPr>
                <w:rFonts w:ascii="Times New Roman" w:hAnsi="Times New Roman" w:cs="Times New Roman"/>
                <w:sz w:val="26"/>
                <w:szCs w:val="26"/>
              </w:rPr>
            </w:pPr>
            <w:r>
              <w:rPr>
                <w:rFonts w:ascii="Times New Roman" w:hAnsi="Times New Roman" w:cs="Times New Roman"/>
                <w:sz w:val="26"/>
                <w:szCs w:val="26"/>
              </w:rPr>
              <w:t>+ Dân giàu, nước mạnh, dân chủ, công bằng, văn minh;</w:t>
            </w:r>
          </w:p>
          <w:p w:rsidR="002B5601" w:rsidRDefault="00000000">
            <w:pPr>
              <w:spacing w:after="0" w:line="240" w:lineRule="auto"/>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Do </w:t>
            </w:r>
            <w:proofErr w:type="spellStart"/>
            <w:r>
              <w:rPr>
                <w:rFonts w:ascii="Times New Roman" w:hAnsi="Times New Roman" w:cs="Times New Roman"/>
                <w:sz w:val="26"/>
                <w:szCs w:val="26"/>
                <w:lang w:val="en-US"/>
              </w:rPr>
              <w:t>nhân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dân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làm</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chủ</w:t>
            </w:r>
            <w:proofErr w:type="spellEnd"/>
            <w:r>
              <w:rPr>
                <w:rFonts w:ascii="Times New Roman" w:hAnsi="Times New Roman" w:cs="Times New Roman"/>
                <w:sz w:val="26"/>
                <w:szCs w:val="26"/>
                <w:lang w:val="en-US"/>
              </w:rPr>
              <w:t>;</w:t>
            </w:r>
          </w:p>
          <w:p w:rsidR="002B5601" w:rsidRDefault="00000000">
            <w:pPr>
              <w:spacing w:after="0" w:line="240" w:lineRule="auto"/>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Có</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nền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kinh</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tế</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phát</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triển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cao</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dựa</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trên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lực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lượng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sản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xuất</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hiện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đại</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và</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quan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hệ</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sản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xuất</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tiến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bộ</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phù</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hợp</w:t>
            </w:r>
            <w:proofErr w:type="spellEnd"/>
            <w:r>
              <w:rPr>
                <w:rFonts w:ascii="Times New Roman" w:hAnsi="Times New Roman" w:cs="Times New Roman"/>
                <w:sz w:val="26"/>
                <w:szCs w:val="26"/>
                <w:lang w:val="en-US"/>
              </w:rPr>
              <w:t>;</w:t>
            </w:r>
          </w:p>
          <w:p w:rsidR="002B5601" w:rsidRDefault="00000000">
            <w:pPr>
              <w:spacing w:after="0" w:line="240" w:lineRule="auto"/>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Có</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nền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văn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hóa</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tiên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tiến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đậm</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đà</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bản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sắc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dân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tộc</w:t>
            </w:r>
            <w:proofErr w:type="spellEnd"/>
            <w:r>
              <w:rPr>
                <w:rFonts w:ascii="Times New Roman" w:hAnsi="Times New Roman" w:cs="Times New Roman"/>
                <w:sz w:val="26"/>
                <w:szCs w:val="26"/>
                <w:lang w:val="en-US"/>
              </w:rPr>
              <w:t>;</w:t>
            </w:r>
          </w:p>
          <w:p w:rsidR="002B5601" w:rsidRDefault="00000000">
            <w:pPr>
              <w:spacing w:after="0" w:line="240" w:lineRule="auto"/>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Con </w:t>
            </w:r>
            <w:proofErr w:type="spellStart"/>
            <w:r>
              <w:rPr>
                <w:rFonts w:ascii="Times New Roman" w:hAnsi="Times New Roman" w:cs="Times New Roman"/>
                <w:sz w:val="26"/>
                <w:szCs w:val="26"/>
                <w:lang w:val="en-US"/>
              </w:rPr>
              <w:t>người</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có</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cuộc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sống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ấm</w:t>
            </w:r>
            <w:proofErr w:type="spellEnd"/>
            <w:r>
              <w:rPr>
                <w:rFonts w:ascii="Times New Roman" w:hAnsi="Times New Roman" w:cs="Times New Roman"/>
                <w:sz w:val="26"/>
                <w:szCs w:val="26"/>
                <w:lang w:val="en-US"/>
              </w:rPr>
              <w:t xml:space="preserve"> no, </w:t>
            </w:r>
            <w:proofErr w:type="spellStart"/>
            <w:r>
              <w:rPr>
                <w:rFonts w:ascii="Times New Roman" w:hAnsi="Times New Roman" w:cs="Times New Roman"/>
                <w:sz w:val="26"/>
                <w:szCs w:val="26"/>
                <w:lang w:val="en-US"/>
              </w:rPr>
              <w:t>tự</w:t>
            </w:r>
            <w:proofErr w:type="spellEnd"/>
            <w:r>
              <w:rPr>
                <w:rFonts w:ascii="Times New Roman" w:hAnsi="Times New Roman" w:cs="Times New Roman"/>
                <w:sz w:val="26"/>
                <w:szCs w:val="26"/>
                <w:lang w:val="en-US"/>
              </w:rPr>
              <w:t xml:space="preserve"> do, </w:t>
            </w:r>
            <w:proofErr w:type="spellStart"/>
            <w:r>
              <w:rPr>
                <w:rFonts w:ascii="Times New Roman" w:hAnsi="Times New Roman" w:cs="Times New Roman"/>
                <w:sz w:val="26"/>
                <w:szCs w:val="26"/>
                <w:lang w:val="en-US"/>
              </w:rPr>
              <w:t>hạnh</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phúc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có</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điều</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kiện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phát</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triển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toàn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diện</w:t>
            </w:r>
            <w:proofErr w:type="spellEnd"/>
            <w:r>
              <w:rPr>
                <w:rFonts w:ascii="Times New Roman" w:hAnsi="Times New Roman" w:cs="Times New Roman"/>
                <w:sz w:val="26"/>
                <w:szCs w:val="26"/>
                <w:lang w:val="en-US"/>
              </w:rPr>
              <w:t>;</w:t>
            </w:r>
          </w:p>
          <w:p w:rsidR="002B5601" w:rsidRDefault="00000000">
            <w:pPr>
              <w:spacing w:after="0" w:line="240" w:lineRule="auto"/>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Các </w:t>
            </w:r>
            <w:proofErr w:type="spellStart"/>
            <w:r>
              <w:rPr>
                <w:rFonts w:ascii="Times New Roman" w:hAnsi="Times New Roman" w:cs="Times New Roman"/>
                <w:sz w:val="26"/>
                <w:szCs w:val="26"/>
                <w:lang w:val="en-US"/>
              </w:rPr>
              <w:t>dân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tộc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trong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cộng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đồng</w:t>
            </w:r>
            <w:proofErr w:type="spellEnd"/>
            <w:r>
              <w:rPr>
                <w:rFonts w:ascii="Times New Roman" w:hAnsi="Times New Roman" w:cs="Times New Roman"/>
                <w:sz w:val="26"/>
                <w:szCs w:val="26"/>
                <w:lang w:val="en-US"/>
              </w:rPr>
              <w:t xml:space="preserve"> Việt Nam </w:t>
            </w:r>
            <w:proofErr w:type="spellStart"/>
            <w:r>
              <w:rPr>
                <w:rFonts w:ascii="Times New Roman" w:hAnsi="Times New Roman" w:cs="Times New Roman"/>
                <w:sz w:val="26"/>
                <w:szCs w:val="26"/>
                <w:lang w:val="en-US"/>
              </w:rPr>
              <w:t>phát</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triển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bình</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đẳng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đoàn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kết</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tôn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trọng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và</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giúp</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nhau</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cùng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phát</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triển</w:t>
            </w:r>
            <w:proofErr w:type="spellEnd"/>
            <w:r>
              <w:rPr>
                <w:rFonts w:ascii="Times New Roman" w:hAnsi="Times New Roman" w:cs="Times New Roman"/>
                <w:sz w:val="26"/>
                <w:szCs w:val="26"/>
                <w:lang w:val="en-US"/>
              </w:rPr>
              <w:t>;</w:t>
            </w:r>
          </w:p>
          <w:p w:rsidR="002B5601" w:rsidRDefault="00000000">
            <w:pPr>
              <w:spacing w:after="0" w:line="240" w:lineRule="auto"/>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Có</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nhà</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nước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pháp</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quyền</w:t>
            </w:r>
            <w:proofErr w:type="spellEnd"/>
            <w:r>
              <w:rPr>
                <w:rFonts w:ascii="Times New Roman" w:hAnsi="Times New Roman" w:cs="Times New Roman"/>
                <w:sz w:val="26"/>
                <w:szCs w:val="26"/>
                <w:lang w:val="en-US"/>
              </w:rPr>
              <w:t xml:space="preserve"> XHCN </w:t>
            </w:r>
            <w:proofErr w:type="spellStart"/>
            <w:r>
              <w:rPr>
                <w:rFonts w:ascii="Times New Roman" w:hAnsi="Times New Roman" w:cs="Times New Roman"/>
                <w:sz w:val="26"/>
                <w:szCs w:val="26"/>
                <w:lang w:val="en-US"/>
              </w:rPr>
              <w:t>của</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nhân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dân</w:t>
            </w:r>
            <w:proofErr w:type="spellEnd"/>
            <w:r>
              <w:rPr>
                <w:rFonts w:ascii="Times New Roman" w:hAnsi="Times New Roman" w:cs="Times New Roman"/>
                <w:sz w:val="26"/>
                <w:szCs w:val="26"/>
                <w:lang w:val="en-US"/>
              </w:rPr>
              <w:t xml:space="preserve">, do </w:t>
            </w:r>
            <w:proofErr w:type="spellStart"/>
            <w:r>
              <w:rPr>
                <w:rFonts w:ascii="Times New Roman" w:hAnsi="Times New Roman" w:cs="Times New Roman"/>
                <w:sz w:val="26"/>
                <w:szCs w:val="26"/>
                <w:lang w:val="en-US"/>
              </w:rPr>
              <w:t>nhân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dân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vì</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nhân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dân</w:t>
            </w:r>
            <w:proofErr w:type="spellEnd"/>
            <w:r>
              <w:rPr>
                <w:rFonts w:ascii="Times New Roman" w:hAnsi="Times New Roman" w:cs="Times New Roman"/>
                <w:sz w:val="26"/>
                <w:szCs w:val="26"/>
                <w:lang w:val="en-US"/>
              </w:rPr>
              <w:t xml:space="preserve"> do</w:t>
            </w:r>
            <w:r>
              <w:rPr>
                <w:rFonts w:ascii="Times New Roman" w:hAnsi="Times New Roman" w:cs="Times New Roman"/>
                <w:sz w:val="26"/>
                <w:szCs w:val="26"/>
              </w:rPr>
              <w:t xml:space="preserve"> ĐCS</w:t>
            </w:r>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lãnh</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đạo</w:t>
            </w:r>
            <w:proofErr w:type="spellEnd"/>
            <w:r>
              <w:rPr>
                <w:rFonts w:ascii="Times New Roman" w:hAnsi="Times New Roman" w:cs="Times New Roman"/>
                <w:sz w:val="26"/>
                <w:szCs w:val="26"/>
                <w:lang w:val="en-US"/>
              </w:rPr>
              <w:t>;</w:t>
            </w:r>
          </w:p>
          <w:p w:rsidR="002B5601" w:rsidRDefault="00000000">
            <w:pPr>
              <w:spacing w:after="0" w:line="240" w:lineRule="auto"/>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Có</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quan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hệ</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hữu</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nghị</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và</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hợp</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tác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với</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các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nước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trên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thế</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giới</w:t>
            </w:r>
            <w:proofErr w:type="spellEnd"/>
            <w:r>
              <w:rPr>
                <w:rFonts w:ascii="Times New Roman" w:hAnsi="Times New Roman" w:cs="Times New Roman"/>
                <w:sz w:val="26"/>
                <w:szCs w:val="26"/>
                <w:lang w:val="en-US"/>
              </w:rPr>
              <w:t>.</w:t>
            </w:r>
          </w:p>
        </w:tc>
        <w:tc>
          <w:tcPr>
            <w:tcW w:w="997" w:type="dxa"/>
            <w:shd w:val="clear" w:color="auto" w:fill="auto"/>
            <w:vAlign w:val="center"/>
          </w:tcPr>
          <w:p w:rsidR="002B5601" w:rsidRDefault="00000000">
            <w:pPr>
              <w:spacing w:after="0" w:line="240" w:lineRule="auto"/>
              <w:jc w:val="both"/>
              <w:rPr>
                <w:rFonts w:ascii="Times New Roman" w:hAnsi="Times New Roman" w:cs="Times New Roman"/>
                <w:sz w:val="26"/>
                <w:szCs w:val="26"/>
                <w:lang w:val="en-US"/>
              </w:rPr>
            </w:pPr>
            <w:r>
              <w:rPr>
                <w:rFonts w:ascii="Times New Roman" w:hAnsi="Times New Roman" w:cs="Times New Roman"/>
                <w:sz w:val="26"/>
                <w:szCs w:val="26"/>
                <w:lang w:val="en-US"/>
              </w:rPr>
              <w:t>2.25</w:t>
            </w:r>
          </w:p>
        </w:tc>
      </w:tr>
      <w:tr w:rsidR="002B5601">
        <w:trPr>
          <w:trHeight w:val="286"/>
        </w:trPr>
        <w:tc>
          <w:tcPr>
            <w:tcW w:w="1295" w:type="dxa"/>
            <w:shd w:val="clear" w:color="auto" w:fill="auto"/>
          </w:tcPr>
          <w:p w:rsidR="002B5601" w:rsidRDefault="00000000">
            <w:pPr>
              <w:spacing w:after="0" w:line="240" w:lineRule="auto"/>
              <w:jc w:val="both"/>
              <w:rPr>
                <w:rFonts w:ascii="Times New Roman" w:hAnsi="Times New Roman" w:cs="Times New Roman"/>
                <w:sz w:val="26"/>
                <w:szCs w:val="26"/>
                <w:lang w:val="en-US"/>
              </w:rPr>
            </w:pPr>
            <w:proofErr w:type="spellStart"/>
            <w:r>
              <w:rPr>
                <w:rFonts w:ascii="Times New Roman" w:hAnsi="Times New Roman" w:cs="Times New Roman"/>
                <w:sz w:val="26"/>
                <w:szCs w:val="26"/>
                <w:lang w:val="en-US"/>
              </w:rPr>
              <w:t>Nhận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xét</w:t>
            </w:r>
            <w:proofErr w:type="spellEnd"/>
            <w:r>
              <w:rPr>
                <w:rFonts w:ascii="Times New Roman" w:hAnsi="Times New Roman" w:cs="Times New Roman"/>
                <w:sz w:val="26"/>
                <w:szCs w:val="26"/>
                <w:lang w:val="en-US"/>
              </w:rPr>
              <w:t xml:space="preserve"> (1đ) </w:t>
            </w:r>
          </w:p>
        </w:tc>
        <w:tc>
          <w:tcPr>
            <w:tcW w:w="7756" w:type="dxa"/>
          </w:tcPr>
          <w:p w:rsidR="002B5601" w:rsidRDefault="00000000">
            <w:pPr>
              <w:spacing w:after="0" w:line="240" w:lineRule="auto"/>
              <w:jc w:val="both"/>
              <w:rPr>
                <w:rFonts w:ascii="Times New Roman" w:hAnsi="Times New Roman" w:cs="Times New Roman"/>
                <w:sz w:val="26"/>
                <w:szCs w:val="26"/>
              </w:rPr>
            </w:pPr>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Những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đặc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trưng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mà</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đề</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ra</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trong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Cương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lĩnh</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năm</w:t>
            </w:r>
            <w:proofErr w:type="spellEnd"/>
            <w:r>
              <w:rPr>
                <w:rFonts w:ascii="Times New Roman" w:hAnsi="Times New Roman" w:cs="Times New Roman"/>
                <w:sz w:val="26"/>
                <w:szCs w:val="26"/>
                <w:lang w:val="en-US"/>
              </w:rPr>
              <w:t xml:space="preserve"> 1991 </w:t>
            </w:r>
            <w:proofErr w:type="spellStart"/>
            <w:r>
              <w:rPr>
                <w:rFonts w:ascii="Times New Roman" w:hAnsi="Times New Roman" w:cs="Times New Roman"/>
                <w:sz w:val="26"/>
                <w:szCs w:val="26"/>
                <w:lang w:val="en-US"/>
              </w:rPr>
              <w:t>đã</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giải</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đáp</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đúng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đắn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những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vấn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đề</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cơ</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bản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nhất</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của</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cách</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mạng</w:t>
            </w:r>
            <w:proofErr w:type="spellEnd"/>
            <w:r>
              <w:rPr>
                <w:rFonts w:ascii="Times New Roman" w:hAnsi="Times New Roman" w:cs="Times New Roman"/>
                <w:sz w:val="26"/>
                <w:szCs w:val="26"/>
                <w:lang w:val="en-US"/>
              </w:rPr>
              <w:t xml:space="preserve"> Việt Nam </w:t>
            </w:r>
            <w:proofErr w:type="spellStart"/>
            <w:r>
              <w:rPr>
                <w:rFonts w:ascii="Times New Roman" w:hAnsi="Times New Roman" w:cs="Times New Roman"/>
                <w:sz w:val="26"/>
                <w:szCs w:val="26"/>
                <w:lang w:val="en-US"/>
              </w:rPr>
              <w:t>trong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thời</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kỳ</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quá</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độ</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lên</w:t>
            </w:r>
            <w:proofErr w:type="spellEnd"/>
            <w:r>
              <w:rPr>
                <w:rFonts w:ascii="Times New Roman" w:hAnsi="Times New Roman" w:cs="Times New Roman"/>
                <w:sz w:val="26"/>
                <w:szCs w:val="26"/>
                <w:lang w:val="en-US"/>
              </w:rPr>
              <w:t xml:space="preserve"> CNXH</w:t>
            </w:r>
            <w:r>
              <w:rPr>
                <w:rFonts w:ascii="Times New Roman" w:hAnsi="Times New Roman" w:cs="Times New Roman"/>
                <w:sz w:val="26"/>
                <w:szCs w:val="26"/>
              </w:rPr>
              <w:t>;</w:t>
            </w:r>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đã</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đặt</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nền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tảng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đoàn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kết</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thống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nhất</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tạo</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nên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sức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mạnh</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tổng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hợp</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trong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quá</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trình</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đổi</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mới</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đất</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nước</w:t>
            </w:r>
            <w:proofErr w:type="spellEnd"/>
            <w:r>
              <w:rPr>
                <w:rFonts w:ascii="Times New Roman" w:hAnsi="Times New Roman" w:cs="Times New Roman"/>
                <w:sz w:val="26"/>
                <w:szCs w:val="26"/>
              </w:rPr>
              <w:t>.</w:t>
            </w:r>
          </w:p>
          <w:p w:rsidR="002B5601" w:rsidRDefault="00000000">
            <w:pPr>
              <w:spacing w:after="0" w:line="240" w:lineRule="auto"/>
              <w:jc w:val="both"/>
              <w:rPr>
                <w:rFonts w:ascii="Times New Roman" w:hAnsi="Times New Roman" w:cs="Times New Roman"/>
                <w:sz w:val="26"/>
                <w:szCs w:val="26"/>
              </w:rPr>
            </w:pPr>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Ngoài</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đặc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trưng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về</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văn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hóa</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vẫn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giữ</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nguyên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tại</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Cương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lĩnh</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năm</w:t>
            </w:r>
            <w:proofErr w:type="spellEnd"/>
            <w:r>
              <w:rPr>
                <w:rFonts w:ascii="Times New Roman" w:hAnsi="Times New Roman" w:cs="Times New Roman"/>
                <w:sz w:val="26"/>
                <w:szCs w:val="26"/>
                <w:lang w:val="en-US"/>
              </w:rPr>
              <w:t xml:space="preserve"> 20</w:t>
            </w:r>
            <w:r>
              <w:rPr>
                <w:rFonts w:ascii="Times New Roman" w:hAnsi="Times New Roman" w:cs="Times New Roman"/>
                <w:sz w:val="26"/>
                <w:szCs w:val="26"/>
              </w:rPr>
              <w:t>1</w:t>
            </w:r>
            <w:r>
              <w:rPr>
                <w:rFonts w:ascii="Times New Roman" w:hAnsi="Times New Roman" w:cs="Times New Roman"/>
                <w:sz w:val="26"/>
                <w:szCs w:val="26"/>
                <w:lang w:val="en-US"/>
              </w:rPr>
              <w:t xml:space="preserve">1 </w:t>
            </w:r>
            <w:proofErr w:type="spellStart"/>
            <w:r>
              <w:rPr>
                <w:rFonts w:ascii="Times New Roman" w:hAnsi="Times New Roman" w:cs="Times New Roman"/>
                <w:sz w:val="26"/>
                <w:szCs w:val="26"/>
                <w:lang w:val="en-US"/>
              </w:rPr>
              <w:t>đã</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bổ</w:t>
            </w:r>
            <w:proofErr w:type="spellEnd"/>
            <w:r>
              <w:rPr>
                <w:rFonts w:ascii="Times New Roman" w:hAnsi="Times New Roman" w:cs="Times New Roman"/>
                <w:sz w:val="26"/>
                <w:szCs w:val="26"/>
                <w:lang w:val="en-US"/>
              </w:rPr>
              <w:t xml:space="preserve"> sung </w:t>
            </w:r>
            <w:proofErr w:type="spellStart"/>
            <w:r>
              <w:rPr>
                <w:rFonts w:ascii="Times New Roman" w:hAnsi="Times New Roman" w:cs="Times New Roman"/>
                <w:sz w:val="26"/>
                <w:szCs w:val="26"/>
                <w:lang w:val="en-US"/>
              </w:rPr>
              <w:t>thêm</w:t>
            </w:r>
            <w:proofErr w:type="spellEnd"/>
            <w:r>
              <w:rPr>
                <w:rFonts w:ascii="Times New Roman" w:hAnsi="Times New Roman" w:cs="Times New Roman"/>
                <w:sz w:val="26"/>
                <w:szCs w:val="26"/>
                <w:lang w:val="en-US"/>
              </w:rPr>
              <w:t xml:space="preserve"> 2 </w:t>
            </w:r>
            <w:proofErr w:type="spellStart"/>
            <w:r>
              <w:rPr>
                <w:rFonts w:ascii="Times New Roman" w:hAnsi="Times New Roman" w:cs="Times New Roman"/>
                <w:sz w:val="26"/>
                <w:szCs w:val="26"/>
                <w:lang w:val="en-US"/>
              </w:rPr>
              <w:t>đặc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trưng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mới</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đó</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là</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đặc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trưng</w:t>
            </w:r>
            <w:proofErr w:type="spellEnd"/>
            <w:r>
              <w:rPr>
                <w:rFonts w:ascii="Times New Roman" w:hAnsi="Times New Roman" w:cs="Times New Roman"/>
                <w:sz w:val="26"/>
                <w:szCs w:val="26"/>
                <w:lang w:val="en-US"/>
              </w:rPr>
              <w:t xml:space="preserve"> 1 </w:t>
            </w:r>
            <w:proofErr w:type="spellStart"/>
            <w:r>
              <w:rPr>
                <w:rFonts w:ascii="Times New Roman" w:hAnsi="Times New Roman" w:cs="Times New Roman"/>
                <w:sz w:val="26"/>
                <w:szCs w:val="26"/>
                <w:lang w:val="en-US"/>
              </w:rPr>
              <w:t>và</w:t>
            </w:r>
            <w:proofErr w:type="spellEnd"/>
            <w:r>
              <w:rPr>
                <w:rFonts w:ascii="Times New Roman" w:hAnsi="Times New Roman" w:cs="Times New Roman"/>
                <w:sz w:val="26"/>
                <w:szCs w:val="26"/>
                <w:lang w:val="en-US"/>
              </w:rPr>
              <w:t xml:space="preserve"> 7. </w:t>
            </w:r>
            <w:proofErr w:type="spellStart"/>
            <w:r>
              <w:rPr>
                <w:rFonts w:ascii="Times New Roman" w:hAnsi="Times New Roman" w:cs="Times New Roman"/>
                <w:sz w:val="26"/>
                <w:szCs w:val="26"/>
                <w:lang w:val="en-US"/>
              </w:rPr>
              <w:t>Còn</w:t>
            </w:r>
            <w:proofErr w:type="spellEnd"/>
            <w:r>
              <w:rPr>
                <w:rFonts w:ascii="Times New Roman" w:hAnsi="Times New Roman" w:cs="Times New Roman"/>
                <w:sz w:val="26"/>
                <w:szCs w:val="26"/>
                <w:lang w:val="en-US"/>
              </w:rPr>
              <w:t xml:space="preserve"> 5 </w:t>
            </w:r>
            <w:proofErr w:type="spellStart"/>
            <w:r>
              <w:rPr>
                <w:rFonts w:ascii="Times New Roman" w:hAnsi="Times New Roman" w:cs="Times New Roman"/>
                <w:sz w:val="26"/>
                <w:szCs w:val="26"/>
                <w:lang w:val="en-US"/>
              </w:rPr>
              <w:t>đặc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trưng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còn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lại</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đều</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có</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những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thay</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đổi</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bổ</w:t>
            </w:r>
            <w:proofErr w:type="spellEnd"/>
            <w:r>
              <w:rPr>
                <w:rFonts w:ascii="Times New Roman" w:hAnsi="Times New Roman" w:cs="Times New Roman"/>
                <w:sz w:val="26"/>
                <w:szCs w:val="26"/>
                <w:lang w:val="en-US"/>
              </w:rPr>
              <w:t xml:space="preserve"> sung, </w:t>
            </w:r>
            <w:proofErr w:type="spellStart"/>
            <w:r>
              <w:rPr>
                <w:rFonts w:ascii="Times New Roman" w:hAnsi="Times New Roman" w:cs="Times New Roman"/>
                <w:sz w:val="26"/>
                <w:szCs w:val="26"/>
                <w:lang w:val="en-US"/>
              </w:rPr>
              <w:t>phát</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triển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cho</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phù</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hợp</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với</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tình</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hình</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mới</w:t>
            </w:r>
            <w:proofErr w:type="spellEnd"/>
            <w:r>
              <w:rPr>
                <w:rFonts w:ascii="Times New Roman" w:hAnsi="Times New Roman" w:cs="Times New Roman"/>
                <w:sz w:val="26"/>
                <w:szCs w:val="26"/>
              </w:rPr>
              <w:t>.</w:t>
            </w:r>
          </w:p>
          <w:p w:rsidR="002B5601" w:rsidRDefault="00000000">
            <w:pPr>
              <w:spacing w:after="0" w:line="240" w:lineRule="auto"/>
              <w:jc w:val="both"/>
              <w:rPr>
                <w:rFonts w:ascii="Times New Roman" w:hAnsi="Times New Roman" w:cs="Times New Roman"/>
                <w:sz w:val="26"/>
                <w:szCs w:val="26"/>
              </w:rPr>
            </w:pPr>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Thể</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hiện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quá</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trình</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phát</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triển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nhận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thức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của</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Đảng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về</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mô</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hình</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đi</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lên</w:t>
            </w:r>
            <w:proofErr w:type="spellEnd"/>
            <w:r>
              <w:rPr>
                <w:rFonts w:ascii="Times New Roman" w:hAnsi="Times New Roman" w:cs="Times New Roman"/>
                <w:sz w:val="26"/>
                <w:szCs w:val="26"/>
                <w:lang w:val="en-US"/>
              </w:rPr>
              <w:t xml:space="preserve"> CNXH </w:t>
            </w:r>
            <w:proofErr w:type="spellStart"/>
            <w:r>
              <w:rPr>
                <w:rFonts w:ascii="Times New Roman" w:hAnsi="Times New Roman" w:cs="Times New Roman"/>
                <w:sz w:val="26"/>
                <w:szCs w:val="26"/>
                <w:lang w:val="en-US"/>
              </w:rPr>
              <w:t>từ</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thấp</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đến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cao</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từ</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chưa</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hoàn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thiện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đến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hoàn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thiện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hơn</w:t>
            </w:r>
            <w:proofErr w:type="spellEnd"/>
            <w:r>
              <w:rPr>
                <w:rFonts w:ascii="Times New Roman" w:hAnsi="Times New Roman" w:cs="Times New Roman"/>
                <w:sz w:val="26"/>
                <w:szCs w:val="26"/>
              </w:rPr>
              <w:t>; mô hình đó ngày càng hiện thực hoá ở Việt Nam và mang đến nhiều thành tựu.</w:t>
            </w:r>
          </w:p>
          <w:p w:rsidR="002B5601" w:rsidRDefault="002B5601">
            <w:pPr>
              <w:spacing w:after="0" w:line="240" w:lineRule="auto"/>
              <w:jc w:val="both"/>
              <w:rPr>
                <w:rFonts w:ascii="Times New Roman" w:hAnsi="Times New Roman" w:cs="Times New Roman"/>
                <w:sz w:val="26"/>
                <w:szCs w:val="26"/>
                <w:lang w:val="en-US"/>
              </w:rPr>
            </w:pPr>
          </w:p>
        </w:tc>
        <w:tc>
          <w:tcPr>
            <w:tcW w:w="997" w:type="dxa"/>
            <w:shd w:val="clear" w:color="auto" w:fill="auto"/>
            <w:vAlign w:val="center"/>
          </w:tcPr>
          <w:p w:rsidR="002B5601" w:rsidRDefault="00000000">
            <w:pPr>
              <w:spacing w:after="0" w:line="240" w:lineRule="auto"/>
              <w:jc w:val="both"/>
              <w:rPr>
                <w:rFonts w:ascii="Times New Roman" w:hAnsi="Times New Roman" w:cs="Times New Roman"/>
                <w:sz w:val="26"/>
                <w:szCs w:val="26"/>
                <w:lang w:val="en-US"/>
              </w:rPr>
            </w:pPr>
            <w:r>
              <w:rPr>
                <w:rFonts w:ascii="Times New Roman" w:hAnsi="Times New Roman" w:cs="Times New Roman"/>
                <w:sz w:val="26"/>
                <w:szCs w:val="26"/>
                <w:lang w:val="en-US"/>
              </w:rPr>
              <w:t>1</w:t>
            </w:r>
          </w:p>
        </w:tc>
      </w:tr>
      <w:tr w:rsidR="00142D67" w:rsidTr="00B13FA3">
        <w:trPr>
          <w:trHeight w:val="286"/>
        </w:trPr>
        <w:tc>
          <w:tcPr>
            <w:tcW w:w="10048" w:type="dxa"/>
            <w:gridSpan w:val="3"/>
            <w:shd w:val="clear" w:color="auto" w:fill="auto"/>
          </w:tcPr>
          <w:p w:rsidR="00142D67" w:rsidRPr="00142D67" w:rsidRDefault="00142D67">
            <w:pPr>
              <w:spacing w:after="0" w:line="240" w:lineRule="auto"/>
              <w:jc w:val="both"/>
              <w:rPr>
                <w:rFonts w:ascii="Times New Roman" w:hAnsi="Times New Roman" w:cs="Times New Roman"/>
                <w:b/>
                <w:bCs/>
                <w:sz w:val="26"/>
                <w:szCs w:val="26"/>
                <w:lang w:val="en-US"/>
              </w:rPr>
            </w:pPr>
            <w:proofErr w:type="spellStart"/>
            <w:r>
              <w:rPr>
                <w:rFonts w:ascii="Times New Roman" w:hAnsi="Times New Roman" w:cs="Times New Roman"/>
                <w:b/>
                <w:bCs/>
                <w:sz w:val="26"/>
                <w:szCs w:val="26"/>
                <w:lang w:val="en-US"/>
              </w:rPr>
              <w:lastRenderedPageBreak/>
              <w:t>Câu</w:t>
            </w:r>
            <w:proofErr w:type="spellEnd"/>
            <w:r>
              <w:rPr>
                <w:rFonts w:ascii="Times New Roman" w:hAnsi="Times New Roman" w:cs="Times New Roman"/>
                <w:b/>
                <w:bCs/>
                <w:sz w:val="26"/>
                <w:szCs w:val="26"/>
                <w:lang w:val="en-US"/>
              </w:rPr>
              <w:t xml:space="preserve"> 12: Trong </w:t>
            </w:r>
            <w:proofErr w:type="spellStart"/>
            <w:r>
              <w:rPr>
                <w:rFonts w:ascii="Times New Roman" w:hAnsi="Times New Roman" w:cs="Times New Roman"/>
                <w:b/>
                <w:bCs/>
                <w:sz w:val="26"/>
                <w:szCs w:val="26"/>
                <w:lang w:val="en-US"/>
              </w:rPr>
              <w:t>quá</w:t>
            </w:r>
            <w:proofErr w:type="spellEnd"/>
            <w:r>
              <w:rPr>
                <w:rFonts w:ascii="Times New Roman" w:hAnsi="Times New Roman" w:cs="Times New Roman"/>
                <w:b/>
                <w:bCs/>
                <w:sz w:val="26"/>
                <w:szCs w:val="26"/>
                <w:lang w:val="en-US"/>
              </w:rPr>
              <w:t xml:space="preserve"> </w:t>
            </w:r>
            <w:proofErr w:type="spellStart"/>
            <w:r>
              <w:rPr>
                <w:rFonts w:ascii="Times New Roman" w:hAnsi="Times New Roman" w:cs="Times New Roman"/>
                <w:b/>
                <w:bCs/>
                <w:sz w:val="26"/>
                <w:szCs w:val="26"/>
                <w:lang w:val="en-US"/>
              </w:rPr>
              <w:t>trình</w:t>
            </w:r>
            <w:proofErr w:type="spellEnd"/>
            <w:r>
              <w:rPr>
                <w:rFonts w:ascii="Times New Roman" w:hAnsi="Times New Roman" w:cs="Times New Roman"/>
                <w:b/>
                <w:bCs/>
                <w:sz w:val="26"/>
                <w:szCs w:val="26"/>
                <w:lang w:val="en-US"/>
              </w:rPr>
              <w:t xml:space="preserve"> </w:t>
            </w:r>
            <w:proofErr w:type="spellStart"/>
            <w:r>
              <w:rPr>
                <w:rFonts w:ascii="Times New Roman" w:hAnsi="Times New Roman" w:cs="Times New Roman"/>
                <w:b/>
                <w:bCs/>
                <w:sz w:val="26"/>
                <w:szCs w:val="26"/>
                <w:lang w:val="en-US"/>
              </w:rPr>
              <w:t>lãnh</w:t>
            </w:r>
            <w:proofErr w:type="spellEnd"/>
            <w:r>
              <w:rPr>
                <w:rFonts w:ascii="Times New Roman" w:hAnsi="Times New Roman" w:cs="Times New Roman"/>
                <w:b/>
                <w:bCs/>
                <w:sz w:val="26"/>
                <w:szCs w:val="26"/>
                <w:lang w:val="en-US"/>
              </w:rPr>
              <w:t xml:space="preserve"> </w:t>
            </w:r>
            <w:proofErr w:type="spellStart"/>
            <w:r>
              <w:rPr>
                <w:rFonts w:ascii="Times New Roman" w:hAnsi="Times New Roman" w:cs="Times New Roman"/>
                <w:b/>
                <w:bCs/>
                <w:sz w:val="26"/>
                <w:szCs w:val="26"/>
                <w:lang w:val="en-US"/>
              </w:rPr>
              <w:t>đạo</w:t>
            </w:r>
            <w:proofErr w:type="spellEnd"/>
            <w:r>
              <w:rPr>
                <w:rFonts w:ascii="Times New Roman" w:hAnsi="Times New Roman" w:cs="Times New Roman"/>
                <w:b/>
                <w:bCs/>
                <w:sz w:val="26"/>
                <w:szCs w:val="26"/>
                <w:lang w:val="en-US"/>
              </w:rPr>
              <w:t xml:space="preserve"> </w:t>
            </w:r>
            <w:proofErr w:type="spellStart"/>
            <w:r>
              <w:rPr>
                <w:rFonts w:ascii="Times New Roman" w:hAnsi="Times New Roman" w:cs="Times New Roman"/>
                <w:b/>
                <w:bCs/>
                <w:sz w:val="26"/>
                <w:szCs w:val="26"/>
                <w:lang w:val="en-US"/>
              </w:rPr>
              <w:t>cách</w:t>
            </w:r>
            <w:proofErr w:type="spellEnd"/>
            <w:r>
              <w:rPr>
                <w:rFonts w:ascii="Times New Roman" w:hAnsi="Times New Roman" w:cs="Times New Roman"/>
                <w:b/>
                <w:bCs/>
                <w:sz w:val="26"/>
                <w:szCs w:val="26"/>
                <w:lang w:val="en-US"/>
              </w:rPr>
              <w:t xml:space="preserve"> </w:t>
            </w:r>
            <w:proofErr w:type="spellStart"/>
            <w:r>
              <w:rPr>
                <w:rFonts w:ascii="Times New Roman" w:hAnsi="Times New Roman" w:cs="Times New Roman"/>
                <w:b/>
                <w:bCs/>
                <w:sz w:val="26"/>
                <w:szCs w:val="26"/>
                <w:lang w:val="en-US"/>
              </w:rPr>
              <w:t>mạng</w:t>
            </w:r>
            <w:proofErr w:type="spellEnd"/>
            <w:r>
              <w:rPr>
                <w:rFonts w:ascii="Times New Roman" w:hAnsi="Times New Roman" w:cs="Times New Roman"/>
                <w:b/>
                <w:bCs/>
                <w:sz w:val="26"/>
                <w:szCs w:val="26"/>
                <w:lang w:val="en-US"/>
              </w:rPr>
              <w:t xml:space="preserve"> Việt Nam, </w:t>
            </w:r>
            <w:proofErr w:type="spellStart"/>
            <w:r>
              <w:rPr>
                <w:rFonts w:ascii="Times New Roman" w:hAnsi="Times New Roman" w:cs="Times New Roman"/>
                <w:b/>
                <w:bCs/>
                <w:sz w:val="26"/>
                <w:szCs w:val="26"/>
                <w:lang w:val="en-US"/>
              </w:rPr>
              <w:t>Đảng</w:t>
            </w:r>
            <w:proofErr w:type="spellEnd"/>
            <w:r>
              <w:rPr>
                <w:rFonts w:ascii="Times New Roman" w:hAnsi="Times New Roman" w:cs="Times New Roman"/>
                <w:b/>
                <w:bCs/>
                <w:sz w:val="26"/>
                <w:szCs w:val="26"/>
                <w:lang w:val="en-US"/>
              </w:rPr>
              <w:t xml:space="preserve"> </w:t>
            </w:r>
            <w:proofErr w:type="spellStart"/>
            <w:r>
              <w:rPr>
                <w:rFonts w:ascii="Times New Roman" w:hAnsi="Times New Roman" w:cs="Times New Roman"/>
                <w:b/>
                <w:bCs/>
                <w:sz w:val="26"/>
                <w:szCs w:val="26"/>
                <w:lang w:val="en-US"/>
              </w:rPr>
              <w:t>đã</w:t>
            </w:r>
            <w:proofErr w:type="spellEnd"/>
            <w:r>
              <w:rPr>
                <w:rFonts w:ascii="Times New Roman" w:hAnsi="Times New Roman" w:cs="Times New Roman"/>
                <w:b/>
                <w:bCs/>
                <w:sz w:val="26"/>
                <w:szCs w:val="26"/>
                <w:lang w:val="en-US"/>
              </w:rPr>
              <w:t xml:space="preserve"> </w:t>
            </w:r>
            <w:proofErr w:type="spellStart"/>
            <w:r>
              <w:rPr>
                <w:rFonts w:ascii="Times New Roman" w:hAnsi="Times New Roman" w:cs="Times New Roman"/>
                <w:b/>
                <w:bCs/>
                <w:sz w:val="26"/>
                <w:szCs w:val="26"/>
                <w:lang w:val="en-US"/>
              </w:rPr>
              <w:t>rút</w:t>
            </w:r>
            <w:proofErr w:type="spellEnd"/>
            <w:r>
              <w:rPr>
                <w:rFonts w:ascii="Times New Roman" w:hAnsi="Times New Roman" w:cs="Times New Roman"/>
                <w:b/>
                <w:bCs/>
                <w:sz w:val="26"/>
                <w:szCs w:val="26"/>
                <w:lang w:val="en-US"/>
              </w:rPr>
              <w:t xml:space="preserve"> </w:t>
            </w:r>
            <w:proofErr w:type="spellStart"/>
            <w:r>
              <w:rPr>
                <w:rFonts w:ascii="Times New Roman" w:hAnsi="Times New Roman" w:cs="Times New Roman"/>
                <w:b/>
                <w:bCs/>
                <w:sz w:val="26"/>
                <w:szCs w:val="26"/>
                <w:lang w:val="en-US"/>
              </w:rPr>
              <w:t>ra</w:t>
            </w:r>
            <w:proofErr w:type="spellEnd"/>
            <w:r>
              <w:rPr>
                <w:rFonts w:ascii="Times New Roman" w:hAnsi="Times New Roman" w:cs="Times New Roman"/>
                <w:b/>
                <w:bCs/>
                <w:sz w:val="26"/>
                <w:szCs w:val="26"/>
                <w:lang w:val="en-US"/>
              </w:rPr>
              <w:t xml:space="preserve"> </w:t>
            </w:r>
            <w:proofErr w:type="spellStart"/>
            <w:r>
              <w:rPr>
                <w:rFonts w:ascii="Times New Roman" w:hAnsi="Times New Roman" w:cs="Times New Roman"/>
                <w:b/>
                <w:bCs/>
                <w:sz w:val="26"/>
                <w:szCs w:val="26"/>
                <w:lang w:val="en-US"/>
              </w:rPr>
              <w:t>những</w:t>
            </w:r>
            <w:proofErr w:type="spellEnd"/>
            <w:r>
              <w:rPr>
                <w:rFonts w:ascii="Times New Roman" w:hAnsi="Times New Roman" w:cs="Times New Roman"/>
                <w:b/>
                <w:bCs/>
                <w:sz w:val="26"/>
                <w:szCs w:val="26"/>
                <w:lang w:val="en-US"/>
              </w:rPr>
              <w:t xml:space="preserve"> </w:t>
            </w:r>
            <w:proofErr w:type="spellStart"/>
            <w:r>
              <w:rPr>
                <w:rFonts w:ascii="Times New Roman" w:hAnsi="Times New Roman" w:cs="Times New Roman"/>
                <w:b/>
                <w:bCs/>
                <w:sz w:val="26"/>
                <w:szCs w:val="26"/>
                <w:lang w:val="en-US"/>
              </w:rPr>
              <w:t>bài</w:t>
            </w:r>
            <w:proofErr w:type="spellEnd"/>
            <w:r>
              <w:rPr>
                <w:rFonts w:ascii="Times New Roman" w:hAnsi="Times New Roman" w:cs="Times New Roman"/>
                <w:b/>
                <w:bCs/>
                <w:sz w:val="26"/>
                <w:szCs w:val="26"/>
                <w:lang w:val="en-US"/>
              </w:rPr>
              <w:t xml:space="preserve"> </w:t>
            </w:r>
            <w:proofErr w:type="spellStart"/>
            <w:r>
              <w:rPr>
                <w:rFonts w:ascii="Times New Roman" w:hAnsi="Times New Roman" w:cs="Times New Roman"/>
                <w:b/>
                <w:bCs/>
                <w:sz w:val="26"/>
                <w:szCs w:val="26"/>
                <w:lang w:val="en-US"/>
              </w:rPr>
              <w:t>học</w:t>
            </w:r>
            <w:proofErr w:type="spellEnd"/>
            <w:r>
              <w:rPr>
                <w:rFonts w:ascii="Times New Roman" w:hAnsi="Times New Roman" w:cs="Times New Roman"/>
                <w:b/>
                <w:bCs/>
                <w:sz w:val="26"/>
                <w:szCs w:val="26"/>
                <w:lang w:val="en-US"/>
              </w:rPr>
              <w:t xml:space="preserve"> </w:t>
            </w:r>
            <w:proofErr w:type="spellStart"/>
            <w:r>
              <w:rPr>
                <w:rFonts w:ascii="Times New Roman" w:hAnsi="Times New Roman" w:cs="Times New Roman"/>
                <w:b/>
                <w:bCs/>
                <w:sz w:val="26"/>
                <w:szCs w:val="26"/>
                <w:lang w:val="en-US"/>
              </w:rPr>
              <w:t>lớn</w:t>
            </w:r>
            <w:proofErr w:type="spellEnd"/>
            <w:r>
              <w:rPr>
                <w:rFonts w:ascii="Times New Roman" w:hAnsi="Times New Roman" w:cs="Times New Roman"/>
                <w:b/>
                <w:bCs/>
                <w:sz w:val="26"/>
                <w:szCs w:val="26"/>
                <w:lang w:val="en-US"/>
              </w:rPr>
              <w:t xml:space="preserve"> </w:t>
            </w:r>
            <w:proofErr w:type="spellStart"/>
            <w:r>
              <w:rPr>
                <w:rFonts w:ascii="Times New Roman" w:hAnsi="Times New Roman" w:cs="Times New Roman"/>
                <w:b/>
                <w:bCs/>
                <w:sz w:val="26"/>
                <w:szCs w:val="26"/>
                <w:lang w:val="en-US"/>
              </w:rPr>
              <w:t>nào</w:t>
            </w:r>
            <w:proofErr w:type="spellEnd"/>
            <w:r>
              <w:rPr>
                <w:rFonts w:ascii="Times New Roman" w:hAnsi="Times New Roman" w:cs="Times New Roman"/>
                <w:b/>
                <w:bCs/>
                <w:sz w:val="26"/>
                <w:szCs w:val="26"/>
                <w:lang w:val="en-US"/>
              </w:rPr>
              <w:t xml:space="preserve">? </w:t>
            </w:r>
            <w:proofErr w:type="spellStart"/>
            <w:r>
              <w:rPr>
                <w:rFonts w:ascii="Times New Roman" w:hAnsi="Times New Roman" w:cs="Times New Roman"/>
                <w:b/>
                <w:bCs/>
                <w:sz w:val="26"/>
                <w:szCs w:val="26"/>
                <w:lang w:val="en-US"/>
              </w:rPr>
              <w:t>Phân</w:t>
            </w:r>
            <w:proofErr w:type="spellEnd"/>
            <w:r>
              <w:rPr>
                <w:rFonts w:ascii="Times New Roman" w:hAnsi="Times New Roman" w:cs="Times New Roman"/>
                <w:b/>
                <w:bCs/>
                <w:sz w:val="26"/>
                <w:szCs w:val="26"/>
                <w:lang w:val="en-US"/>
              </w:rPr>
              <w:t xml:space="preserve"> </w:t>
            </w:r>
            <w:proofErr w:type="spellStart"/>
            <w:r>
              <w:rPr>
                <w:rFonts w:ascii="Times New Roman" w:hAnsi="Times New Roman" w:cs="Times New Roman"/>
                <w:b/>
                <w:bCs/>
                <w:sz w:val="26"/>
                <w:szCs w:val="26"/>
                <w:lang w:val="en-US"/>
              </w:rPr>
              <w:t>tích</w:t>
            </w:r>
            <w:proofErr w:type="spellEnd"/>
            <w:r>
              <w:rPr>
                <w:rFonts w:ascii="Times New Roman" w:hAnsi="Times New Roman" w:cs="Times New Roman"/>
                <w:b/>
                <w:bCs/>
                <w:sz w:val="26"/>
                <w:szCs w:val="26"/>
                <w:lang w:val="en-US"/>
              </w:rPr>
              <w:t xml:space="preserve"> </w:t>
            </w:r>
            <w:proofErr w:type="spellStart"/>
            <w:r>
              <w:rPr>
                <w:rFonts w:ascii="Times New Roman" w:hAnsi="Times New Roman" w:cs="Times New Roman"/>
                <w:b/>
                <w:bCs/>
                <w:sz w:val="26"/>
                <w:szCs w:val="26"/>
                <w:lang w:val="en-US"/>
              </w:rPr>
              <w:t>bài</w:t>
            </w:r>
            <w:proofErr w:type="spellEnd"/>
            <w:r>
              <w:rPr>
                <w:rFonts w:ascii="Times New Roman" w:hAnsi="Times New Roman" w:cs="Times New Roman"/>
                <w:b/>
                <w:bCs/>
                <w:sz w:val="26"/>
                <w:szCs w:val="26"/>
                <w:lang w:val="en-US"/>
              </w:rPr>
              <w:t xml:space="preserve"> </w:t>
            </w:r>
            <w:proofErr w:type="spellStart"/>
            <w:r>
              <w:rPr>
                <w:rFonts w:ascii="Times New Roman" w:hAnsi="Times New Roman" w:cs="Times New Roman"/>
                <w:b/>
                <w:bCs/>
                <w:sz w:val="26"/>
                <w:szCs w:val="26"/>
                <w:lang w:val="en-US"/>
              </w:rPr>
              <w:t>học</w:t>
            </w:r>
            <w:proofErr w:type="spellEnd"/>
            <w:r>
              <w:rPr>
                <w:rFonts w:ascii="Times New Roman" w:hAnsi="Times New Roman" w:cs="Times New Roman"/>
                <w:b/>
                <w:bCs/>
                <w:sz w:val="26"/>
                <w:szCs w:val="26"/>
                <w:lang w:val="en-US"/>
              </w:rPr>
              <w:t>: “</w:t>
            </w:r>
            <w:proofErr w:type="spellStart"/>
            <w:r>
              <w:rPr>
                <w:rFonts w:ascii="Times New Roman" w:hAnsi="Times New Roman" w:cs="Times New Roman"/>
                <w:b/>
                <w:bCs/>
                <w:sz w:val="26"/>
                <w:szCs w:val="26"/>
                <w:lang w:val="en-US"/>
              </w:rPr>
              <w:t>Sự</w:t>
            </w:r>
            <w:proofErr w:type="spellEnd"/>
            <w:r>
              <w:rPr>
                <w:rFonts w:ascii="Times New Roman" w:hAnsi="Times New Roman" w:cs="Times New Roman"/>
                <w:b/>
                <w:bCs/>
                <w:sz w:val="26"/>
                <w:szCs w:val="26"/>
                <w:lang w:val="en-US"/>
              </w:rPr>
              <w:t xml:space="preserve"> </w:t>
            </w:r>
            <w:proofErr w:type="spellStart"/>
            <w:r>
              <w:rPr>
                <w:rFonts w:ascii="Times New Roman" w:hAnsi="Times New Roman" w:cs="Times New Roman"/>
                <w:b/>
                <w:bCs/>
                <w:sz w:val="26"/>
                <w:szCs w:val="26"/>
                <w:lang w:val="en-US"/>
              </w:rPr>
              <w:t>lãnh</w:t>
            </w:r>
            <w:proofErr w:type="spellEnd"/>
            <w:r>
              <w:rPr>
                <w:rFonts w:ascii="Times New Roman" w:hAnsi="Times New Roman" w:cs="Times New Roman"/>
                <w:b/>
                <w:bCs/>
                <w:sz w:val="26"/>
                <w:szCs w:val="26"/>
                <w:lang w:val="en-US"/>
              </w:rPr>
              <w:t xml:space="preserve"> </w:t>
            </w:r>
            <w:proofErr w:type="spellStart"/>
            <w:r>
              <w:rPr>
                <w:rFonts w:ascii="Times New Roman" w:hAnsi="Times New Roman" w:cs="Times New Roman"/>
                <w:b/>
                <w:bCs/>
                <w:sz w:val="26"/>
                <w:szCs w:val="26"/>
                <w:lang w:val="en-US"/>
              </w:rPr>
              <w:t>đạo</w:t>
            </w:r>
            <w:proofErr w:type="spellEnd"/>
            <w:r>
              <w:rPr>
                <w:rFonts w:ascii="Times New Roman" w:hAnsi="Times New Roman" w:cs="Times New Roman"/>
                <w:b/>
                <w:bCs/>
                <w:sz w:val="26"/>
                <w:szCs w:val="26"/>
                <w:lang w:val="en-US"/>
              </w:rPr>
              <w:t xml:space="preserve"> </w:t>
            </w:r>
            <w:proofErr w:type="spellStart"/>
            <w:r>
              <w:rPr>
                <w:rFonts w:ascii="Times New Roman" w:hAnsi="Times New Roman" w:cs="Times New Roman"/>
                <w:b/>
                <w:bCs/>
                <w:sz w:val="26"/>
                <w:szCs w:val="26"/>
                <w:lang w:val="en-US"/>
              </w:rPr>
              <w:t>của</w:t>
            </w:r>
            <w:proofErr w:type="spellEnd"/>
            <w:r>
              <w:rPr>
                <w:rFonts w:ascii="Times New Roman" w:hAnsi="Times New Roman" w:cs="Times New Roman"/>
                <w:b/>
                <w:bCs/>
                <w:sz w:val="26"/>
                <w:szCs w:val="26"/>
                <w:lang w:val="en-US"/>
              </w:rPr>
              <w:t xml:space="preserve"> </w:t>
            </w:r>
            <w:proofErr w:type="spellStart"/>
            <w:r>
              <w:rPr>
                <w:rFonts w:ascii="Times New Roman" w:hAnsi="Times New Roman" w:cs="Times New Roman"/>
                <w:b/>
                <w:bCs/>
                <w:sz w:val="26"/>
                <w:szCs w:val="26"/>
                <w:lang w:val="en-US"/>
              </w:rPr>
              <w:t>Đảng</w:t>
            </w:r>
            <w:proofErr w:type="spellEnd"/>
            <w:r>
              <w:rPr>
                <w:rFonts w:ascii="Times New Roman" w:hAnsi="Times New Roman" w:cs="Times New Roman"/>
                <w:b/>
                <w:bCs/>
                <w:sz w:val="26"/>
                <w:szCs w:val="26"/>
                <w:lang w:val="en-US"/>
              </w:rPr>
              <w:t xml:space="preserve"> </w:t>
            </w:r>
            <w:proofErr w:type="spellStart"/>
            <w:r>
              <w:rPr>
                <w:rFonts w:ascii="Times New Roman" w:hAnsi="Times New Roman" w:cs="Times New Roman"/>
                <w:b/>
                <w:bCs/>
                <w:sz w:val="26"/>
                <w:szCs w:val="26"/>
                <w:lang w:val="en-US"/>
              </w:rPr>
              <w:t>là</w:t>
            </w:r>
            <w:proofErr w:type="spellEnd"/>
            <w:r>
              <w:rPr>
                <w:rFonts w:ascii="Times New Roman" w:hAnsi="Times New Roman" w:cs="Times New Roman"/>
                <w:b/>
                <w:bCs/>
                <w:sz w:val="26"/>
                <w:szCs w:val="26"/>
                <w:lang w:val="en-US"/>
              </w:rPr>
              <w:t xml:space="preserve"> </w:t>
            </w:r>
            <w:proofErr w:type="spellStart"/>
            <w:r>
              <w:rPr>
                <w:rFonts w:ascii="Times New Roman" w:hAnsi="Times New Roman" w:cs="Times New Roman"/>
                <w:b/>
                <w:bCs/>
                <w:sz w:val="26"/>
                <w:szCs w:val="26"/>
                <w:lang w:val="en-US"/>
              </w:rPr>
              <w:t>nhân</w:t>
            </w:r>
            <w:proofErr w:type="spellEnd"/>
            <w:r>
              <w:rPr>
                <w:rFonts w:ascii="Times New Roman" w:hAnsi="Times New Roman" w:cs="Times New Roman"/>
                <w:b/>
                <w:bCs/>
                <w:sz w:val="26"/>
                <w:szCs w:val="26"/>
                <w:lang w:val="en-US"/>
              </w:rPr>
              <w:t xml:space="preserve"> </w:t>
            </w:r>
            <w:proofErr w:type="spellStart"/>
            <w:r>
              <w:rPr>
                <w:rFonts w:ascii="Times New Roman" w:hAnsi="Times New Roman" w:cs="Times New Roman"/>
                <w:b/>
                <w:bCs/>
                <w:sz w:val="26"/>
                <w:szCs w:val="26"/>
                <w:lang w:val="en-US"/>
              </w:rPr>
              <w:t>tố</w:t>
            </w:r>
            <w:proofErr w:type="spellEnd"/>
            <w:r>
              <w:rPr>
                <w:rFonts w:ascii="Times New Roman" w:hAnsi="Times New Roman" w:cs="Times New Roman"/>
                <w:b/>
                <w:bCs/>
                <w:sz w:val="26"/>
                <w:szCs w:val="26"/>
                <w:lang w:val="en-US"/>
              </w:rPr>
              <w:t xml:space="preserve"> hang </w:t>
            </w:r>
            <w:proofErr w:type="spellStart"/>
            <w:r>
              <w:rPr>
                <w:rFonts w:ascii="Times New Roman" w:hAnsi="Times New Roman" w:cs="Times New Roman"/>
                <w:b/>
                <w:bCs/>
                <w:sz w:val="26"/>
                <w:szCs w:val="26"/>
                <w:lang w:val="en-US"/>
              </w:rPr>
              <w:t>đầu</w:t>
            </w:r>
            <w:proofErr w:type="spellEnd"/>
            <w:r>
              <w:rPr>
                <w:rFonts w:ascii="Times New Roman" w:hAnsi="Times New Roman" w:cs="Times New Roman"/>
                <w:b/>
                <w:bCs/>
                <w:sz w:val="26"/>
                <w:szCs w:val="26"/>
                <w:lang w:val="en-US"/>
              </w:rPr>
              <w:t xml:space="preserve"> </w:t>
            </w:r>
            <w:proofErr w:type="spellStart"/>
            <w:r>
              <w:rPr>
                <w:rFonts w:ascii="Times New Roman" w:hAnsi="Times New Roman" w:cs="Times New Roman"/>
                <w:b/>
                <w:bCs/>
                <w:sz w:val="26"/>
                <w:szCs w:val="26"/>
                <w:lang w:val="en-US"/>
              </w:rPr>
              <w:t>quyết</w:t>
            </w:r>
            <w:proofErr w:type="spellEnd"/>
            <w:r>
              <w:rPr>
                <w:rFonts w:ascii="Times New Roman" w:hAnsi="Times New Roman" w:cs="Times New Roman"/>
                <w:b/>
                <w:bCs/>
                <w:sz w:val="26"/>
                <w:szCs w:val="26"/>
                <w:lang w:val="en-US"/>
              </w:rPr>
              <w:t xml:space="preserve"> </w:t>
            </w:r>
            <w:proofErr w:type="spellStart"/>
            <w:r>
              <w:rPr>
                <w:rFonts w:ascii="Times New Roman" w:hAnsi="Times New Roman" w:cs="Times New Roman"/>
                <w:b/>
                <w:bCs/>
                <w:sz w:val="26"/>
                <w:szCs w:val="26"/>
                <w:lang w:val="en-US"/>
              </w:rPr>
              <w:t>định</w:t>
            </w:r>
            <w:proofErr w:type="spellEnd"/>
            <w:r>
              <w:rPr>
                <w:rFonts w:ascii="Times New Roman" w:hAnsi="Times New Roman" w:cs="Times New Roman"/>
                <w:b/>
                <w:bCs/>
                <w:sz w:val="26"/>
                <w:szCs w:val="26"/>
                <w:lang w:val="en-US"/>
              </w:rPr>
              <w:t xml:space="preserve"> </w:t>
            </w:r>
            <w:proofErr w:type="spellStart"/>
            <w:r>
              <w:rPr>
                <w:rFonts w:ascii="Times New Roman" w:hAnsi="Times New Roman" w:cs="Times New Roman"/>
                <w:b/>
                <w:bCs/>
                <w:sz w:val="26"/>
                <w:szCs w:val="26"/>
                <w:lang w:val="en-US"/>
              </w:rPr>
              <w:t>thắng</w:t>
            </w:r>
            <w:proofErr w:type="spellEnd"/>
            <w:r>
              <w:rPr>
                <w:rFonts w:ascii="Times New Roman" w:hAnsi="Times New Roman" w:cs="Times New Roman"/>
                <w:b/>
                <w:bCs/>
                <w:sz w:val="26"/>
                <w:szCs w:val="26"/>
                <w:lang w:val="en-US"/>
              </w:rPr>
              <w:t xml:space="preserve"> </w:t>
            </w:r>
            <w:proofErr w:type="spellStart"/>
            <w:r>
              <w:rPr>
                <w:rFonts w:ascii="Times New Roman" w:hAnsi="Times New Roman" w:cs="Times New Roman"/>
                <w:b/>
                <w:bCs/>
                <w:sz w:val="26"/>
                <w:szCs w:val="26"/>
                <w:lang w:val="en-US"/>
              </w:rPr>
              <w:t>lợi</w:t>
            </w:r>
            <w:proofErr w:type="spellEnd"/>
            <w:r>
              <w:rPr>
                <w:rFonts w:ascii="Times New Roman" w:hAnsi="Times New Roman" w:cs="Times New Roman"/>
                <w:b/>
                <w:bCs/>
                <w:sz w:val="26"/>
                <w:szCs w:val="26"/>
                <w:lang w:val="en-US"/>
              </w:rPr>
              <w:t xml:space="preserve"> </w:t>
            </w:r>
            <w:proofErr w:type="spellStart"/>
            <w:r>
              <w:rPr>
                <w:rFonts w:ascii="Times New Roman" w:hAnsi="Times New Roman" w:cs="Times New Roman"/>
                <w:b/>
                <w:bCs/>
                <w:sz w:val="26"/>
                <w:szCs w:val="26"/>
                <w:lang w:val="en-US"/>
              </w:rPr>
              <w:t>của</w:t>
            </w:r>
            <w:proofErr w:type="spellEnd"/>
            <w:r>
              <w:rPr>
                <w:rFonts w:ascii="Times New Roman" w:hAnsi="Times New Roman" w:cs="Times New Roman"/>
                <w:b/>
                <w:bCs/>
                <w:sz w:val="26"/>
                <w:szCs w:val="26"/>
                <w:lang w:val="en-US"/>
              </w:rPr>
              <w:t xml:space="preserve"> </w:t>
            </w:r>
            <w:proofErr w:type="spellStart"/>
            <w:r>
              <w:rPr>
                <w:rFonts w:ascii="Times New Roman" w:hAnsi="Times New Roman" w:cs="Times New Roman"/>
                <w:b/>
                <w:bCs/>
                <w:sz w:val="26"/>
                <w:szCs w:val="26"/>
                <w:lang w:val="en-US"/>
              </w:rPr>
              <w:t>Cách</w:t>
            </w:r>
            <w:proofErr w:type="spellEnd"/>
            <w:r>
              <w:rPr>
                <w:rFonts w:ascii="Times New Roman" w:hAnsi="Times New Roman" w:cs="Times New Roman"/>
                <w:b/>
                <w:bCs/>
                <w:sz w:val="26"/>
                <w:szCs w:val="26"/>
                <w:lang w:val="en-US"/>
              </w:rPr>
              <w:t xml:space="preserve"> </w:t>
            </w:r>
            <w:proofErr w:type="spellStart"/>
            <w:r>
              <w:rPr>
                <w:rFonts w:ascii="Times New Roman" w:hAnsi="Times New Roman" w:cs="Times New Roman"/>
                <w:b/>
                <w:bCs/>
                <w:sz w:val="26"/>
                <w:szCs w:val="26"/>
                <w:lang w:val="en-US"/>
              </w:rPr>
              <w:t>mạng</w:t>
            </w:r>
            <w:proofErr w:type="spellEnd"/>
            <w:r>
              <w:rPr>
                <w:rFonts w:ascii="Times New Roman" w:hAnsi="Times New Roman" w:cs="Times New Roman"/>
                <w:b/>
                <w:bCs/>
                <w:sz w:val="26"/>
                <w:szCs w:val="26"/>
                <w:lang w:val="en-US"/>
              </w:rPr>
              <w:t xml:space="preserve"> Việt Nam”</w:t>
            </w:r>
          </w:p>
        </w:tc>
      </w:tr>
      <w:tr w:rsidR="00142D67" w:rsidTr="00B13FA3">
        <w:trPr>
          <w:trHeight w:val="286"/>
        </w:trPr>
        <w:tc>
          <w:tcPr>
            <w:tcW w:w="10048" w:type="dxa"/>
            <w:gridSpan w:val="3"/>
            <w:shd w:val="clear" w:color="auto" w:fill="auto"/>
          </w:tcPr>
          <w:p w:rsidR="00142D67" w:rsidRDefault="00142D67" w:rsidP="00142D67">
            <w:pPr>
              <w:spacing w:after="0" w:line="240" w:lineRule="auto"/>
              <w:jc w:val="both"/>
              <w:rPr>
                <w:rFonts w:ascii="Times New Roman" w:hAnsi="Times New Roman" w:cs="Times New Roman"/>
                <w:b/>
                <w:bCs/>
                <w:sz w:val="26"/>
                <w:szCs w:val="26"/>
                <w:lang w:val="en-US"/>
              </w:rPr>
            </w:pPr>
            <w:r>
              <w:rPr>
                <w:rFonts w:ascii="Times New Roman" w:hAnsi="Times New Roman" w:cs="Times New Roman"/>
                <w:b/>
                <w:bCs/>
                <w:sz w:val="26"/>
                <w:szCs w:val="26"/>
                <w:lang w:val="en-US"/>
              </w:rPr>
              <w:t>*</w:t>
            </w:r>
            <w:proofErr w:type="spellStart"/>
            <w:r>
              <w:rPr>
                <w:rFonts w:ascii="Times New Roman" w:hAnsi="Times New Roman" w:cs="Times New Roman"/>
                <w:b/>
                <w:bCs/>
                <w:sz w:val="26"/>
                <w:szCs w:val="26"/>
                <w:lang w:val="en-US"/>
              </w:rPr>
              <w:t>Những</w:t>
            </w:r>
            <w:proofErr w:type="spellEnd"/>
            <w:r>
              <w:rPr>
                <w:rFonts w:ascii="Times New Roman" w:hAnsi="Times New Roman" w:cs="Times New Roman"/>
                <w:b/>
                <w:bCs/>
                <w:sz w:val="26"/>
                <w:szCs w:val="26"/>
                <w:lang w:val="en-US"/>
              </w:rPr>
              <w:t xml:space="preserve"> </w:t>
            </w:r>
            <w:proofErr w:type="spellStart"/>
            <w:r>
              <w:rPr>
                <w:rFonts w:ascii="Times New Roman" w:hAnsi="Times New Roman" w:cs="Times New Roman"/>
                <w:b/>
                <w:bCs/>
                <w:sz w:val="26"/>
                <w:szCs w:val="26"/>
                <w:lang w:val="en-US"/>
              </w:rPr>
              <w:t>bài</w:t>
            </w:r>
            <w:proofErr w:type="spellEnd"/>
            <w:r>
              <w:rPr>
                <w:rFonts w:ascii="Times New Roman" w:hAnsi="Times New Roman" w:cs="Times New Roman"/>
                <w:b/>
                <w:bCs/>
                <w:sz w:val="26"/>
                <w:szCs w:val="26"/>
                <w:lang w:val="en-US"/>
              </w:rPr>
              <w:t xml:space="preserve"> </w:t>
            </w:r>
            <w:proofErr w:type="spellStart"/>
            <w:r>
              <w:rPr>
                <w:rFonts w:ascii="Times New Roman" w:hAnsi="Times New Roman" w:cs="Times New Roman"/>
                <w:b/>
                <w:bCs/>
                <w:sz w:val="26"/>
                <w:szCs w:val="26"/>
                <w:lang w:val="en-US"/>
              </w:rPr>
              <w:t>học</w:t>
            </w:r>
            <w:proofErr w:type="spellEnd"/>
            <w:r>
              <w:rPr>
                <w:rFonts w:ascii="Times New Roman" w:hAnsi="Times New Roman" w:cs="Times New Roman"/>
                <w:b/>
                <w:bCs/>
                <w:sz w:val="26"/>
                <w:szCs w:val="26"/>
                <w:lang w:val="en-US"/>
              </w:rPr>
              <w:t xml:space="preserve"> </w:t>
            </w:r>
            <w:proofErr w:type="spellStart"/>
            <w:r>
              <w:rPr>
                <w:rFonts w:ascii="Times New Roman" w:hAnsi="Times New Roman" w:cs="Times New Roman"/>
                <w:b/>
                <w:bCs/>
                <w:sz w:val="26"/>
                <w:szCs w:val="26"/>
                <w:lang w:val="en-US"/>
              </w:rPr>
              <w:t>lớn</w:t>
            </w:r>
            <w:proofErr w:type="spellEnd"/>
            <w:r>
              <w:rPr>
                <w:rFonts w:ascii="Times New Roman" w:hAnsi="Times New Roman" w:cs="Times New Roman"/>
                <w:b/>
                <w:bCs/>
                <w:sz w:val="26"/>
                <w:szCs w:val="26"/>
                <w:lang w:val="en-US"/>
              </w:rPr>
              <w:t xml:space="preserve"> </w:t>
            </w:r>
            <w:proofErr w:type="spellStart"/>
            <w:r>
              <w:rPr>
                <w:rFonts w:ascii="Times New Roman" w:hAnsi="Times New Roman" w:cs="Times New Roman"/>
                <w:b/>
                <w:bCs/>
                <w:sz w:val="26"/>
                <w:szCs w:val="26"/>
                <w:lang w:val="en-US"/>
              </w:rPr>
              <w:t>rút</w:t>
            </w:r>
            <w:proofErr w:type="spellEnd"/>
            <w:r>
              <w:rPr>
                <w:rFonts w:ascii="Times New Roman" w:hAnsi="Times New Roman" w:cs="Times New Roman"/>
                <w:b/>
                <w:bCs/>
                <w:sz w:val="26"/>
                <w:szCs w:val="26"/>
                <w:lang w:val="en-US"/>
              </w:rPr>
              <w:t xml:space="preserve"> </w:t>
            </w:r>
            <w:proofErr w:type="spellStart"/>
            <w:r>
              <w:rPr>
                <w:rFonts w:ascii="Times New Roman" w:hAnsi="Times New Roman" w:cs="Times New Roman"/>
                <w:b/>
                <w:bCs/>
                <w:sz w:val="26"/>
                <w:szCs w:val="26"/>
                <w:lang w:val="en-US"/>
              </w:rPr>
              <w:t>ra</w:t>
            </w:r>
            <w:proofErr w:type="spellEnd"/>
            <w:r>
              <w:rPr>
                <w:rFonts w:ascii="Times New Roman" w:hAnsi="Times New Roman" w:cs="Times New Roman"/>
                <w:b/>
                <w:bCs/>
                <w:sz w:val="26"/>
                <w:szCs w:val="26"/>
                <w:lang w:val="en-US"/>
              </w:rPr>
              <w:t xml:space="preserve"> </w:t>
            </w:r>
            <w:proofErr w:type="spellStart"/>
            <w:r>
              <w:rPr>
                <w:rFonts w:ascii="Times New Roman" w:hAnsi="Times New Roman" w:cs="Times New Roman"/>
                <w:b/>
                <w:bCs/>
                <w:sz w:val="26"/>
                <w:szCs w:val="26"/>
                <w:lang w:val="en-US"/>
              </w:rPr>
              <w:t>trong</w:t>
            </w:r>
            <w:proofErr w:type="spellEnd"/>
            <w:r>
              <w:rPr>
                <w:rFonts w:ascii="Times New Roman" w:hAnsi="Times New Roman" w:cs="Times New Roman"/>
                <w:b/>
                <w:bCs/>
                <w:sz w:val="26"/>
                <w:szCs w:val="26"/>
                <w:lang w:val="en-US"/>
              </w:rPr>
              <w:t xml:space="preserve"> </w:t>
            </w:r>
            <w:proofErr w:type="spellStart"/>
            <w:r>
              <w:rPr>
                <w:rFonts w:ascii="Times New Roman" w:hAnsi="Times New Roman" w:cs="Times New Roman"/>
                <w:b/>
                <w:bCs/>
                <w:sz w:val="26"/>
                <w:szCs w:val="26"/>
                <w:lang w:val="en-US"/>
              </w:rPr>
              <w:t>quá</w:t>
            </w:r>
            <w:proofErr w:type="spellEnd"/>
            <w:r>
              <w:rPr>
                <w:rFonts w:ascii="Times New Roman" w:hAnsi="Times New Roman" w:cs="Times New Roman"/>
                <w:b/>
                <w:bCs/>
                <w:sz w:val="26"/>
                <w:szCs w:val="26"/>
                <w:lang w:val="en-US"/>
              </w:rPr>
              <w:t xml:space="preserve"> </w:t>
            </w:r>
            <w:proofErr w:type="spellStart"/>
            <w:r>
              <w:rPr>
                <w:rFonts w:ascii="Times New Roman" w:hAnsi="Times New Roman" w:cs="Times New Roman"/>
                <w:b/>
                <w:bCs/>
                <w:sz w:val="26"/>
                <w:szCs w:val="26"/>
                <w:lang w:val="en-US"/>
              </w:rPr>
              <w:t>trình</w:t>
            </w:r>
            <w:proofErr w:type="spellEnd"/>
            <w:r>
              <w:rPr>
                <w:rFonts w:ascii="Times New Roman" w:hAnsi="Times New Roman" w:cs="Times New Roman"/>
                <w:b/>
                <w:bCs/>
                <w:sz w:val="26"/>
                <w:szCs w:val="26"/>
                <w:lang w:val="en-US"/>
              </w:rPr>
              <w:t xml:space="preserve"> </w:t>
            </w:r>
            <w:proofErr w:type="spellStart"/>
            <w:r>
              <w:rPr>
                <w:rFonts w:ascii="Times New Roman" w:hAnsi="Times New Roman" w:cs="Times New Roman"/>
                <w:b/>
                <w:bCs/>
                <w:sz w:val="26"/>
                <w:szCs w:val="26"/>
                <w:lang w:val="en-US"/>
              </w:rPr>
              <w:t>lãnh</w:t>
            </w:r>
            <w:proofErr w:type="spellEnd"/>
            <w:r>
              <w:rPr>
                <w:rFonts w:ascii="Times New Roman" w:hAnsi="Times New Roman" w:cs="Times New Roman"/>
                <w:b/>
                <w:bCs/>
                <w:sz w:val="26"/>
                <w:szCs w:val="26"/>
                <w:lang w:val="en-US"/>
              </w:rPr>
              <w:t xml:space="preserve"> </w:t>
            </w:r>
            <w:proofErr w:type="spellStart"/>
            <w:r>
              <w:rPr>
                <w:rFonts w:ascii="Times New Roman" w:hAnsi="Times New Roman" w:cs="Times New Roman"/>
                <w:b/>
                <w:bCs/>
                <w:sz w:val="26"/>
                <w:szCs w:val="26"/>
                <w:lang w:val="en-US"/>
              </w:rPr>
              <w:t>đạo</w:t>
            </w:r>
            <w:proofErr w:type="spellEnd"/>
            <w:r>
              <w:rPr>
                <w:rFonts w:ascii="Times New Roman" w:hAnsi="Times New Roman" w:cs="Times New Roman"/>
                <w:b/>
                <w:bCs/>
                <w:sz w:val="26"/>
                <w:szCs w:val="26"/>
                <w:lang w:val="en-US"/>
              </w:rPr>
              <w:t xml:space="preserve"> </w:t>
            </w:r>
            <w:proofErr w:type="spellStart"/>
            <w:r>
              <w:rPr>
                <w:rFonts w:ascii="Times New Roman" w:hAnsi="Times New Roman" w:cs="Times New Roman"/>
                <w:b/>
                <w:bCs/>
                <w:sz w:val="26"/>
                <w:szCs w:val="26"/>
                <w:lang w:val="en-US"/>
              </w:rPr>
              <w:t>cách</w:t>
            </w:r>
            <w:proofErr w:type="spellEnd"/>
            <w:r>
              <w:rPr>
                <w:rFonts w:ascii="Times New Roman" w:hAnsi="Times New Roman" w:cs="Times New Roman"/>
                <w:b/>
                <w:bCs/>
                <w:sz w:val="26"/>
                <w:szCs w:val="26"/>
                <w:lang w:val="en-US"/>
              </w:rPr>
              <w:t xml:space="preserve"> </w:t>
            </w:r>
            <w:proofErr w:type="spellStart"/>
            <w:r>
              <w:rPr>
                <w:rFonts w:ascii="Times New Roman" w:hAnsi="Times New Roman" w:cs="Times New Roman"/>
                <w:b/>
                <w:bCs/>
                <w:sz w:val="26"/>
                <w:szCs w:val="26"/>
                <w:lang w:val="en-US"/>
              </w:rPr>
              <w:t>mạng</w:t>
            </w:r>
            <w:proofErr w:type="spellEnd"/>
            <w:r>
              <w:rPr>
                <w:rFonts w:ascii="Times New Roman" w:hAnsi="Times New Roman" w:cs="Times New Roman"/>
                <w:b/>
                <w:bCs/>
                <w:sz w:val="26"/>
                <w:szCs w:val="26"/>
                <w:lang w:val="en-US"/>
              </w:rPr>
              <w:t xml:space="preserve"> Việt Nam: </w:t>
            </w:r>
          </w:p>
          <w:p w:rsidR="00142D67" w:rsidRPr="00142D67" w:rsidRDefault="00142D67" w:rsidP="00142D67">
            <w:pPr>
              <w:spacing w:after="0" w:line="240" w:lineRule="auto"/>
              <w:jc w:val="both"/>
              <w:rPr>
                <w:rFonts w:ascii="Times New Roman" w:hAnsi="Times New Roman" w:cs="Times New Roman"/>
                <w:sz w:val="26"/>
                <w:szCs w:val="26"/>
                <w:lang w:val="en-US"/>
              </w:rPr>
            </w:pPr>
          </w:p>
          <w:p w:rsidR="00142D67" w:rsidRPr="00142D67" w:rsidRDefault="00142D67" w:rsidP="00142D67">
            <w:pPr>
              <w:spacing w:after="0" w:line="240" w:lineRule="auto"/>
              <w:jc w:val="both"/>
              <w:rPr>
                <w:rFonts w:ascii="Times New Roman" w:hAnsi="Times New Roman" w:cs="Times New Roman"/>
                <w:sz w:val="26"/>
                <w:szCs w:val="26"/>
                <w:lang w:val="en-US"/>
              </w:rPr>
            </w:pPr>
            <w:proofErr w:type="spellStart"/>
            <w:r w:rsidRPr="00142D67">
              <w:rPr>
                <w:rFonts w:ascii="Times New Roman" w:hAnsi="Times New Roman" w:cs="Times New Roman"/>
                <w:sz w:val="26"/>
                <w:szCs w:val="26"/>
                <w:lang w:val="en-US"/>
              </w:rPr>
              <w:t>Một</w:t>
            </w:r>
            <w:proofErr w:type="spellEnd"/>
            <w:r w:rsidRPr="00142D67">
              <w:rPr>
                <w:rFonts w:ascii="Times New Roman" w:hAnsi="Times New Roman" w:cs="Times New Roman"/>
                <w:sz w:val="26"/>
                <w:szCs w:val="26"/>
                <w:lang w:val="en-US"/>
              </w:rPr>
              <w:t xml:space="preserve">, </w:t>
            </w:r>
            <w:proofErr w:type="spellStart"/>
            <w:r w:rsidRPr="00142D67">
              <w:rPr>
                <w:rFonts w:ascii="Times New Roman" w:hAnsi="Times New Roman" w:cs="Times New Roman"/>
                <w:sz w:val="26"/>
                <w:szCs w:val="26"/>
                <w:lang w:val="en-US"/>
              </w:rPr>
              <w:t>nắm</w:t>
            </w:r>
            <w:proofErr w:type="spellEnd"/>
            <w:r w:rsidRPr="00142D67">
              <w:rPr>
                <w:rFonts w:ascii="Times New Roman" w:hAnsi="Times New Roman" w:cs="Times New Roman"/>
                <w:sz w:val="26"/>
                <w:szCs w:val="26"/>
                <w:lang w:val="en-US"/>
              </w:rPr>
              <w:t xml:space="preserve"> </w:t>
            </w:r>
            <w:proofErr w:type="spellStart"/>
            <w:r w:rsidRPr="00142D67">
              <w:rPr>
                <w:rFonts w:ascii="Times New Roman" w:hAnsi="Times New Roman" w:cs="Times New Roman"/>
                <w:sz w:val="26"/>
                <w:szCs w:val="26"/>
                <w:lang w:val="en-US"/>
              </w:rPr>
              <w:t>vững</w:t>
            </w:r>
            <w:proofErr w:type="spellEnd"/>
            <w:r w:rsidRPr="00142D67">
              <w:rPr>
                <w:rFonts w:ascii="Times New Roman" w:hAnsi="Times New Roman" w:cs="Times New Roman"/>
                <w:sz w:val="26"/>
                <w:szCs w:val="26"/>
                <w:lang w:val="en-US"/>
              </w:rPr>
              <w:t xml:space="preserve"> </w:t>
            </w:r>
            <w:proofErr w:type="spellStart"/>
            <w:r w:rsidRPr="00142D67">
              <w:rPr>
                <w:rFonts w:ascii="Times New Roman" w:hAnsi="Times New Roman" w:cs="Times New Roman"/>
                <w:sz w:val="26"/>
                <w:szCs w:val="26"/>
                <w:lang w:val="en-US"/>
              </w:rPr>
              <w:t>ngọn</w:t>
            </w:r>
            <w:proofErr w:type="spellEnd"/>
            <w:r w:rsidRPr="00142D67">
              <w:rPr>
                <w:rFonts w:ascii="Times New Roman" w:hAnsi="Times New Roman" w:cs="Times New Roman"/>
                <w:sz w:val="26"/>
                <w:szCs w:val="26"/>
                <w:lang w:val="en-US"/>
              </w:rPr>
              <w:t xml:space="preserve"> </w:t>
            </w:r>
            <w:proofErr w:type="spellStart"/>
            <w:r w:rsidRPr="00142D67">
              <w:rPr>
                <w:rFonts w:ascii="Times New Roman" w:hAnsi="Times New Roman" w:cs="Times New Roman"/>
                <w:sz w:val="26"/>
                <w:szCs w:val="26"/>
                <w:lang w:val="en-US"/>
              </w:rPr>
              <w:t>cờ</w:t>
            </w:r>
            <w:proofErr w:type="spellEnd"/>
            <w:r w:rsidRPr="00142D67">
              <w:rPr>
                <w:rFonts w:ascii="Times New Roman" w:hAnsi="Times New Roman" w:cs="Times New Roman"/>
                <w:sz w:val="26"/>
                <w:szCs w:val="26"/>
                <w:lang w:val="en-US"/>
              </w:rPr>
              <w:t xml:space="preserve"> </w:t>
            </w:r>
            <w:proofErr w:type="spellStart"/>
            <w:r w:rsidRPr="00142D67">
              <w:rPr>
                <w:rFonts w:ascii="Times New Roman" w:hAnsi="Times New Roman" w:cs="Times New Roman"/>
                <w:sz w:val="26"/>
                <w:szCs w:val="26"/>
                <w:lang w:val="en-US"/>
              </w:rPr>
              <w:t>độc</w:t>
            </w:r>
            <w:proofErr w:type="spellEnd"/>
            <w:r w:rsidRPr="00142D67">
              <w:rPr>
                <w:rFonts w:ascii="Times New Roman" w:hAnsi="Times New Roman" w:cs="Times New Roman"/>
                <w:sz w:val="26"/>
                <w:szCs w:val="26"/>
                <w:lang w:val="en-US"/>
              </w:rPr>
              <w:t xml:space="preserve"> </w:t>
            </w:r>
            <w:proofErr w:type="spellStart"/>
            <w:r w:rsidRPr="00142D67">
              <w:rPr>
                <w:rFonts w:ascii="Times New Roman" w:hAnsi="Times New Roman" w:cs="Times New Roman"/>
                <w:sz w:val="26"/>
                <w:szCs w:val="26"/>
                <w:lang w:val="en-US"/>
              </w:rPr>
              <w:t>lập</w:t>
            </w:r>
            <w:proofErr w:type="spellEnd"/>
            <w:r w:rsidRPr="00142D67">
              <w:rPr>
                <w:rFonts w:ascii="Times New Roman" w:hAnsi="Times New Roman" w:cs="Times New Roman"/>
                <w:sz w:val="26"/>
                <w:szCs w:val="26"/>
                <w:lang w:val="en-US"/>
              </w:rPr>
              <w:t xml:space="preserve"> </w:t>
            </w:r>
            <w:proofErr w:type="spellStart"/>
            <w:r w:rsidRPr="00142D67">
              <w:rPr>
                <w:rFonts w:ascii="Times New Roman" w:hAnsi="Times New Roman" w:cs="Times New Roman"/>
                <w:sz w:val="26"/>
                <w:szCs w:val="26"/>
                <w:lang w:val="en-US"/>
              </w:rPr>
              <w:t>dân</w:t>
            </w:r>
            <w:proofErr w:type="spellEnd"/>
            <w:r w:rsidRPr="00142D67">
              <w:rPr>
                <w:rFonts w:ascii="Times New Roman" w:hAnsi="Times New Roman" w:cs="Times New Roman"/>
                <w:sz w:val="26"/>
                <w:szCs w:val="26"/>
                <w:lang w:val="en-US"/>
              </w:rPr>
              <w:t xml:space="preserve"> </w:t>
            </w:r>
            <w:proofErr w:type="spellStart"/>
            <w:r w:rsidRPr="00142D67">
              <w:rPr>
                <w:rFonts w:ascii="Times New Roman" w:hAnsi="Times New Roman" w:cs="Times New Roman"/>
                <w:sz w:val="26"/>
                <w:szCs w:val="26"/>
                <w:lang w:val="en-US"/>
              </w:rPr>
              <w:t>tộc</w:t>
            </w:r>
            <w:proofErr w:type="spellEnd"/>
            <w:r w:rsidRPr="00142D67">
              <w:rPr>
                <w:rFonts w:ascii="Times New Roman" w:hAnsi="Times New Roman" w:cs="Times New Roman"/>
                <w:sz w:val="26"/>
                <w:szCs w:val="26"/>
                <w:lang w:val="en-US"/>
              </w:rPr>
              <w:t xml:space="preserve"> </w:t>
            </w:r>
            <w:proofErr w:type="spellStart"/>
            <w:r w:rsidRPr="00142D67">
              <w:rPr>
                <w:rFonts w:ascii="Times New Roman" w:hAnsi="Times New Roman" w:cs="Times New Roman"/>
                <w:sz w:val="26"/>
                <w:szCs w:val="26"/>
                <w:lang w:val="en-US"/>
              </w:rPr>
              <w:t>và</w:t>
            </w:r>
            <w:proofErr w:type="spellEnd"/>
            <w:r w:rsidRPr="00142D67">
              <w:rPr>
                <w:rFonts w:ascii="Times New Roman" w:hAnsi="Times New Roman" w:cs="Times New Roman"/>
                <w:sz w:val="26"/>
                <w:szCs w:val="26"/>
                <w:lang w:val="en-US"/>
              </w:rPr>
              <w:t xml:space="preserve"> </w:t>
            </w:r>
            <w:proofErr w:type="spellStart"/>
            <w:r w:rsidRPr="00142D67">
              <w:rPr>
                <w:rFonts w:ascii="Times New Roman" w:hAnsi="Times New Roman" w:cs="Times New Roman"/>
                <w:sz w:val="26"/>
                <w:szCs w:val="26"/>
                <w:lang w:val="en-US"/>
              </w:rPr>
              <w:t>chủ</w:t>
            </w:r>
            <w:proofErr w:type="spellEnd"/>
            <w:r w:rsidRPr="00142D67">
              <w:rPr>
                <w:rFonts w:ascii="Times New Roman" w:hAnsi="Times New Roman" w:cs="Times New Roman"/>
                <w:sz w:val="26"/>
                <w:szCs w:val="26"/>
                <w:lang w:val="en-US"/>
              </w:rPr>
              <w:t xml:space="preserve"> </w:t>
            </w:r>
            <w:proofErr w:type="spellStart"/>
            <w:r w:rsidRPr="00142D67">
              <w:rPr>
                <w:rFonts w:ascii="Times New Roman" w:hAnsi="Times New Roman" w:cs="Times New Roman"/>
                <w:sz w:val="26"/>
                <w:szCs w:val="26"/>
                <w:lang w:val="en-US"/>
              </w:rPr>
              <w:t>nghĩa</w:t>
            </w:r>
            <w:proofErr w:type="spellEnd"/>
            <w:r w:rsidRPr="00142D67">
              <w:rPr>
                <w:rFonts w:ascii="Times New Roman" w:hAnsi="Times New Roman" w:cs="Times New Roman"/>
                <w:sz w:val="26"/>
                <w:szCs w:val="26"/>
                <w:lang w:val="en-US"/>
              </w:rPr>
              <w:t xml:space="preserve"> </w:t>
            </w:r>
            <w:proofErr w:type="spellStart"/>
            <w:r w:rsidRPr="00142D67">
              <w:rPr>
                <w:rFonts w:ascii="Times New Roman" w:hAnsi="Times New Roman" w:cs="Times New Roman"/>
                <w:sz w:val="26"/>
                <w:szCs w:val="26"/>
                <w:lang w:val="en-US"/>
              </w:rPr>
              <w:t>xã</w:t>
            </w:r>
            <w:proofErr w:type="spellEnd"/>
            <w:r w:rsidRPr="00142D67">
              <w:rPr>
                <w:rFonts w:ascii="Times New Roman" w:hAnsi="Times New Roman" w:cs="Times New Roman"/>
                <w:sz w:val="26"/>
                <w:szCs w:val="26"/>
                <w:lang w:val="en-US"/>
              </w:rPr>
              <w:t xml:space="preserve"> </w:t>
            </w:r>
            <w:proofErr w:type="spellStart"/>
            <w:r w:rsidRPr="00142D67">
              <w:rPr>
                <w:rFonts w:ascii="Times New Roman" w:hAnsi="Times New Roman" w:cs="Times New Roman"/>
                <w:sz w:val="26"/>
                <w:szCs w:val="26"/>
                <w:lang w:val="en-US"/>
              </w:rPr>
              <w:t>hội</w:t>
            </w:r>
            <w:proofErr w:type="spellEnd"/>
            <w:r w:rsidRPr="00142D67">
              <w:rPr>
                <w:rFonts w:ascii="Times New Roman" w:hAnsi="Times New Roman" w:cs="Times New Roman"/>
                <w:sz w:val="26"/>
                <w:szCs w:val="26"/>
                <w:lang w:val="en-US"/>
              </w:rPr>
              <w:t>.</w:t>
            </w:r>
          </w:p>
          <w:p w:rsidR="00142D67" w:rsidRPr="00142D67" w:rsidRDefault="00142D67" w:rsidP="00142D67">
            <w:pPr>
              <w:spacing w:after="0" w:line="240" w:lineRule="auto"/>
              <w:jc w:val="both"/>
              <w:rPr>
                <w:rFonts w:ascii="Times New Roman" w:hAnsi="Times New Roman" w:cs="Times New Roman"/>
                <w:sz w:val="26"/>
                <w:szCs w:val="26"/>
                <w:lang w:val="en-US"/>
              </w:rPr>
            </w:pPr>
          </w:p>
          <w:p w:rsidR="00142D67" w:rsidRPr="00142D67" w:rsidRDefault="00142D67" w:rsidP="00142D67">
            <w:pPr>
              <w:spacing w:after="0" w:line="240" w:lineRule="auto"/>
              <w:jc w:val="both"/>
              <w:rPr>
                <w:rFonts w:ascii="Times New Roman" w:hAnsi="Times New Roman" w:cs="Times New Roman"/>
                <w:sz w:val="26"/>
                <w:szCs w:val="26"/>
                <w:lang w:val="en-US"/>
              </w:rPr>
            </w:pPr>
            <w:r w:rsidRPr="00142D67">
              <w:rPr>
                <w:rFonts w:ascii="Times New Roman" w:hAnsi="Times New Roman" w:cs="Times New Roman"/>
                <w:sz w:val="26"/>
                <w:szCs w:val="26"/>
                <w:lang w:val="en-US"/>
              </w:rPr>
              <w:t xml:space="preserve">Hai, </w:t>
            </w:r>
            <w:proofErr w:type="spellStart"/>
            <w:r w:rsidRPr="00142D67">
              <w:rPr>
                <w:rFonts w:ascii="Times New Roman" w:hAnsi="Times New Roman" w:cs="Times New Roman"/>
                <w:sz w:val="26"/>
                <w:szCs w:val="26"/>
                <w:lang w:val="en-US"/>
              </w:rPr>
              <w:t>sự</w:t>
            </w:r>
            <w:proofErr w:type="spellEnd"/>
            <w:r w:rsidRPr="00142D67">
              <w:rPr>
                <w:rFonts w:ascii="Times New Roman" w:hAnsi="Times New Roman" w:cs="Times New Roman"/>
                <w:sz w:val="26"/>
                <w:szCs w:val="26"/>
                <w:lang w:val="en-US"/>
              </w:rPr>
              <w:t xml:space="preserve"> </w:t>
            </w:r>
            <w:proofErr w:type="spellStart"/>
            <w:r w:rsidRPr="00142D67">
              <w:rPr>
                <w:rFonts w:ascii="Times New Roman" w:hAnsi="Times New Roman" w:cs="Times New Roman"/>
                <w:sz w:val="26"/>
                <w:szCs w:val="26"/>
                <w:lang w:val="en-US"/>
              </w:rPr>
              <w:t>nghiệp</w:t>
            </w:r>
            <w:proofErr w:type="spellEnd"/>
            <w:r w:rsidRPr="00142D67">
              <w:rPr>
                <w:rFonts w:ascii="Times New Roman" w:hAnsi="Times New Roman" w:cs="Times New Roman"/>
                <w:sz w:val="26"/>
                <w:szCs w:val="26"/>
                <w:lang w:val="en-US"/>
              </w:rPr>
              <w:t xml:space="preserve"> </w:t>
            </w:r>
            <w:proofErr w:type="spellStart"/>
            <w:r w:rsidRPr="00142D67">
              <w:rPr>
                <w:rFonts w:ascii="Times New Roman" w:hAnsi="Times New Roman" w:cs="Times New Roman"/>
                <w:sz w:val="26"/>
                <w:szCs w:val="26"/>
                <w:lang w:val="en-US"/>
              </w:rPr>
              <w:t>cách</w:t>
            </w:r>
            <w:proofErr w:type="spellEnd"/>
            <w:r w:rsidRPr="00142D67">
              <w:rPr>
                <w:rFonts w:ascii="Times New Roman" w:hAnsi="Times New Roman" w:cs="Times New Roman"/>
                <w:sz w:val="26"/>
                <w:szCs w:val="26"/>
                <w:lang w:val="en-US"/>
              </w:rPr>
              <w:t xml:space="preserve"> </w:t>
            </w:r>
            <w:proofErr w:type="spellStart"/>
            <w:r w:rsidRPr="00142D67">
              <w:rPr>
                <w:rFonts w:ascii="Times New Roman" w:hAnsi="Times New Roman" w:cs="Times New Roman"/>
                <w:sz w:val="26"/>
                <w:szCs w:val="26"/>
                <w:lang w:val="en-US"/>
              </w:rPr>
              <w:t>mạng</w:t>
            </w:r>
            <w:proofErr w:type="spellEnd"/>
            <w:r w:rsidRPr="00142D67">
              <w:rPr>
                <w:rFonts w:ascii="Times New Roman" w:hAnsi="Times New Roman" w:cs="Times New Roman"/>
                <w:sz w:val="26"/>
                <w:szCs w:val="26"/>
                <w:lang w:val="en-US"/>
              </w:rPr>
              <w:t xml:space="preserve"> </w:t>
            </w:r>
            <w:proofErr w:type="spellStart"/>
            <w:r w:rsidRPr="00142D67">
              <w:rPr>
                <w:rFonts w:ascii="Times New Roman" w:hAnsi="Times New Roman" w:cs="Times New Roman"/>
                <w:sz w:val="26"/>
                <w:szCs w:val="26"/>
                <w:lang w:val="en-US"/>
              </w:rPr>
              <w:t>là</w:t>
            </w:r>
            <w:proofErr w:type="spellEnd"/>
            <w:r w:rsidRPr="00142D67">
              <w:rPr>
                <w:rFonts w:ascii="Times New Roman" w:hAnsi="Times New Roman" w:cs="Times New Roman"/>
                <w:sz w:val="26"/>
                <w:szCs w:val="26"/>
                <w:lang w:val="en-US"/>
              </w:rPr>
              <w:t xml:space="preserve"> </w:t>
            </w:r>
            <w:proofErr w:type="spellStart"/>
            <w:r w:rsidRPr="00142D67">
              <w:rPr>
                <w:rFonts w:ascii="Times New Roman" w:hAnsi="Times New Roman" w:cs="Times New Roman"/>
                <w:sz w:val="26"/>
                <w:szCs w:val="26"/>
                <w:lang w:val="en-US"/>
              </w:rPr>
              <w:t>của</w:t>
            </w:r>
            <w:proofErr w:type="spellEnd"/>
            <w:r w:rsidRPr="00142D67">
              <w:rPr>
                <w:rFonts w:ascii="Times New Roman" w:hAnsi="Times New Roman" w:cs="Times New Roman"/>
                <w:sz w:val="26"/>
                <w:szCs w:val="26"/>
                <w:lang w:val="en-US"/>
              </w:rPr>
              <w:t xml:space="preserve"> </w:t>
            </w:r>
            <w:proofErr w:type="spellStart"/>
            <w:r w:rsidRPr="00142D67">
              <w:rPr>
                <w:rFonts w:ascii="Times New Roman" w:hAnsi="Times New Roman" w:cs="Times New Roman"/>
                <w:sz w:val="26"/>
                <w:szCs w:val="26"/>
                <w:lang w:val="en-US"/>
              </w:rPr>
              <w:t>nhân</w:t>
            </w:r>
            <w:proofErr w:type="spellEnd"/>
            <w:r w:rsidRPr="00142D67">
              <w:rPr>
                <w:rFonts w:ascii="Times New Roman" w:hAnsi="Times New Roman" w:cs="Times New Roman"/>
                <w:sz w:val="26"/>
                <w:szCs w:val="26"/>
                <w:lang w:val="en-US"/>
              </w:rPr>
              <w:t xml:space="preserve"> </w:t>
            </w:r>
            <w:proofErr w:type="spellStart"/>
            <w:r w:rsidRPr="00142D67">
              <w:rPr>
                <w:rFonts w:ascii="Times New Roman" w:hAnsi="Times New Roman" w:cs="Times New Roman"/>
                <w:sz w:val="26"/>
                <w:szCs w:val="26"/>
                <w:lang w:val="en-US"/>
              </w:rPr>
              <w:t>dân</w:t>
            </w:r>
            <w:proofErr w:type="spellEnd"/>
            <w:r w:rsidRPr="00142D67">
              <w:rPr>
                <w:rFonts w:ascii="Times New Roman" w:hAnsi="Times New Roman" w:cs="Times New Roman"/>
                <w:sz w:val="26"/>
                <w:szCs w:val="26"/>
                <w:lang w:val="en-US"/>
              </w:rPr>
              <w:t xml:space="preserve">, do </w:t>
            </w:r>
            <w:proofErr w:type="spellStart"/>
            <w:r w:rsidRPr="00142D67">
              <w:rPr>
                <w:rFonts w:ascii="Times New Roman" w:hAnsi="Times New Roman" w:cs="Times New Roman"/>
                <w:sz w:val="26"/>
                <w:szCs w:val="26"/>
                <w:lang w:val="en-US"/>
              </w:rPr>
              <w:t>nhân</w:t>
            </w:r>
            <w:proofErr w:type="spellEnd"/>
            <w:r w:rsidRPr="00142D67">
              <w:rPr>
                <w:rFonts w:ascii="Times New Roman" w:hAnsi="Times New Roman" w:cs="Times New Roman"/>
                <w:sz w:val="26"/>
                <w:szCs w:val="26"/>
                <w:lang w:val="en-US"/>
              </w:rPr>
              <w:t xml:space="preserve"> </w:t>
            </w:r>
            <w:proofErr w:type="spellStart"/>
            <w:r w:rsidRPr="00142D67">
              <w:rPr>
                <w:rFonts w:ascii="Times New Roman" w:hAnsi="Times New Roman" w:cs="Times New Roman"/>
                <w:sz w:val="26"/>
                <w:szCs w:val="26"/>
                <w:lang w:val="en-US"/>
              </w:rPr>
              <w:t>dân</w:t>
            </w:r>
            <w:proofErr w:type="spellEnd"/>
            <w:r w:rsidRPr="00142D67">
              <w:rPr>
                <w:rFonts w:ascii="Times New Roman" w:hAnsi="Times New Roman" w:cs="Times New Roman"/>
                <w:sz w:val="26"/>
                <w:szCs w:val="26"/>
                <w:lang w:val="en-US"/>
              </w:rPr>
              <w:t xml:space="preserve"> </w:t>
            </w:r>
            <w:proofErr w:type="spellStart"/>
            <w:r w:rsidRPr="00142D67">
              <w:rPr>
                <w:rFonts w:ascii="Times New Roman" w:hAnsi="Times New Roman" w:cs="Times New Roman"/>
                <w:sz w:val="26"/>
                <w:szCs w:val="26"/>
                <w:lang w:val="en-US"/>
              </w:rPr>
              <w:t>và</w:t>
            </w:r>
            <w:proofErr w:type="spellEnd"/>
            <w:r w:rsidRPr="00142D67">
              <w:rPr>
                <w:rFonts w:ascii="Times New Roman" w:hAnsi="Times New Roman" w:cs="Times New Roman"/>
                <w:sz w:val="26"/>
                <w:szCs w:val="26"/>
                <w:lang w:val="en-US"/>
              </w:rPr>
              <w:t xml:space="preserve"> </w:t>
            </w:r>
            <w:proofErr w:type="spellStart"/>
            <w:r w:rsidRPr="00142D67">
              <w:rPr>
                <w:rFonts w:ascii="Times New Roman" w:hAnsi="Times New Roman" w:cs="Times New Roman"/>
                <w:sz w:val="26"/>
                <w:szCs w:val="26"/>
                <w:lang w:val="en-US"/>
              </w:rPr>
              <w:t>vì</w:t>
            </w:r>
            <w:proofErr w:type="spellEnd"/>
            <w:r w:rsidRPr="00142D67">
              <w:rPr>
                <w:rFonts w:ascii="Times New Roman" w:hAnsi="Times New Roman" w:cs="Times New Roman"/>
                <w:sz w:val="26"/>
                <w:szCs w:val="26"/>
                <w:lang w:val="en-US"/>
              </w:rPr>
              <w:t xml:space="preserve"> </w:t>
            </w:r>
            <w:proofErr w:type="spellStart"/>
            <w:r w:rsidRPr="00142D67">
              <w:rPr>
                <w:rFonts w:ascii="Times New Roman" w:hAnsi="Times New Roman" w:cs="Times New Roman"/>
                <w:sz w:val="26"/>
                <w:szCs w:val="26"/>
                <w:lang w:val="en-US"/>
              </w:rPr>
              <w:t>nhân</w:t>
            </w:r>
            <w:proofErr w:type="spellEnd"/>
            <w:r w:rsidRPr="00142D67">
              <w:rPr>
                <w:rFonts w:ascii="Times New Roman" w:hAnsi="Times New Roman" w:cs="Times New Roman"/>
                <w:sz w:val="26"/>
                <w:szCs w:val="26"/>
                <w:lang w:val="en-US"/>
              </w:rPr>
              <w:t xml:space="preserve"> </w:t>
            </w:r>
            <w:proofErr w:type="spellStart"/>
            <w:r w:rsidRPr="00142D67">
              <w:rPr>
                <w:rFonts w:ascii="Times New Roman" w:hAnsi="Times New Roman" w:cs="Times New Roman"/>
                <w:sz w:val="26"/>
                <w:szCs w:val="26"/>
                <w:lang w:val="en-US"/>
              </w:rPr>
              <w:t>dân</w:t>
            </w:r>
            <w:proofErr w:type="spellEnd"/>
            <w:r w:rsidRPr="00142D67">
              <w:rPr>
                <w:rFonts w:ascii="Times New Roman" w:hAnsi="Times New Roman" w:cs="Times New Roman"/>
                <w:sz w:val="26"/>
                <w:szCs w:val="26"/>
                <w:lang w:val="en-US"/>
              </w:rPr>
              <w:t>.</w:t>
            </w:r>
          </w:p>
          <w:p w:rsidR="00142D67" w:rsidRPr="00142D67" w:rsidRDefault="00142D67" w:rsidP="00142D67">
            <w:pPr>
              <w:spacing w:after="0" w:line="240" w:lineRule="auto"/>
              <w:jc w:val="both"/>
              <w:rPr>
                <w:rFonts w:ascii="Times New Roman" w:hAnsi="Times New Roman" w:cs="Times New Roman"/>
                <w:sz w:val="26"/>
                <w:szCs w:val="26"/>
                <w:lang w:val="en-US"/>
              </w:rPr>
            </w:pPr>
          </w:p>
          <w:p w:rsidR="00142D67" w:rsidRPr="00142D67" w:rsidRDefault="00142D67" w:rsidP="00142D67">
            <w:pPr>
              <w:spacing w:after="0" w:line="240" w:lineRule="auto"/>
              <w:jc w:val="both"/>
              <w:rPr>
                <w:rFonts w:ascii="Times New Roman" w:hAnsi="Times New Roman" w:cs="Times New Roman"/>
                <w:sz w:val="26"/>
                <w:szCs w:val="26"/>
                <w:lang w:val="en-US"/>
              </w:rPr>
            </w:pPr>
            <w:r w:rsidRPr="00142D67">
              <w:rPr>
                <w:rFonts w:ascii="Times New Roman" w:hAnsi="Times New Roman" w:cs="Times New Roman"/>
                <w:sz w:val="26"/>
                <w:szCs w:val="26"/>
                <w:lang w:val="en-US"/>
              </w:rPr>
              <w:t xml:space="preserve">Ba, </w:t>
            </w:r>
            <w:proofErr w:type="spellStart"/>
            <w:r w:rsidRPr="00142D67">
              <w:rPr>
                <w:rFonts w:ascii="Times New Roman" w:hAnsi="Times New Roman" w:cs="Times New Roman"/>
                <w:sz w:val="26"/>
                <w:szCs w:val="26"/>
                <w:lang w:val="en-US"/>
              </w:rPr>
              <w:t>không</w:t>
            </w:r>
            <w:proofErr w:type="spellEnd"/>
            <w:r w:rsidRPr="00142D67">
              <w:rPr>
                <w:rFonts w:ascii="Times New Roman" w:hAnsi="Times New Roman" w:cs="Times New Roman"/>
                <w:sz w:val="26"/>
                <w:szCs w:val="26"/>
                <w:lang w:val="en-US"/>
              </w:rPr>
              <w:t xml:space="preserve"> </w:t>
            </w:r>
            <w:proofErr w:type="spellStart"/>
            <w:r w:rsidRPr="00142D67">
              <w:rPr>
                <w:rFonts w:ascii="Times New Roman" w:hAnsi="Times New Roman" w:cs="Times New Roman"/>
                <w:sz w:val="26"/>
                <w:szCs w:val="26"/>
                <w:lang w:val="en-US"/>
              </w:rPr>
              <w:t>ngừng</w:t>
            </w:r>
            <w:proofErr w:type="spellEnd"/>
            <w:r w:rsidRPr="00142D67">
              <w:rPr>
                <w:rFonts w:ascii="Times New Roman" w:hAnsi="Times New Roman" w:cs="Times New Roman"/>
                <w:sz w:val="26"/>
                <w:szCs w:val="26"/>
                <w:lang w:val="en-US"/>
              </w:rPr>
              <w:t xml:space="preserve"> </w:t>
            </w:r>
            <w:proofErr w:type="spellStart"/>
            <w:r w:rsidRPr="00142D67">
              <w:rPr>
                <w:rFonts w:ascii="Times New Roman" w:hAnsi="Times New Roman" w:cs="Times New Roman"/>
                <w:sz w:val="26"/>
                <w:szCs w:val="26"/>
                <w:lang w:val="en-US"/>
              </w:rPr>
              <w:t>củng</w:t>
            </w:r>
            <w:proofErr w:type="spellEnd"/>
            <w:r w:rsidRPr="00142D67">
              <w:rPr>
                <w:rFonts w:ascii="Times New Roman" w:hAnsi="Times New Roman" w:cs="Times New Roman"/>
                <w:sz w:val="26"/>
                <w:szCs w:val="26"/>
                <w:lang w:val="en-US"/>
              </w:rPr>
              <w:t xml:space="preserve"> </w:t>
            </w:r>
            <w:proofErr w:type="spellStart"/>
            <w:r w:rsidRPr="00142D67">
              <w:rPr>
                <w:rFonts w:ascii="Times New Roman" w:hAnsi="Times New Roman" w:cs="Times New Roman"/>
                <w:sz w:val="26"/>
                <w:szCs w:val="26"/>
                <w:lang w:val="en-US"/>
              </w:rPr>
              <w:t>cố</w:t>
            </w:r>
            <w:proofErr w:type="spellEnd"/>
            <w:r w:rsidRPr="00142D67">
              <w:rPr>
                <w:rFonts w:ascii="Times New Roman" w:hAnsi="Times New Roman" w:cs="Times New Roman"/>
                <w:sz w:val="26"/>
                <w:szCs w:val="26"/>
                <w:lang w:val="en-US"/>
              </w:rPr>
              <w:t xml:space="preserve">, </w:t>
            </w:r>
            <w:proofErr w:type="spellStart"/>
            <w:r w:rsidRPr="00142D67">
              <w:rPr>
                <w:rFonts w:ascii="Times New Roman" w:hAnsi="Times New Roman" w:cs="Times New Roman"/>
                <w:sz w:val="26"/>
                <w:szCs w:val="26"/>
                <w:lang w:val="en-US"/>
              </w:rPr>
              <w:t>tăng</w:t>
            </w:r>
            <w:proofErr w:type="spellEnd"/>
            <w:r w:rsidRPr="00142D67">
              <w:rPr>
                <w:rFonts w:ascii="Times New Roman" w:hAnsi="Times New Roman" w:cs="Times New Roman"/>
                <w:sz w:val="26"/>
                <w:szCs w:val="26"/>
                <w:lang w:val="en-US"/>
              </w:rPr>
              <w:t xml:space="preserve"> </w:t>
            </w:r>
            <w:proofErr w:type="spellStart"/>
            <w:r w:rsidRPr="00142D67">
              <w:rPr>
                <w:rFonts w:ascii="Times New Roman" w:hAnsi="Times New Roman" w:cs="Times New Roman"/>
                <w:sz w:val="26"/>
                <w:szCs w:val="26"/>
                <w:lang w:val="en-US"/>
              </w:rPr>
              <w:t>cường</w:t>
            </w:r>
            <w:proofErr w:type="spellEnd"/>
            <w:r w:rsidRPr="00142D67">
              <w:rPr>
                <w:rFonts w:ascii="Times New Roman" w:hAnsi="Times New Roman" w:cs="Times New Roman"/>
                <w:sz w:val="26"/>
                <w:szCs w:val="26"/>
                <w:lang w:val="en-US"/>
              </w:rPr>
              <w:t xml:space="preserve"> </w:t>
            </w:r>
            <w:proofErr w:type="spellStart"/>
            <w:r w:rsidRPr="00142D67">
              <w:rPr>
                <w:rFonts w:ascii="Times New Roman" w:hAnsi="Times New Roman" w:cs="Times New Roman"/>
                <w:sz w:val="26"/>
                <w:szCs w:val="26"/>
                <w:lang w:val="en-US"/>
              </w:rPr>
              <w:t>đoàn</w:t>
            </w:r>
            <w:proofErr w:type="spellEnd"/>
            <w:r w:rsidRPr="00142D67">
              <w:rPr>
                <w:rFonts w:ascii="Times New Roman" w:hAnsi="Times New Roman" w:cs="Times New Roman"/>
                <w:sz w:val="26"/>
                <w:szCs w:val="26"/>
                <w:lang w:val="en-US"/>
              </w:rPr>
              <w:t xml:space="preserve"> </w:t>
            </w:r>
            <w:proofErr w:type="spellStart"/>
            <w:r w:rsidRPr="00142D67">
              <w:rPr>
                <w:rFonts w:ascii="Times New Roman" w:hAnsi="Times New Roman" w:cs="Times New Roman"/>
                <w:sz w:val="26"/>
                <w:szCs w:val="26"/>
                <w:lang w:val="en-US"/>
              </w:rPr>
              <w:t>kết</w:t>
            </w:r>
            <w:proofErr w:type="spellEnd"/>
            <w:r w:rsidRPr="00142D67">
              <w:rPr>
                <w:rFonts w:ascii="Times New Roman" w:hAnsi="Times New Roman" w:cs="Times New Roman"/>
                <w:sz w:val="26"/>
                <w:szCs w:val="26"/>
                <w:lang w:val="en-US"/>
              </w:rPr>
              <w:t xml:space="preserve">: </w:t>
            </w:r>
            <w:proofErr w:type="spellStart"/>
            <w:r w:rsidRPr="00142D67">
              <w:rPr>
                <w:rFonts w:ascii="Times New Roman" w:hAnsi="Times New Roman" w:cs="Times New Roman"/>
                <w:sz w:val="26"/>
                <w:szCs w:val="26"/>
                <w:lang w:val="en-US"/>
              </w:rPr>
              <w:t>đoàn</w:t>
            </w:r>
            <w:proofErr w:type="spellEnd"/>
            <w:r w:rsidRPr="00142D67">
              <w:rPr>
                <w:rFonts w:ascii="Times New Roman" w:hAnsi="Times New Roman" w:cs="Times New Roman"/>
                <w:sz w:val="26"/>
                <w:szCs w:val="26"/>
                <w:lang w:val="en-US"/>
              </w:rPr>
              <w:t xml:space="preserve"> </w:t>
            </w:r>
            <w:proofErr w:type="spellStart"/>
            <w:r w:rsidRPr="00142D67">
              <w:rPr>
                <w:rFonts w:ascii="Times New Roman" w:hAnsi="Times New Roman" w:cs="Times New Roman"/>
                <w:sz w:val="26"/>
                <w:szCs w:val="26"/>
                <w:lang w:val="en-US"/>
              </w:rPr>
              <w:t>kết</w:t>
            </w:r>
            <w:proofErr w:type="spellEnd"/>
            <w:r w:rsidRPr="00142D67">
              <w:rPr>
                <w:rFonts w:ascii="Times New Roman" w:hAnsi="Times New Roman" w:cs="Times New Roman"/>
                <w:sz w:val="26"/>
                <w:szCs w:val="26"/>
                <w:lang w:val="en-US"/>
              </w:rPr>
              <w:t xml:space="preserve"> </w:t>
            </w:r>
            <w:proofErr w:type="spellStart"/>
            <w:r w:rsidRPr="00142D67">
              <w:rPr>
                <w:rFonts w:ascii="Times New Roman" w:hAnsi="Times New Roman" w:cs="Times New Roman"/>
                <w:sz w:val="26"/>
                <w:szCs w:val="26"/>
                <w:lang w:val="en-US"/>
              </w:rPr>
              <w:t>toàn</w:t>
            </w:r>
            <w:proofErr w:type="spellEnd"/>
            <w:r w:rsidRPr="00142D67">
              <w:rPr>
                <w:rFonts w:ascii="Times New Roman" w:hAnsi="Times New Roman" w:cs="Times New Roman"/>
                <w:sz w:val="26"/>
                <w:szCs w:val="26"/>
                <w:lang w:val="en-US"/>
              </w:rPr>
              <w:t xml:space="preserve"> </w:t>
            </w:r>
            <w:proofErr w:type="spellStart"/>
            <w:r w:rsidRPr="00142D67">
              <w:rPr>
                <w:rFonts w:ascii="Times New Roman" w:hAnsi="Times New Roman" w:cs="Times New Roman"/>
                <w:sz w:val="26"/>
                <w:szCs w:val="26"/>
                <w:lang w:val="en-US"/>
              </w:rPr>
              <w:t>Đảng</w:t>
            </w:r>
            <w:proofErr w:type="spellEnd"/>
            <w:r w:rsidRPr="00142D67">
              <w:rPr>
                <w:rFonts w:ascii="Times New Roman" w:hAnsi="Times New Roman" w:cs="Times New Roman"/>
                <w:sz w:val="26"/>
                <w:szCs w:val="26"/>
                <w:lang w:val="en-US"/>
              </w:rPr>
              <w:t xml:space="preserve">, </w:t>
            </w:r>
            <w:proofErr w:type="spellStart"/>
            <w:r w:rsidRPr="00142D67">
              <w:rPr>
                <w:rFonts w:ascii="Times New Roman" w:hAnsi="Times New Roman" w:cs="Times New Roman"/>
                <w:sz w:val="26"/>
                <w:szCs w:val="26"/>
                <w:lang w:val="en-US"/>
              </w:rPr>
              <w:t>đoàn</w:t>
            </w:r>
            <w:proofErr w:type="spellEnd"/>
            <w:r w:rsidRPr="00142D67">
              <w:rPr>
                <w:rFonts w:ascii="Times New Roman" w:hAnsi="Times New Roman" w:cs="Times New Roman"/>
                <w:sz w:val="26"/>
                <w:szCs w:val="26"/>
                <w:lang w:val="en-US"/>
              </w:rPr>
              <w:t xml:space="preserve"> </w:t>
            </w:r>
            <w:proofErr w:type="spellStart"/>
            <w:r w:rsidRPr="00142D67">
              <w:rPr>
                <w:rFonts w:ascii="Times New Roman" w:hAnsi="Times New Roman" w:cs="Times New Roman"/>
                <w:sz w:val="26"/>
                <w:szCs w:val="26"/>
                <w:lang w:val="en-US"/>
              </w:rPr>
              <w:t>kết</w:t>
            </w:r>
            <w:proofErr w:type="spellEnd"/>
            <w:r w:rsidRPr="00142D67">
              <w:rPr>
                <w:rFonts w:ascii="Times New Roman" w:hAnsi="Times New Roman" w:cs="Times New Roman"/>
                <w:sz w:val="26"/>
                <w:szCs w:val="26"/>
                <w:lang w:val="en-US"/>
              </w:rPr>
              <w:t xml:space="preserve"> </w:t>
            </w:r>
            <w:proofErr w:type="spellStart"/>
            <w:r w:rsidRPr="00142D67">
              <w:rPr>
                <w:rFonts w:ascii="Times New Roman" w:hAnsi="Times New Roman" w:cs="Times New Roman"/>
                <w:sz w:val="26"/>
                <w:szCs w:val="26"/>
                <w:lang w:val="en-US"/>
              </w:rPr>
              <w:t>toàn</w:t>
            </w:r>
            <w:proofErr w:type="spellEnd"/>
            <w:r w:rsidRPr="00142D67">
              <w:rPr>
                <w:rFonts w:ascii="Times New Roman" w:hAnsi="Times New Roman" w:cs="Times New Roman"/>
                <w:sz w:val="26"/>
                <w:szCs w:val="26"/>
                <w:lang w:val="en-US"/>
              </w:rPr>
              <w:t xml:space="preserve"> </w:t>
            </w:r>
            <w:proofErr w:type="spellStart"/>
            <w:r w:rsidRPr="00142D67">
              <w:rPr>
                <w:rFonts w:ascii="Times New Roman" w:hAnsi="Times New Roman" w:cs="Times New Roman"/>
                <w:sz w:val="26"/>
                <w:szCs w:val="26"/>
                <w:lang w:val="en-US"/>
              </w:rPr>
              <w:t>dân</w:t>
            </w:r>
            <w:proofErr w:type="spellEnd"/>
            <w:r w:rsidRPr="00142D67">
              <w:rPr>
                <w:rFonts w:ascii="Times New Roman" w:hAnsi="Times New Roman" w:cs="Times New Roman"/>
                <w:sz w:val="26"/>
                <w:szCs w:val="26"/>
                <w:lang w:val="en-US"/>
              </w:rPr>
              <w:t xml:space="preserve">, </w:t>
            </w:r>
            <w:proofErr w:type="spellStart"/>
            <w:r w:rsidRPr="00142D67">
              <w:rPr>
                <w:rFonts w:ascii="Times New Roman" w:hAnsi="Times New Roman" w:cs="Times New Roman"/>
                <w:sz w:val="26"/>
                <w:szCs w:val="26"/>
                <w:lang w:val="en-US"/>
              </w:rPr>
              <w:t>đoàn</w:t>
            </w:r>
            <w:proofErr w:type="spellEnd"/>
            <w:r w:rsidRPr="00142D67">
              <w:rPr>
                <w:rFonts w:ascii="Times New Roman" w:hAnsi="Times New Roman" w:cs="Times New Roman"/>
                <w:sz w:val="26"/>
                <w:szCs w:val="26"/>
                <w:lang w:val="en-US"/>
              </w:rPr>
              <w:t xml:space="preserve"> </w:t>
            </w:r>
            <w:proofErr w:type="spellStart"/>
            <w:r w:rsidRPr="00142D67">
              <w:rPr>
                <w:rFonts w:ascii="Times New Roman" w:hAnsi="Times New Roman" w:cs="Times New Roman"/>
                <w:sz w:val="26"/>
                <w:szCs w:val="26"/>
                <w:lang w:val="en-US"/>
              </w:rPr>
              <w:t>kết</w:t>
            </w:r>
            <w:proofErr w:type="spellEnd"/>
            <w:r w:rsidRPr="00142D67">
              <w:rPr>
                <w:rFonts w:ascii="Times New Roman" w:hAnsi="Times New Roman" w:cs="Times New Roman"/>
                <w:sz w:val="26"/>
                <w:szCs w:val="26"/>
                <w:lang w:val="en-US"/>
              </w:rPr>
              <w:t xml:space="preserve"> </w:t>
            </w:r>
            <w:proofErr w:type="spellStart"/>
            <w:r w:rsidRPr="00142D67">
              <w:rPr>
                <w:rFonts w:ascii="Times New Roman" w:hAnsi="Times New Roman" w:cs="Times New Roman"/>
                <w:sz w:val="26"/>
                <w:szCs w:val="26"/>
                <w:lang w:val="en-US"/>
              </w:rPr>
              <w:t>dân</w:t>
            </w:r>
            <w:proofErr w:type="spellEnd"/>
            <w:r w:rsidRPr="00142D67">
              <w:rPr>
                <w:rFonts w:ascii="Times New Roman" w:hAnsi="Times New Roman" w:cs="Times New Roman"/>
                <w:sz w:val="26"/>
                <w:szCs w:val="26"/>
                <w:lang w:val="en-US"/>
              </w:rPr>
              <w:t xml:space="preserve"> </w:t>
            </w:r>
            <w:proofErr w:type="spellStart"/>
            <w:r w:rsidRPr="00142D67">
              <w:rPr>
                <w:rFonts w:ascii="Times New Roman" w:hAnsi="Times New Roman" w:cs="Times New Roman"/>
                <w:sz w:val="26"/>
                <w:szCs w:val="26"/>
                <w:lang w:val="en-US"/>
              </w:rPr>
              <w:t>tộc</w:t>
            </w:r>
            <w:proofErr w:type="spellEnd"/>
            <w:r w:rsidRPr="00142D67">
              <w:rPr>
                <w:rFonts w:ascii="Times New Roman" w:hAnsi="Times New Roman" w:cs="Times New Roman"/>
                <w:sz w:val="26"/>
                <w:szCs w:val="26"/>
                <w:lang w:val="en-US"/>
              </w:rPr>
              <w:t xml:space="preserve">, </w:t>
            </w:r>
            <w:proofErr w:type="spellStart"/>
            <w:r w:rsidRPr="00142D67">
              <w:rPr>
                <w:rFonts w:ascii="Times New Roman" w:hAnsi="Times New Roman" w:cs="Times New Roman"/>
                <w:sz w:val="26"/>
                <w:szCs w:val="26"/>
                <w:lang w:val="en-US"/>
              </w:rPr>
              <w:t>đoàn</w:t>
            </w:r>
            <w:proofErr w:type="spellEnd"/>
            <w:r w:rsidRPr="00142D67">
              <w:rPr>
                <w:rFonts w:ascii="Times New Roman" w:hAnsi="Times New Roman" w:cs="Times New Roman"/>
                <w:sz w:val="26"/>
                <w:szCs w:val="26"/>
                <w:lang w:val="en-US"/>
              </w:rPr>
              <w:t xml:space="preserve"> </w:t>
            </w:r>
            <w:proofErr w:type="spellStart"/>
            <w:r w:rsidRPr="00142D67">
              <w:rPr>
                <w:rFonts w:ascii="Times New Roman" w:hAnsi="Times New Roman" w:cs="Times New Roman"/>
                <w:sz w:val="26"/>
                <w:szCs w:val="26"/>
                <w:lang w:val="en-US"/>
              </w:rPr>
              <w:t>kết</w:t>
            </w:r>
            <w:proofErr w:type="spellEnd"/>
            <w:r w:rsidRPr="00142D67">
              <w:rPr>
                <w:rFonts w:ascii="Times New Roman" w:hAnsi="Times New Roman" w:cs="Times New Roman"/>
                <w:sz w:val="26"/>
                <w:szCs w:val="26"/>
                <w:lang w:val="en-US"/>
              </w:rPr>
              <w:t xml:space="preserve"> </w:t>
            </w:r>
            <w:proofErr w:type="spellStart"/>
            <w:r w:rsidRPr="00142D67">
              <w:rPr>
                <w:rFonts w:ascii="Times New Roman" w:hAnsi="Times New Roman" w:cs="Times New Roman"/>
                <w:sz w:val="26"/>
                <w:szCs w:val="26"/>
                <w:lang w:val="en-US"/>
              </w:rPr>
              <w:t>quốc</w:t>
            </w:r>
            <w:proofErr w:type="spellEnd"/>
            <w:r w:rsidRPr="00142D67">
              <w:rPr>
                <w:rFonts w:ascii="Times New Roman" w:hAnsi="Times New Roman" w:cs="Times New Roman"/>
                <w:sz w:val="26"/>
                <w:szCs w:val="26"/>
                <w:lang w:val="en-US"/>
              </w:rPr>
              <w:t xml:space="preserve"> </w:t>
            </w:r>
            <w:proofErr w:type="spellStart"/>
            <w:r w:rsidRPr="00142D67">
              <w:rPr>
                <w:rFonts w:ascii="Times New Roman" w:hAnsi="Times New Roman" w:cs="Times New Roman"/>
                <w:sz w:val="26"/>
                <w:szCs w:val="26"/>
                <w:lang w:val="en-US"/>
              </w:rPr>
              <w:t>tế</w:t>
            </w:r>
            <w:proofErr w:type="spellEnd"/>
            <w:r w:rsidRPr="00142D67">
              <w:rPr>
                <w:rFonts w:ascii="Times New Roman" w:hAnsi="Times New Roman" w:cs="Times New Roman"/>
                <w:sz w:val="26"/>
                <w:szCs w:val="26"/>
                <w:lang w:val="en-US"/>
              </w:rPr>
              <w:t>.</w:t>
            </w:r>
          </w:p>
          <w:p w:rsidR="00142D67" w:rsidRPr="00142D67" w:rsidRDefault="00142D67" w:rsidP="00142D67">
            <w:pPr>
              <w:spacing w:after="0" w:line="240" w:lineRule="auto"/>
              <w:jc w:val="both"/>
              <w:rPr>
                <w:rFonts w:ascii="Times New Roman" w:hAnsi="Times New Roman" w:cs="Times New Roman"/>
                <w:sz w:val="26"/>
                <w:szCs w:val="26"/>
                <w:lang w:val="en-US"/>
              </w:rPr>
            </w:pPr>
          </w:p>
          <w:p w:rsidR="00142D67" w:rsidRPr="00142D67" w:rsidRDefault="00142D67" w:rsidP="00142D67">
            <w:pPr>
              <w:spacing w:after="0" w:line="240" w:lineRule="auto"/>
              <w:jc w:val="both"/>
              <w:rPr>
                <w:rFonts w:ascii="Times New Roman" w:hAnsi="Times New Roman" w:cs="Times New Roman"/>
                <w:sz w:val="26"/>
                <w:szCs w:val="26"/>
                <w:lang w:val="en-US"/>
              </w:rPr>
            </w:pPr>
            <w:proofErr w:type="spellStart"/>
            <w:r w:rsidRPr="00142D67">
              <w:rPr>
                <w:rFonts w:ascii="Times New Roman" w:hAnsi="Times New Roman" w:cs="Times New Roman"/>
                <w:sz w:val="26"/>
                <w:szCs w:val="26"/>
                <w:lang w:val="en-US"/>
              </w:rPr>
              <w:t>Bốn</w:t>
            </w:r>
            <w:proofErr w:type="spellEnd"/>
            <w:r w:rsidRPr="00142D67">
              <w:rPr>
                <w:rFonts w:ascii="Times New Roman" w:hAnsi="Times New Roman" w:cs="Times New Roman"/>
                <w:sz w:val="26"/>
                <w:szCs w:val="26"/>
                <w:lang w:val="en-US"/>
              </w:rPr>
              <w:t xml:space="preserve">, </w:t>
            </w:r>
            <w:proofErr w:type="spellStart"/>
            <w:r w:rsidRPr="00142D67">
              <w:rPr>
                <w:rFonts w:ascii="Times New Roman" w:hAnsi="Times New Roman" w:cs="Times New Roman"/>
                <w:sz w:val="26"/>
                <w:szCs w:val="26"/>
                <w:lang w:val="en-US"/>
              </w:rPr>
              <w:t>kết</w:t>
            </w:r>
            <w:proofErr w:type="spellEnd"/>
            <w:r w:rsidRPr="00142D67">
              <w:rPr>
                <w:rFonts w:ascii="Times New Roman" w:hAnsi="Times New Roman" w:cs="Times New Roman"/>
                <w:sz w:val="26"/>
                <w:szCs w:val="26"/>
                <w:lang w:val="en-US"/>
              </w:rPr>
              <w:t xml:space="preserve"> </w:t>
            </w:r>
            <w:proofErr w:type="spellStart"/>
            <w:r w:rsidRPr="00142D67">
              <w:rPr>
                <w:rFonts w:ascii="Times New Roman" w:hAnsi="Times New Roman" w:cs="Times New Roman"/>
                <w:sz w:val="26"/>
                <w:szCs w:val="26"/>
                <w:lang w:val="en-US"/>
              </w:rPr>
              <w:t>hợp</w:t>
            </w:r>
            <w:proofErr w:type="spellEnd"/>
            <w:r w:rsidRPr="00142D67">
              <w:rPr>
                <w:rFonts w:ascii="Times New Roman" w:hAnsi="Times New Roman" w:cs="Times New Roman"/>
                <w:sz w:val="26"/>
                <w:szCs w:val="26"/>
                <w:lang w:val="en-US"/>
              </w:rPr>
              <w:t xml:space="preserve"> </w:t>
            </w:r>
            <w:proofErr w:type="spellStart"/>
            <w:r w:rsidRPr="00142D67">
              <w:rPr>
                <w:rFonts w:ascii="Times New Roman" w:hAnsi="Times New Roman" w:cs="Times New Roman"/>
                <w:sz w:val="26"/>
                <w:szCs w:val="26"/>
                <w:lang w:val="en-US"/>
              </w:rPr>
              <w:t>sức</w:t>
            </w:r>
            <w:proofErr w:type="spellEnd"/>
            <w:r w:rsidRPr="00142D67">
              <w:rPr>
                <w:rFonts w:ascii="Times New Roman" w:hAnsi="Times New Roman" w:cs="Times New Roman"/>
                <w:sz w:val="26"/>
                <w:szCs w:val="26"/>
                <w:lang w:val="en-US"/>
              </w:rPr>
              <w:t xml:space="preserve"> </w:t>
            </w:r>
            <w:proofErr w:type="spellStart"/>
            <w:r w:rsidRPr="00142D67">
              <w:rPr>
                <w:rFonts w:ascii="Times New Roman" w:hAnsi="Times New Roman" w:cs="Times New Roman"/>
                <w:sz w:val="26"/>
                <w:szCs w:val="26"/>
                <w:lang w:val="en-US"/>
              </w:rPr>
              <w:t>mạnh</w:t>
            </w:r>
            <w:proofErr w:type="spellEnd"/>
            <w:r w:rsidRPr="00142D67">
              <w:rPr>
                <w:rFonts w:ascii="Times New Roman" w:hAnsi="Times New Roman" w:cs="Times New Roman"/>
                <w:sz w:val="26"/>
                <w:szCs w:val="26"/>
                <w:lang w:val="en-US"/>
              </w:rPr>
              <w:t xml:space="preserve"> </w:t>
            </w:r>
            <w:proofErr w:type="spellStart"/>
            <w:r w:rsidRPr="00142D67">
              <w:rPr>
                <w:rFonts w:ascii="Times New Roman" w:hAnsi="Times New Roman" w:cs="Times New Roman"/>
                <w:sz w:val="26"/>
                <w:szCs w:val="26"/>
                <w:lang w:val="en-US"/>
              </w:rPr>
              <w:t>dân</w:t>
            </w:r>
            <w:proofErr w:type="spellEnd"/>
            <w:r w:rsidRPr="00142D67">
              <w:rPr>
                <w:rFonts w:ascii="Times New Roman" w:hAnsi="Times New Roman" w:cs="Times New Roman"/>
                <w:sz w:val="26"/>
                <w:szCs w:val="26"/>
                <w:lang w:val="en-US"/>
              </w:rPr>
              <w:t xml:space="preserve"> </w:t>
            </w:r>
            <w:proofErr w:type="spellStart"/>
            <w:r w:rsidRPr="00142D67">
              <w:rPr>
                <w:rFonts w:ascii="Times New Roman" w:hAnsi="Times New Roman" w:cs="Times New Roman"/>
                <w:sz w:val="26"/>
                <w:szCs w:val="26"/>
                <w:lang w:val="en-US"/>
              </w:rPr>
              <w:t>tộc</w:t>
            </w:r>
            <w:proofErr w:type="spellEnd"/>
            <w:r w:rsidRPr="00142D67">
              <w:rPr>
                <w:rFonts w:ascii="Times New Roman" w:hAnsi="Times New Roman" w:cs="Times New Roman"/>
                <w:sz w:val="26"/>
                <w:szCs w:val="26"/>
                <w:lang w:val="en-US"/>
              </w:rPr>
              <w:t xml:space="preserve"> </w:t>
            </w:r>
            <w:proofErr w:type="spellStart"/>
            <w:r w:rsidRPr="00142D67">
              <w:rPr>
                <w:rFonts w:ascii="Times New Roman" w:hAnsi="Times New Roman" w:cs="Times New Roman"/>
                <w:sz w:val="26"/>
                <w:szCs w:val="26"/>
                <w:lang w:val="en-US"/>
              </w:rPr>
              <w:t>với</w:t>
            </w:r>
            <w:proofErr w:type="spellEnd"/>
            <w:r w:rsidRPr="00142D67">
              <w:rPr>
                <w:rFonts w:ascii="Times New Roman" w:hAnsi="Times New Roman" w:cs="Times New Roman"/>
                <w:sz w:val="26"/>
                <w:szCs w:val="26"/>
                <w:lang w:val="en-US"/>
              </w:rPr>
              <w:t xml:space="preserve"> </w:t>
            </w:r>
            <w:proofErr w:type="spellStart"/>
            <w:r w:rsidRPr="00142D67">
              <w:rPr>
                <w:rFonts w:ascii="Times New Roman" w:hAnsi="Times New Roman" w:cs="Times New Roman"/>
                <w:sz w:val="26"/>
                <w:szCs w:val="26"/>
                <w:lang w:val="en-US"/>
              </w:rPr>
              <w:t>sức</w:t>
            </w:r>
            <w:proofErr w:type="spellEnd"/>
            <w:r w:rsidRPr="00142D67">
              <w:rPr>
                <w:rFonts w:ascii="Times New Roman" w:hAnsi="Times New Roman" w:cs="Times New Roman"/>
                <w:sz w:val="26"/>
                <w:szCs w:val="26"/>
                <w:lang w:val="en-US"/>
              </w:rPr>
              <w:t xml:space="preserve"> </w:t>
            </w:r>
            <w:proofErr w:type="spellStart"/>
            <w:r w:rsidRPr="00142D67">
              <w:rPr>
                <w:rFonts w:ascii="Times New Roman" w:hAnsi="Times New Roman" w:cs="Times New Roman"/>
                <w:sz w:val="26"/>
                <w:szCs w:val="26"/>
                <w:lang w:val="en-US"/>
              </w:rPr>
              <w:t>mạnh</w:t>
            </w:r>
            <w:proofErr w:type="spellEnd"/>
            <w:r w:rsidRPr="00142D67">
              <w:rPr>
                <w:rFonts w:ascii="Times New Roman" w:hAnsi="Times New Roman" w:cs="Times New Roman"/>
                <w:sz w:val="26"/>
                <w:szCs w:val="26"/>
                <w:lang w:val="en-US"/>
              </w:rPr>
              <w:t xml:space="preserve"> </w:t>
            </w:r>
            <w:proofErr w:type="spellStart"/>
            <w:r w:rsidRPr="00142D67">
              <w:rPr>
                <w:rFonts w:ascii="Times New Roman" w:hAnsi="Times New Roman" w:cs="Times New Roman"/>
                <w:sz w:val="26"/>
                <w:szCs w:val="26"/>
                <w:lang w:val="en-US"/>
              </w:rPr>
              <w:t>thời</w:t>
            </w:r>
            <w:proofErr w:type="spellEnd"/>
            <w:r w:rsidRPr="00142D67">
              <w:rPr>
                <w:rFonts w:ascii="Times New Roman" w:hAnsi="Times New Roman" w:cs="Times New Roman"/>
                <w:sz w:val="26"/>
                <w:szCs w:val="26"/>
                <w:lang w:val="en-US"/>
              </w:rPr>
              <w:t xml:space="preserve"> </w:t>
            </w:r>
            <w:proofErr w:type="spellStart"/>
            <w:r w:rsidRPr="00142D67">
              <w:rPr>
                <w:rFonts w:ascii="Times New Roman" w:hAnsi="Times New Roman" w:cs="Times New Roman"/>
                <w:sz w:val="26"/>
                <w:szCs w:val="26"/>
                <w:lang w:val="en-US"/>
              </w:rPr>
              <w:t>đại</w:t>
            </w:r>
            <w:proofErr w:type="spellEnd"/>
            <w:r w:rsidRPr="00142D67">
              <w:rPr>
                <w:rFonts w:ascii="Times New Roman" w:hAnsi="Times New Roman" w:cs="Times New Roman"/>
                <w:sz w:val="26"/>
                <w:szCs w:val="26"/>
                <w:lang w:val="en-US"/>
              </w:rPr>
              <w:t xml:space="preserve">, </w:t>
            </w:r>
            <w:proofErr w:type="spellStart"/>
            <w:r w:rsidRPr="00142D67">
              <w:rPr>
                <w:rFonts w:ascii="Times New Roman" w:hAnsi="Times New Roman" w:cs="Times New Roman"/>
                <w:sz w:val="26"/>
                <w:szCs w:val="26"/>
                <w:lang w:val="en-US"/>
              </w:rPr>
              <w:t>sức</w:t>
            </w:r>
            <w:proofErr w:type="spellEnd"/>
            <w:r w:rsidRPr="00142D67">
              <w:rPr>
                <w:rFonts w:ascii="Times New Roman" w:hAnsi="Times New Roman" w:cs="Times New Roman"/>
                <w:sz w:val="26"/>
                <w:szCs w:val="26"/>
                <w:lang w:val="en-US"/>
              </w:rPr>
              <w:t xml:space="preserve"> </w:t>
            </w:r>
            <w:proofErr w:type="spellStart"/>
            <w:r w:rsidRPr="00142D67">
              <w:rPr>
                <w:rFonts w:ascii="Times New Roman" w:hAnsi="Times New Roman" w:cs="Times New Roman"/>
                <w:sz w:val="26"/>
                <w:szCs w:val="26"/>
                <w:lang w:val="en-US"/>
              </w:rPr>
              <w:t>mạnh</w:t>
            </w:r>
            <w:proofErr w:type="spellEnd"/>
            <w:r w:rsidRPr="00142D67">
              <w:rPr>
                <w:rFonts w:ascii="Times New Roman" w:hAnsi="Times New Roman" w:cs="Times New Roman"/>
                <w:sz w:val="26"/>
                <w:szCs w:val="26"/>
                <w:lang w:val="en-US"/>
              </w:rPr>
              <w:t xml:space="preserve"> </w:t>
            </w:r>
            <w:proofErr w:type="spellStart"/>
            <w:r w:rsidRPr="00142D67">
              <w:rPr>
                <w:rFonts w:ascii="Times New Roman" w:hAnsi="Times New Roman" w:cs="Times New Roman"/>
                <w:sz w:val="26"/>
                <w:szCs w:val="26"/>
                <w:lang w:val="en-US"/>
              </w:rPr>
              <w:t>trong</w:t>
            </w:r>
            <w:proofErr w:type="spellEnd"/>
            <w:r w:rsidRPr="00142D67">
              <w:rPr>
                <w:rFonts w:ascii="Times New Roman" w:hAnsi="Times New Roman" w:cs="Times New Roman"/>
                <w:sz w:val="26"/>
                <w:szCs w:val="26"/>
                <w:lang w:val="en-US"/>
              </w:rPr>
              <w:t xml:space="preserve"> </w:t>
            </w:r>
            <w:proofErr w:type="spellStart"/>
            <w:r w:rsidRPr="00142D67">
              <w:rPr>
                <w:rFonts w:ascii="Times New Roman" w:hAnsi="Times New Roman" w:cs="Times New Roman"/>
                <w:sz w:val="26"/>
                <w:szCs w:val="26"/>
                <w:lang w:val="en-US"/>
              </w:rPr>
              <w:t>nước</w:t>
            </w:r>
            <w:proofErr w:type="spellEnd"/>
            <w:r w:rsidRPr="00142D67">
              <w:rPr>
                <w:rFonts w:ascii="Times New Roman" w:hAnsi="Times New Roman" w:cs="Times New Roman"/>
                <w:sz w:val="26"/>
                <w:szCs w:val="26"/>
                <w:lang w:val="en-US"/>
              </w:rPr>
              <w:t xml:space="preserve"> </w:t>
            </w:r>
            <w:proofErr w:type="spellStart"/>
            <w:r w:rsidRPr="00142D67">
              <w:rPr>
                <w:rFonts w:ascii="Times New Roman" w:hAnsi="Times New Roman" w:cs="Times New Roman"/>
                <w:sz w:val="26"/>
                <w:szCs w:val="26"/>
                <w:lang w:val="en-US"/>
              </w:rPr>
              <w:t>với</w:t>
            </w:r>
            <w:proofErr w:type="spellEnd"/>
            <w:r w:rsidRPr="00142D67">
              <w:rPr>
                <w:rFonts w:ascii="Times New Roman" w:hAnsi="Times New Roman" w:cs="Times New Roman"/>
                <w:sz w:val="26"/>
                <w:szCs w:val="26"/>
                <w:lang w:val="en-US"/>
              </w:rPr>
              <w:t xml:space="preserve"> </w:t>
            </w:r>
            <w:proofErr w:type="spellStart"/>
            <w:r w:rsidRPr="00142D67">
              <w:rPr>
                <w:rFonts w:ascii="Times New Roman" w:hAnsi="Times New Roman" w:cs="Times New Roman"/>
                <w:sz w:val="26"/>
                <w:szCs w:val="26"/>
                <w:lang w:val="en-US"/>
              </w:rPr>
              <w:t>sức</w:t>
            </w:r>
            <w:proofErr w:type="spellEnd"/>
            <w:r w:rsidRPr="00142D67">
              <w:rPr>
                <w:rFonts w:ascii="Times New Roman" w:hAnsi="Times New Roman" w:cs="Times New Roman"/>
                <w:sz w:val="26"/>
                <w:szCs w:val="26"/>
                <w:lang w:val="en-US"/>
              </w:rPr>
              <w:t xml:space="preserve"> </w:t>
            </w:r>
            <w:proofErr w:type="spellStart"/>
            <w:r w:rsidRPr="00142D67">
              <w:rPr>
                <w:rFonts w:ascii="Times New Roman" w:hAnsi="Times New Roman" w:cs="Times New Roman"/>
                <w:sz w:val="26"/>
                <w:szCs w:val="26"/>
                <w:lang w:val="en-US"/>
              </w:rPr>
              <w:t>mạnh</w:t>
            </w:r>
            <w:proofErr w:type="spellEnd"/>
            <w:r w:rsidRPr="00142D67">
              <w:rPr>
                <w:rFonts w:ascii="Times New Roman" w:hAnsi="Times New Roman" w:cs="Times New Roman"/>
                <w:sz w:val="26"/>
                <w:szCs w:val="26"/>
                <w:lang w:val="en-US"/>
              </w:rPr>
              <w:t xml:space="preserve"> </w:t>
            </w:r>
            <w:proofErr w:type="spellStart"/>
            <w:r w:rsidRPr="00142D67">
              <w:rPr>
                <w:rFonts w:ascii="Times New Roman" w:hAnsi="Times New Roman" w:cs="Times New Roman"/>
                <w:sz w:val="26"/>
                <w:szCs w:val="26"/>
                <w:lang w:val="en-US"/>
              </w:rPr>
              <w:t>quốc</w:t>
            </w:r>
            <w:proofErr w:type="spellEnd"/>
            <w:r w:rsidRPr="00142D67">
              <w:rPr>
                <w:rFonts w:ascii="Times New Roman" w:hAnsi="Times New Roman" w:cs="Times New Roman"/>
                <w:sz w:val="26"/>
                <w:szCs w:val="26"/>
                <w:lang w:val="en-US"/>
              </w:rPr>
              <w:t xml:space="preserve"> </w:t>
            </w:r>
            <w:proofErr w:type="spellStart"/>
            <w:r w:rsidRPr="00142D67">
              <w:rPr>
                <w:rFonts w:ascii="Times New Roman" w:hAnsi="Times New Roman" w:cs="Times New Roman"/>
                <w:sz w:val="26"/>
                <w:szCs w:val="26"/>
                <w:lang w:val="en-US"/>
              </w:rPr>
              <w:t>tế</w:t>
            </w:r>
            <w:proofErr w:type="spellEnd"/>
            <w:r w:rsidRPr="00142D67">
              <w:rPr>
                <w:rFonts w:ascii="Times New Roman" w:hAnsi="Times New Roman" w:cs="Times New Roman"/>
                <w:sz w:val="26"/>
                <w:szCs w:val="26"/>
                <w:lang w:val="en-US"/>
              </w:rPr>
              <w:t>.</w:t>
            </w:r>
          </w:p>
          <w:p w:rsidR="00142D67" w:rsidRPr="00142D67" w:rsidRDefault="00142D67" w:rsidP="00142D67">
            <w:pPr>
              <w:spacing w:after="0" w:line="240" w:lineRule="auto"/>
              <w:jc w:val="both"/>
              <w:rPr>
                <w:rFonts w:ascii="Times New Roman" w:hAnsi="Times New Roman" w:cs="Times New Roman"/>
                <w:sz w:val="26"/>
                <w:szCs w:val="26"/>
                <w:lang w:val="en-US"/>
              </w:rPr>
            </w:pPr>
          </w:p>
          <w:p w:rsidR="00142D67" w:rsidRDefault="00142D67" w:rsidP="00142D67">
            <w:pPr>
              <w:spacing w:after="0" w:line="240" w:lineRule="auto"/>
              <w:jc w:val="both"/>
              <w:rPr>
                <w:rFonts w:ascii="Times New Roman" w:hAnsi="Times New Roman" w:cs="Times New Roman"/>
                <w:sz w:val="26"/>
                <w:szCs w:val="26"/>
                <w:lang w:val="en-US"/>
              </w:rPr>
            </w:pPr>
            <w:proofErr w:type="spellStart"/>
            <w:r w:rsidRPr="00142D67">
              <w:rPr>
                <w:rFonts w:ascii="Times New Roman" w:hAnsi="Times New Roman" w:cs="Times New Roman"/>
                <w:sz w:val="26"/>
                <w:szCs w:val="26"/>
                <w:lang w:val="en-US"/>
              </w:rPr>
              <w:t>Năm</w:t>
            </w:r>
            <w:proofErr w:type="spellEnd"/>
            <w:r w:rsidRPr="00142D67">
              <w:rPr>
                <w:rFonts w:ascii="Times New Roman" w:hAnsi="Times New Roman" w:cs="Times New Roman"/>
                <w:sz w:val="26"/>
                <w:szCs w:val="26"/>
                <w:lang w:val="en-US"/>
              </w:rPr>
              <w:t xml:space="preserve">, </w:t>
            </w:r>
            <w:proofErr w:type="spellStart"/>
            <w:r w:rsidRPr="00142D67">
              <w:rPr>
                <w:rFonts w:ascii="Times New Roman" w:hAnsi="Times New Roman" w:cs="Times New Roman"/>
                <w:sz w:val="26"/>
                <w:szCs w:val="26"/>
                <w:lang w:val="en-US"/>
              </w:rPr>
              <w:t>sự</w:t>
            </w:r>
            <w:proofErr w:type="spellEnd"/>
            <w:r w:rsidRPr="00142D67">
              <w:rPr>
                <w:rFonts w:ascii="Times New Roman" w:hAnsi="Times New Roman" w:cs="Times New Roman"/>
                <w:sz w:val="26"/>
                <w:szCs w:val="26"/>
                <w:lang w:val="en-US"/>
              </w:rPr>
              <w:t xml:space="preserve"> </w:t>
            </w:r>
            <w:proofErr w:type="spellStart"/>
            <w:r w:rsidRPr="00142D67">
              <w:rPr>
                <w:rFonts w:ascii="Times New Roman" w:hAnsi="Times New Roman" w:cs="Times New Roman"/>
                <w:sz w:val="26"/>
                <w:szCs w:val="26"/>
                <w:lang w:val="en-US"/>
              </w:rPr>
              <w:t>lãnh</w:t>
            </w:r>
            <w:proofErr w:type="spellEnd"/>
            <w:r w:rsidRPr="00142D67">
              <w:rPr>
                <w:rFonts w:ascii="Times New Roman" w:hAnsi="Times New Roman" w:cs="Times New Roman"/>
                <w:sz w:val="26"/>
                <w:szCs w:val="26"/>
                <w:lang w:val="en-US"/>
              </w:rPr>
              <w:t xml:space="preserve"> </w:t>
            </w:r>
            <w:proofErr w:type="spellStart"/>
            <w:r w:rsidRPr="00142D67">
              <w:rPr>
                <w:rFonts w:ascii="Times New Roman" w:hAnsi="Times New Roman" w:cs="Times New Roman"/>
                <w:sz w:val="26"/>
                <w:szCs w:val="26"/>
                <w:lang w:val="en-US"/>
              </w:rPr>
              <w:t>đạo</w:t>
            </w:r>
            <w:proofErr w:type="spellEnd"/>
            <w:r w:rsidRPr="00142D67">
              <w:rPr>
                <w:rFonts w:ascii="Times New Roman" w:hAnsi="Times New Roman" w:cs="Times New Roman"/>
                <w:sz w:val="26"/>
                <w:szCs w:val="26"/>
                <w:lang w:val="en-US"/>
              </w:rPr>
              <w:t xml:space="preserve"> </w:t>
            </w:r>
            <w:proofErr w:type="spellStart"/>
            <w:r w:rsidRPr="00142D67">
              <w:rPr>
                <w:rFonts w:ascii="Times New Roman" w:hAnsi="Times New Roman" w:cs="Times New Roman"/>
                <w:sz w:val="26"/>
                <w:szCs w:val="26"/>
                <w:lang w:val="en-US"/>
              </w:rPr>
              <w:t>đúng</w:t>
            </w:r>
            <w:proofErr w:type="spellEnd"/>
            <w:r w:rsidRPr="00142D67">
              <w:rPr>
                <w:rFonts w:ascii="Times New Roman" w:hAnsi="Times New Roman" w:cs="Times New Roman"/>
                <w:sz w:val="26"/>
                <w:szCs w:val="26"/>
                <w:lang w:val="en-US"/>
              </w:rPr>
              <w:t xml:space="preserve"> </w:t>
            </w:r>
            <w:proofErr w:type="spellStart"/>
            <w:r w:rsidRPr="00142D67">
              <w:rPr>
                <w:rFonts w:ascii="Times New Roman" w:hAnsi="Times New Roman" w:cs="Times New Roman"/>
                <w:sz w:val="26"/>
                <w:szCs w:val="26"/>
                <w:lang w:val="en-US"/>
              </w:rPr>
              <w:t>đắn</w:t>
            </w:r>
            <w:proofErr w:type="spellEnd"/>
            <w:r w:rsidRPr="00142D67">
              <w:rPr>
                <w:rFonts w:ascii="Times New Roman" w:hAnsi="Times New Roman" w:cs="Times New Roman"/>
                <w:sz w:val="26"/>
                <w:szCs w:val="26"/>
                <w:lang w:val="en-US"/>
              </w:rPr>
              <w:t xml:space="preserve"> </w:t>
            </w:r>
            <w:proofErr w:type="spellStart"/>
            <w:r w:rsidRPr="00142D67">
              <w:rPr>
                <w:rFonts w:ascii="Times New Roman" w:hAnsi="Times New Roman" w:cs="Times New Roman"/>
                <w:sz w:val="26"/>
                <w:szCs w:val="26"/>
                <w:lang w:val="en-US"/>
              </w:rPr>
              <w:t>của</w:t>
            </w:r>
            <w:proofErr w:type="spellEnd"/>
            <w:r w:rsidRPr="00142D67">
              <w:rPr>
                <w:rFonts w:ascii="Times New Roman" w:hAnsi="Times New Roman" w:cs="Times New Roman"/>
                <w:sz w:val="26"/>
                <w:szCs w:val="26"/>
                <w:lang w:val="en-US"/>
              </w:rPr>
              <w:t xml:space="preserve"> </w:t>
            </w:r>
            <w:proofErr w:type="spellStart"/>
            <w:r w:rsidRPr="00142D67">
              <w:rPr>
                <w:rFonts w:ascii="Times New Roman" w:hAnsi="Times New Roman" w:cs="Times New Roman"/>
                <w:sz w:val="26"/>
                <w:szCs w:val="26"/>
                <w:lang w:val="en-US"/>
              </w:rPr>
              <w:t>Đảng</w:t>
            </w:r>
            <w:proofErr w:type="spellEnd"/>
            <w:r w:rsidRPr="00142D67">
              <w:rPr>
                <w:rFonts w:ascii="Times New Roman" w:hAnsi="Times New Roman" w:cs="Times New Roman"/>
                <w:sz w:val="26"/>
                <w:szCs w:val="26"/>
                <w:lang w:val="en-US"/>
              </w:rPr>
              <w:t xml:space="preserve"> </w:t>
            </w:r>
            <w:proofErr w:type="spellStart"/>
            <w:r w:rsidRPr="00142D67">
              <w:rPr>
                <w:rFonts w:ascii="Times New Roman" w:hAnsi="Times New Roman" w:cs="Times New Roman"/>
                <w:sz w:val="26"/>
                <w:szCs w:val="26"/>
                <w:lang w:val="en-US"/>
              </w:rPr>
              <w:t>là</w:t>
            </w:r>
            <w:proofErr w:type="spellEnd"/>
            <w:r w:rsidRPr="00142D67">
              <w:rPr>
                <w:rFonts w:ascii="Times New Roman" w:hAnsi="Times New Roman" w:cs="Times New Roman"/>
                <w:sz w:val="26"/>
                <w:szCs w:val="26"/>
                <w:lang w:val="en-US"/>
              </w:rPr>
              <w:t xml:space="preserve"> </w:t>
            </w:r>
            <w:proofErr w:type="spellStart"/>
            <w:r w:rsidRPr="00142D67">
              <w:rPr>
                <w:rFonts w:ascii="Times New Roman" w:hAnsi="Times New Roman" w:cs="Times New Roman"/>
                <w:sz w:val="26"/>
                <w:szCs w:val="26"/>
                <w:lang w:val="en-US"/>
              </w:rPr>
              <w:t>nhân</w:t>
            </w:r>
            <w:proofErr w:type="spellEnd"/>
            <w:r w:rsidRPr="00142D67">
              <w:rPr>
                <w:rFonts w:ascii="Times New Roman" w:hAnsi="Times New Roman" w:cs="Times New Roman"/>
                <w:sz w:val="26"/>
                <w:szCs w:val="26"/>
                <w:lang w:val="en-US"/>
              </w:rPr>
              <w:t xml:space="preserve"> </w:t>
            </w:r>
            <w:proofErr w:type="spellStart"/>
            <w:r w:rsidRPr="00142D67">
              <w:rPr>
                <w:rFonts w:ascii="Times New Roman" w:hAnsi="Times New Roman" w:cs="Times New Roman"/>
                <w:sz w:val="26"/>
                <w:szCs w:val="26"/>
                <w:lang w:val="en-US"/>
              </w:rPr>
              <w:t>tố</w:t>
            </w:r>
            <w:proofErr w:type="spellEnd"/>
            <w:r w:rsidRPr="00142D67">
              <w:rPr>
                <w:rFonts w:ascii="Times New Roman" w:hAnsi="Times New Roman" w:cs="Times New Roman"/>
                <w:sz w:val="26"/>
                <w:szCs w:val="26"/>
                <w:lang w:val="en-US"/>
              </w:rPr>
              <w:t xml:space="preserve"> </w:t>
            </w:r>
            <w:proofErr w:type="spellStart"/>
            <w:r w:rsidRPr="00142D67">
              <w:rPr>
                <w:rFonts w:ascii="Times New Roman" w:hAnsi="Times New Roman" w:cs="Times New Roman"/>
                <w:sz w:val="26"/>
                <w:szCs w:val="26"/>
                <w:lang w:val="en-US"/>
              </w:rPr>
              <w:t>hàng</w:t>
            </w:r>
            <w:proofErr w:type="spellEnd"/>
            <w:r w:rsidRPr="00142D67">
              <w:rPr>
                <w:rFonts w:ascii="Times New Roman" w:hAnsi="Times New Roman" w:cs="Times New Roman"/>
                <w:sz w:val="26"/>
                <w:szCs w:val="26"/>
                <w:lang w:val="en-US"/>
              </w:rPr>
              <w:t xml:space="preserve"> </w:t>
            </w:r>
            <w:proofErr w:type="spellStart"/>
            <w:r w:rsidRPr="00142D67">
              <w:rPr>
                <w:rFonts w:ascii="Times New Roman" w:hAnsi="Times New Roman" w:cs="Times New Roman"/>
                <w:sz w:val="26"/>
                <w:szCs w:val="26"/>
                <w:lang w:val="en-US"/>
              </w:rPr>
              <w:t>đầu</w:t>
            </w:r>
            <w:proofErr w:type="spellEnd"/>
            <w:r w:rsidRPr="00142D67">
              <w:rPr>
                <w:rFonts w:ascii="Times New Roman" w:hAnsi="Times New Roman" w:cs="Times New Roman"/>
                <w:sz w:val="26"/>
                <w:szCs w:val="26"/>
                <w:lang w:val="en-US"/>
              </w:rPr>
              <w:t xml:space="preserve"> </w:t>
            </w:r>
            <w:proofErr w:type="spellStart"/>
            <w:r w:rsidRPr="00142D67">
              <w:rPr>
                <w:rFonts w:ascii="Times New Roman" w:hAnsi="Times New Roman" w:cs="Times New Roman"/>
                <w:sz w:val="26"/>
                <w:szCs w:val="26"/>
                <w:lang w:val="en-US"/>
              </w:rPr>
              <w:t>quyết</w:t>
            </w:r>
            <w:proofErr w:type="spellEnd"/>
            <w:r w:rsidRPr="00142D67">
              <w:rPr>
                <w:rFonts w:ascii="Times New Roman" w:hAnsi="Times New Roman" w:cs="Times New Roman"/>
                <w:sz w:val="26"/>
                <w:szCs w:val="26"/>
                <w:lang w:val="en-US"/>
              </w:rPr>
              <w:t xml:space="preserve"> </w:t>
            </w:r>
            <w:proofErr w:type="spellStart"/>
            <w:r w:rsidRPr="00142D67">
              <w:rPr>
                <w:rFonts w:ascii="Times New Roman" w:hAnsi="Times New Roman" w:cs="Times New Roman"/>
                <w:sz w:val="26"/>
                <w:szCs w:val="26"/>
                <w:lang w:val="en-US"/>
              </w:rPr>
              <w:t>định</w:t>
            </w:r>
            <w:proofErr w:type="spellEnd"/>
            <w:r w:rsidRPr="00142D67">
              <w:rPr>
                <w:rFonts w:ascii="Times New Roman" w:hAnsi="Times New Roman" w:cs="Times New Roman"/>
                <w:sz w:val="26"/>
                <w:szCs w:val="26"/>
                <w:lang w:val="en-US"/>
              </w:rPr>
              <w:t xml:space="preserve"> </w:t>
            </w:r>
            <w:proofErr w:type="spellStart"/>
            <w:r w:rsidRPr="00142D67">
              <w:rPr>
                <w:rFonts w:ascii="Times New Roman" w:hAnsi="Times New Roman" w:cs="Times New Roman"/>
                <w:sz w:val="26"/>
                <w:szCs w:val="26"/>
                <w:lang w:val="en-US"/>
              </w:rPr>
              <w:t>thắng</w:t>
            </w:r>
            <w:proofErr w:type="spellEnd"/>
            <w:r w:rsidRPr="00142D67">
              <w:rPr>
                <w:rFonts w:ascii="Times New Roman" w:hAnsi="Times New Roman" w:cs="Times New Roman"/>
                <w:sz w:val="26"/>
                <w:szCs w:val="26"/>
                <w:lang w:val="en-US"/>
              </w:rPr>
              <w:t xml:space="preserve"> </w:t>
            </w:r>
            <w:proofErr w:type="spellStart"/>
            <w:r w:rsidRPr="00142D67">
              <w:rPr>
                <w:rFonts w:ascii="Times New Roman" w:hAnsi="Times New Roman" w:cs="Times New Roman"/>
                <w:sz w:val="26"/>
                <w:szCs w:val="26"/>
                <w:lang w:val="en-US"/>
              </w:rPr>
              <w:t>lợi</w:t>
            </w:r>
            <w:proofErr w:type="spellEnd"/>
            <w:r w:rsidRPr="00142D67">
              <w:rPr>
                <w:rFonts w:ascii="Times New Roman" w:hAnsi="Times New Roman" w:cs="Times New Roman"/>
                <w:sz w:val="26"/>
                <w:szCs w:val="26"/>
                <w:lang w:val="en-US"/>
              </w:rPr>
              <w:t xml:space="preserve"> </w:t>
            </w:r>
            <w:proofErr w:type="spellStart"/>
            <w:r w:rsidRPr="00142D67">
              <w:rPr>
                <w:rFonts w:ascii="Times New Roman" w:hAnsi="Times New Roman" w:cs="Times New Roman"/>
                <w:sz w:val="26"/>
                <w:szCs w:val="26"/>
                <w:lang w:val="en-US"/>
              </w:rPr>
              <w:t>của</w:t>
            </w:r>
            <w:proofErr w:type="spellEnd"/>
            <w:r w:rsidRPr="00142D67">
              <w:rPr>
                <w:rFonts w:ascii="Times New Roman" w:hAnsi="Times New Roman" w:cs="Times New Roman"/>
                <w:sz w:val="26"/>
                <w:szCs w:val="26"/>
                <w:lang w:val="en-US"/>
              </w:rPr>
              <w:t xml:space="preserve"> </w:t>
            </w:r>
            <w:proofErr w:type="spellStart"/>
            <w:r w:rsidRPr="00142D67">
              <w:rPr>
                <w:rFonts w:ascii="Times New Roman" w:hAnsi="Times New Roman" w:cs="Times New Roman"/>
                <w:sz w:val="26"/>
                <w:szCs w:val="26"/>
                <w:lang w:val="en-US"/>
              </w:rPr>
              <w:t>cách</w:t>
            </w:r>
            <w:proofErr w:type="spellEnd"/>
            <w:r w:rsidRPr="00142D67">
              <w:rPr>
                <w:rFonts w:ascii="Times New Roman" w:hAnsi="Times New Roman" w:cs="Times New Roman"/>
                <w:sz w:val="26"/>
                <w:szCs w:val="26"/>
                <w:lang w:val="en-US"/>
              </w:rPr>
              <w:t xml:space="preserve"> </w:t>
            </w:r>
            <w:proofErr w:type="spellStart"/>
            <w:r w:rsidRPr="00142D67">
              <w:rPr>
                <w:rFonts w:ascii="Times New Roman" w:hAnsi="Times New Roman" w:cs="Times New Roman"/>
                <w:sz w:val="26"/>
                <w:szCs w:val="26"/>
                <w:lang w:val="en-US"/>
              </w:rPr>
              <w:t>mạng</w:t>
            </w:r>
            <w:proofErr w:type="spellEnd"/>
            <w:r w:rsidRPr="00142D67">
              <w:rPr>
                <w:rFonts w:ascii="Times New Roman" w:hAnsi="Times New Roman" w:cs="Times New Roman"/>
                <w:sz w:val="26"/>
                <w:szCs w:val="26"/>
                <w:lang w:val="en-US"/>
              </w:rPr>
              <w:t xml:space="preserve"> Việt Nam.</w:t>
            </w:r>
          </w:p>
          <w:p w:rsidR="00142D67" w:rsidRDefault="00142D67" w:rsidP="00142D67">
            <w:pPr>
              <w:spacing w:after="0" w:line="240" w:lineRule="auto"/>
              <w:jc w:val="both"/>
              <w:rPr>
                <w:rFonts w:ascii="Times New Roman" w:hAnsi="Times New Roman" w:cs="Times New Roman"/>
                <w:b/>
                <w:bCs/>
                <w:sz w:val="26"/>
                <w:szCs w:val="26"/>
                <w:lang w:val="en-US"/>
              </w:rPr>
            </w:pPr>
            <w:r>
              <w:rPr>
                <w:rFonts w:ascii="Times New Roman" w:hAnsi="Times New Roman" w:cs="Times New Roman"/>
                <w:b/>
                <w:bCs/>
                <w:sz w:val="26"/>
                <w:szCs w:val="26"/>
                <w:lang w:val="en-US"/>
              </w:rPr>
              <w:t>*</w:t>
            </w:r>
            <w:proofErr w:type="spellStart"/>
            <w:r>
              <w:rPr>
                <w:rFonts w:ascii="Times New Roman" w:hAnsi="Times New Roman" w:cs="Times New Roman"/>
                <w:b/>
                <w:bCs/>
                <w:sz w:val="26"/>
                <w:szCs w:val="26"/>
                <w:lang w:val="en-US"/>
              </w:rPr>
              <w:t>Phân</w:t>
            </w:r>
            <w:proofErr w:type="spellEnd"/>
            <w:r>
              <w:rPr>
                <w:rFonts w:ascii="Times New Roman" w:hAnsi="Times New Roman" w:cs="Times New Roman"/>
                <w:b/>
                <w:bCs/>
                <w:sz w:val="26"/>
                <w:szCs w:val="26"/>
                <w:lang w:val="en-US"/>
              </w:rPr>
              <w:t xml:space="preserve"> </w:t>
            </w:r>
            <w:proofErr w:type="spellStart"/>
            <w:r>
              <w:rPr>
                <w:rFonts w:ascii="Times New Roman" w:hAnsi="Times New Roman" w:cs="Times New Roman"/>
                <w:b/>
                <w:bCs/>
                <w:sz w:val="26"/>
                <w:szCs w:val="26"/>
                <w:lang w:val="en-US"/>
              </w:rPr>
              <w:t>tích</w:t>
            </w:r>
            <w:proofErr w:type="spellEnd"/>
            <w:r>
              <w:rPr>
                <w:rFonts w:ascii="Times New Roman" w:hAnsi="Times New Roman" w:cs="Times New Roman"/>
                <w:b/>
                <w:bCs/>
                <w:sz w:val="26"/>
                <w:szCs w:val="26"/>
                <w:lang w:val="en-US"/>
              </w:rPr>
              <w:t xml:space="preserve"> </w:t>
            </w:r>
            <w:proofErr w:type="spellStart"/>
            <w:r>
              <w:rPr>
                <w:rFonts w:ascii="Times New Roman" w:hAnsi="Times New Roman" w:cs="Times New Roman"/>
                <w:b/>
                <w:bCs/>
                <w:sz w:val="26"/>
                <w:szCs w:val="26"/>
                <w:lang w:val="en-US"/>
              </w:rPr>
              <w:t>bài</w:t>
            </w:r>
            <w:proofErr w:type="spellEnd"/>
            <w:r>
              <w:rPr>
                <w:rFonts w:ascii="Times New Roman" w:hAnsi="Times New Roman" w:cs="Times New Roman"/>
                <w:b/>
                <w:bCs/>
                <w:sz w:val="26"/>
                <w:szCs w:val="26"/>
                <w:lang w:val="en-US"/>
              </w:rPr>
              <w:t xml:space="preserve"> </w:t>
            </w:r>
            <w:proofErr w:type="spellStart"/>
            <w:r>
              <w:rPr>
                <w:rFonts w:ascii="Times New Roman" w:hAnsi="Times New Roman" w:cs="Times New Roman"/>
                <w:b/>
                <w:bCs/>
                <w:sz w:val="26"/>
                <w:szCs w:val="26"/>
                <w:lang w:val="en-US"/>
              </w:rPr>
              <w:t>học</w:t>
            </w:r>
            <w:proofErr w:type="spellEnd"/>
            <w:r>
              <w:rPr>
                <w:rFonts w:ascii="Times New Roman" w:hAnsi="Times New Roman" w:cs="Times New Roman"/>
                <w:b/>
                <w:bCs/>
                <w:sz w:val="26"/>
                <w:szCs w:val="26"/>
                <w:lang w:val="en-US"/>
              </w:rPr>
              <w:t xml:space="preserve"> “</w:t>
            </w:r>
            <w:proofErr w:type="spellStart"/>
            <w:r w:rsidRPr="00142D67">
              <w:rPr>
                <w:rFonts w:ascii="Times New Roman" w:hAnsi="Times New Roman" w:cs="Times New Roman"/>
                <w:b/>
                <w:bCs/>
                <w:sz w:val="26"/>
                <w:szCs w:val="26"/>
                <w:lang w:val="en-US"/>
              </w:rPr>
              <w:t>sự</w:t>
            </w:r>
            <w:proofErr w:type="spellEnd"/>
            <w:r w:rsidRPr="00142D67">
              <w:rPr>
                <w:rFonts w:ascii="Times New Roman" w:hAnsi="Times New Roman" w:cs="Times New Roman"/>
                <w:b/>
                <w:bCs/>
                <w:sz w:val="26"/>
                <w:szCs w:val="26"/>
                <w:lang w:val="en-US"/>
              </w:rPr>
              <w:t xml:space="preserve"> </w:t>
            </w:r>
            <w:proofErr w:type="spellStart"/>
            <w:r w:rsidRPr="00142D67">
              <w:rPr>
                <w:rFonts w:ascii="Times New Roman" w:hAnsi="Times New Roman" w:cs="Times New Roman"/>
                <w:b/>
                <w:bCs/>
                <w:sz w:val="26"/>
                <w:szCs w:val="26"/>
                <w:lang w:val="en-US"/>
              </w:rPr>
              <w:t>lãnh</w:t>
            </w:r>
            <w:proofErr w:type="spellEnd"/>
            <w:r w:rsidRPr="00142D67">
              <w:rPr>
                <w:rFonts w:ascii="Times New Roman" w:hAnsi="Times New Roman" w:cs="Times New Roman"/>
                <w:b/>
                <w:bCs/>
                <w:sz w:val="26"/>
                <w:szCs w:val="26"/>
                <w:lang w:val="en-US"/>
              </w:rPr>
              <w:t xml:space="preserve"> </w:t>
            </w:r>
            <w:proofErr w:type="spellStart"/>
            <w:r w:rsidRPr="00142D67">
              <w:rPr>
                <w:rFonts w:ascii="Times New Roman" w:hAnsi="Times New Roman" w:cs="Times New Roman"/>
                <w:b/>
                <w:bCs/>
                <w:sz w:val="26"/>
                <w:szCs w:val="26"/>
                <w:lang w:val="en-US"/>
              </w:rPr>
              <w:t>đạo</w:t>
            </w:r>
            <w:proofErr w:type="spellEnd"/>
            <w:r w:rsidRPr="00142D67">
              <w:rPr>
                <w:rFonts w:ascii="Times New Roman" w:hAnsi="Times New Roman" w:cs="Times New Roman"/>
                <w:b/>
                <w:bCs/>
                <w:sz w:val="26"/>
                <w:szCs w:val="26"/>
                <w:lang w:val="en-US"/>
              </w:rPr>
              <w:t xml:space="preserve"> </w:t>
            </w:r>
            <w:proofErr w:type="spellStart"/>
            <w:r w:rsidRPr="00142D67">
              <w:rPr>
                <w:rFonts w:ascii="Times New Roman" w:hAnsi="Times New Roman" w:cs="Times New Roman"/>
                <w:b/>
                <w:bCs/>
                <w:sz w:val="26"/>
                <w:szCs w:val="26"/>
                <w:lang w:val="en-US"/>
              </w:rPr>
              <w:t>đúng</w:t>
            </w:r>
            <w:proofErr w:type="spellEnd"/>
            <w:r w:rsidRPr="00142D67">
              <w:rPr>
                <w:rFonts w:ascii="Times New Roman" w:hAnsi="Times New Roman" w:cs="Times New Roman"/>
                <w:b/>
                <w:bCs/>
                <w:sz w:val="26"/>
                <w:szCs w:val="26"/>
                <w:lang w:val="en-US"/>
              </w:rPr>
              <w:t xml:space="preserve"> </w:t>
            </w:r>
            <w:proofErr w:type="spellStart"/>
            <w:r w:rsidRPr="00142D67">
              <w:rPr>
                <w:rFonts w:ascii="Times New Roman" w:hAnsi="Times New Roman" w:cs="Times New Roman"/>
                <w:b/>
                <w:bCs/>
                <w:sz w:val="26"/>
                <w:szCs w:val="26"/>
                <w:lang w:val="en-US"/>
              </w:rPr>
              <w:t>đắn</w:t>
            </w:r>
            <w:proofErr w:type="spellEnd"/>
            <w:r w:rsidRPr="00142D67">
              <w:rPr>
                <w:rFonts w:ascii="Times New Roman" w:hAnsi="Times New Roman" w:cs="Times New Roman"/>
                <w:b/>
                <w:bCs/>
                <w:sz w:val="26"/>
                <w:szCs w:val="26"/>
                <w:lang w:val="en-US"/>
              </w:rPr>
              <w:t xml:space="preserve"> </w:t>
            </w:r>
            <w:proofErr w:type="spellStart"/>
            <w:r w:rsidRPr="00142D67">
              <w:rPr>
                <w:rFonts w:ascii="Times New Roman" w:hAnsi="Times New Roman" w:cs="Times New Roman"/>
                <w:b/>
                <w:bCs/>
                <w:sz w:val="26"/>
                <w:szCs w:val="26"/>
                <w:lang w:val="en-US"/>
              </w:rPr>
              <w:t>của</w:t>
            </w:r>
            <w:proofErr w:type="spellEnd"/>
            <w:r w:rsidRPr="00142D67">
              <w:rPr>
                <w:rFonts w:ascii="Times New Roman" w:hAnsi="Times New Roman" w:cs="Times New Roman"/>
                <w:b/>
                <w:bCs/>
                <w:sz w:val="26"/>
                <w:szCs w:val="26"/>
                <w:lang w:val="en-US"/>
              </w:rPr>
              <w:t xml:space="preserve"> </w:t>
            </w:r>
            <w:proofErr w:type="spellStart"/>
            <w:r w:rsidRPr="00142D67">
              <w:rPr>
                <w:rFonts w:ascii="Times New Roman" w:hAnsi="Times New Roman" w:cs="Times New Roman"/>
                <w:b/>
                <w:bCs/>
                <w:sz w:val="26"/>
                <w:szCs w:val="26"/>
                <w:lang w:val="en-US"/>
              </w:rPr>
              <w:t>Đảng</w:t>
            </w:r>
            <w:proofErr w:type="spellEnd"/>
            <w:r w:rsidRPr="00142D67">
              <w:rPr>
                <w:rFonts w:ascii="Times New Roman" w:hAnsi="Times New Roman" w:cs="Times New Roman"/>
                <w:b/>
                <w:bCs/>
                <w:sz w:val="26"/>
                <w:szCs w:val="26"/>
                <w:lang w:val="en-US"/>
              </w:rPr>
              <w:t xml:space="preserve"> </w:t>
            </w:r>
            <w:proofErr w:type="spellStart"/>
            <w:r w:rsidRPr="00142D67">
              <w:rPr>
                <w:rFonts w:ascii="Times New Roman" w:hAnsi="Times New Roman" w:cs="Times New Roman"/>
                <w:b/>
                <w:bCs/>
                <w:sz w:val="26"/>
                <w:szCs w:val="26"/>
                <w:lang w:val="en-US"/>
              </w:rPr>
              <w:t>là</w:t>
            </w:r>
            <w:proofErr w:type="spellEnd"/>
            <w:r w:rsidRPr="00142D67">
              <w:rPr>
                <w:rFonts w:ascii="Times New Roman" w:hAnsi="Times New Roman" w:cs="Times New Roman"/>
                <w:b/>
                <w:bCs/>
                <w:sz w:val="26"/>
                <w:szCs w:val="26"/>
                <w:lang w:val="en-US"/>
              </w:rPr>
              <w:t xml:space="preserve"> </w:t>
            </w:r>
            <w:proofErr w:type="spellStart"/>
            <w:r w:rsidRPr="00142D67">
              <w:rPr>
                <w:rFonts w:ascii="Times New Roman" w:hAnsi="Times New Roman" w:cs="Times New Roman"/>
                <w:b/>
                <w:bCs/>
                <w:sz w:val="26"/>
                <w:szCs w:val="26"/>
                <w:lang w:val="en-US"/>
              </w:rPr>
              <w:t>nhân</w:t>
            </w:r>
            <w:proofErr w:type="spellEnd"/>
            <w:r w:rsidRPr="00142D67">
              <w:rPr>
                <w:rFonts w:ascii="Times New Roman" w:hAnsi="Times New Roman" w:cs="Times New Roman"/>
                <w:b/>
                <w:bCs/>
                <w:sz w:val="26"/>
                <w:szCs w:val="26"/>
                <w:lang w:val="en-US"/>
              </w:rPr>
              <w:t xml:space="preserve"> </w:t>
            </w:r>
            <w:proofErr w:type="spellStart"/>
            <w:r w:rsidRPr="00142D67">
              <w:rPr>
                <w:rFonts w:ascii="Times New Roman" w:hAnsi="Times New Roman" w:cs="Times New Roman"/>
                <w:b/>
                <w:bCs/>
                <w:sz w:val="26"/>
                <w:szCs w:val="26"/>
                <w:lang w:val="en-US"/>
              </w:rPr>
              <w:t>tố</w:t>
            </w:r>
            <w:proofErr w:type="spellEnd"/>
            <w:r w:rsidRPr="00142D67">
              <w:rPr>
                <w:rFonts w:ascii="Times New Roman" w:hAnsi="Times New Roman" w:cs="Times New Roman"/>
                <w:b/>
                <w:bCs/>
                <w:sz w:val="26"/>
                <w:szCs w:val="26"/>
                <w:lang w:val="en-US"/>
              </w:rPr>
              <w:t xml:space="preserve"> </w:t>
            </w:r>
            <w:proofErr w:type="spellStart"/>
            <w:r w:rsidRPr="00142D67">
              <w:rPr>
                <w:rFonts w:ascii="Times New Roman" w:hAnsi="Times New Roman" w:cs="Times New Roman"/>
                <w:b/>
                <w:bCs/>
                <w:sz w:val="26"/>
                <w:szCs w:val="26"/>
                <w:lang w:val="en-US"/>
              </w:rPr>
              <w:t>hàng</w:t>
            </w:r>
            <w:proofErr w:type="spellEnd"/>
            <w:r w:rsidRPr="00142D67">
              <w:rPr>
                <w:rFonts w:ascii="Times New Roman" w:hAnsi="Times New Roman" w:cs="Times New Roman"/>
                <w:b/>
                <w:bCs/>
                <w:sz w:val="26"/>
                <w:szCs w:val="26"/>
                <w:lang w:val="en-US"/>
              </w:rPr>
              <w:t xml:space="preserve"> </w:t>
            </w:r>
            <w:proofErr w:type="spellStart"/>
            <w:r w:rsidRPr="00142D67">
              <w:rPr>
                <w:rFonts w:ascii="Times New Roman" w:hAnsi="Times New Roman" w:cs="Times New Roman"/>
                <w:b/>
                <w:bCs/>
                <w:sz w:val="26"/>
                <w:szCs w:val="26"/>
                <w:lang w:val="en-US"/>
              </w:rPr>
              <w:t>đầu</w:t>
            </w:r>
            <w:proofErr w:type="spellEnd"/>
            <w:r w:rsidRPr="00142D67">
              <w:rPr>
                <w:rFonts w:ascii="Times New Roman" w:hAnsi="Times New Roman" w:cs="Times New Roman"/>
                <w:b/>
                <w:bCs/>
                <w:sz w:val="26"/>
                <w:szCs w:val="26"/>
                <w:lang w:val="en-US"/>
              </w:rPr>
              <w:t xml:space="preserve"> </w:t>
            </w:r>
            <w:proofErr w:type="spellStart"/>
            <w:r w:rsidRPr="00142D67">
              <w:rPr>
                <w:rFonts w:ascii="Times New Roman" w:hAnsi="Times New Roman" w:cs="Times New Roman"/>
                <w:b/>
                <w:bCs/>
                <w:sz w:val="26"/>
                <w:szCs w:val="26"/>
                <w:lang w:val="en-US"/>
              </w:rPr>
              <w:t>quyết</w:t>
            </w:r>
            <w:proofErr w:type="spellEnd"/>
            <w:r w:rsidRPr="00142D67">
              <w:rPr>
                <w:rFonts w:ascii="Times New Roman" w:hAnsi="Times New Roman" w:cs="Times New Roman"/>
                <w:b/>
                <w:bCs/>
                <w:sz w:val="26"/>
                <w:szCs w:val="26"/>
                <w:lang w:val="en-US"/>
              </w:rPr>
              <w:t xml:space="preserve"> </w:t>
            </w:r>
            <w:proofErr w:type="spellStart"/>
            <w:r w:rsidRPr="00142D67">
              <w:rPr>
                <w:rFonts w:ascii="Times New Roman" w:hAnsi="Times New Roman" w:cs="Times New Roman"/>
                <w:b/>
                <w:bCs/>
                <w:sz w:val="26"/>
                <w:szCs w:val="26"/>
                <w:lang w:val="en-US"/>
              </w:rPr>
              <w:t>định</w:t>
            </w:r>
            <w:proofErr w:type="spellEnd"/>
            <w:r w:rsidRPr="00142D67">
              <w:rPr>
                <w:rFonts w:ascii="Times New Roman" w:hAnsi="Times New Roman" w:cs="Times New Roman"/>
                <w:b/>
                <w:bCs/>
                <w:sz w:val="26"/>
                <w:szCs w:val="26"/>
                <w:lang w:val="en-US"/>
              </w:rPr>
              <w:t xml:space="preserve"> </w:t>
            </w:r>
            <w:proofErr w:type="spellStart"/>
            <w:r w:rsidRPr="00142D67">
              <w:rPr>
                <w:rFonts w:ascii="Times New Roman" w:hAnsi="Times New Roman" w:cs="Times New Roman"/>
                <w:b/>
                <w:bCs/>
                <w:sz w:val="26"/>
                <w:szCs w:val="26"/>
                <w:lang w:val="en-US"/>
              </w:rPr>
              <w:t>thắng</w:t>
            </w:r>
            <w:proofErr w:type="spellEnd"/>
            <w:r w:rsidRPr="00142D67">
              <w:rPr>
                <w:rFonts w:ascii="Times New Roman" w:hAnsi="Times New Roman" w:cs="Times New Roman"/>
                <w:b/>
                <w:bCs/>
                <w:sz w:val="26"/>
                <w:szCs w:val="26"/>
                <w:lang w:val="en-US"/>
              </w:rPr>
              <w:t xml:space="preserve"> </w:t>
            </w:r>
            <w:proofErr w:type="spellStart"/>
            <w:r w:rsidRPr="00142D67">
              <w:rPr>
                <w:rFonts w:ascii="Times New Roman" w:hAnsi="Times New Roman" w:cs="Times New Roman"/>
                <w:b/>
                <w:bCs/>
                <w:sz w:val="26"/>
                <w:szCs w:val="26"/>
                <w:lang w:val="en-US"/>
              </w:rPr>
              <w:t>lợi</w:t>
            </w:r>
            <w:proofErr w:type="spellEnd"/>
            <w:r w:rsidRPr="00142D67">
              <w:rPr>
                <w:rFonts w:ascii="Times New Roman" w:hAnsi="Times New Roman" w:cs="Times New Roman"/>
                <w:b/>
                <w:bCs/>
                <w:sz w:val="26"/>
                <w:szCs w:val="26"/>
                <w:lang w:val="en-US"/>
              </w:rPr>
              <w:t xml:space="preserve"> </w:t>
            </w:r>
            <w:proofErr w:type="spellStart"/>
            <w:r w:rsidRPr="00142D67">
              <w:rPr>
                <w:rFonts w:ascii="Times New Roman" w:hAnsi="Times New Roman" w:cs="Times New Roman"/>
                <w:b/>
                <w:bCs/>
                <w:sz w:val="26"/>
                <w:szCs w:val="26"/>
                <w:lang w:val="en-US"/>
              </w:rPr>
              <w:t>của</w:t>
            </w:r>
            <w:proofErr w:type="spellEnd"/>
            <w:r w:rsidRPr="00142D67">
              <w:rPr>
                <w:rFonts w:ascii="Times New Roman" w:hAnsi="Times New Roman" w:cs="Times New Roman"/>
                <w:b/>
                <w:bCs/>
                <w:sz w:val="26"/>
                <w:szCs w:val="26"/>
                <w:lang w:val="en-US"/>
              </w:rPr>
              <w:t xml:space="preserve"> </w:t>
            </w:r>
            <w:proofErr w:type="spellStart"/>
            <w:r w:rsidRPr="00142D67">
              <w:rPr>
                <w:rFonts w:ascii="Times New Roman" w:hAnsi="Times New Roman" w:cs="Times New Roman"/>
                <w:b/>
                <w:bCs/>
                <w:sz w:val="26"/>
                <w:szCs w:val="26"/>
                <w:lang w:val="en-US"/>
              </w:rPr>
              <w:t>cách</w:t>
            </w:r>
            <w:proofErr w:type="spellEnd"/>
            <w:r w:rsidRPr="00142D67">
              <w:rPr>
                <w:rFonts w:ascii="Times New Roman" w:hAnsi="Times New Roman" w:cs="Times New Roman"/>
                <w:b/>
                <w:bCs/>
                <w:sz w:val="26"/>
                <w:szCs w:val="26"/>
                <w:lang w:val="en-US"/>
              </w:rPr>
              <w:t xml:space="preserve"> </w:t>
            </w:r>
            <w:proofErr w:type="spellStart"/>
            <w:r w:rsidRPr="00142D67">
              <w:rPr>
                <w:rFonts w:ascii="Times New Roman" w:hAnsi="Times New Roman" w:cs="Times New Roman"/>
                <w:b/>
                <w:bCs/>
                <w:sz w:val="26"/>
                <w:szCs w:val="26"/>
                <w:lang w:val="en-US"/>
              </w:rPr>
              <w:t>mạng</w:t>
            </w:r>
            <w:proofErr w:type="spellEnd"/>
            <w:r w:rsidRPr="00142D67">
              <w:rPr>
                <w:rFonts w:ascii="Times New Roman" w:hAnsi="Times New Roman" w:cs="Times New Roman"/>
                <w:b/>
                <w:bCs/>
                <w:sz w:val="26"/>
                <w:szCs w:val="26"/>
                <w:lang w:val="en-US"/>
              </w:rPr>
              <w:t xml:space="preserve"> Việt Nam.</w:t>
            </w:r>
            <w:r>
              <w:rPr>
                <w:rFonts w:ascii="Times New Roman" w:hAnsi="Times New Roman" w:cs="Times New Roman"/>
                <w:b/>
                <w:bCs/>
                <w:sz w:val="26"/>
                <w:szCs w:val="26"/>
                <w:lang w:val="en-US"/>
              </w:rPr>
              <w:t>”</w:t>
            </w:r>
          </w:p>
          <w:p w:rsidR="00142D67" w:rsidRDefault="00142D67" w:rsidP="00142D67">
            <w:pPr>
              <w:spacing w:after="0" w:line="240" w:lineRule="auto"/>
              <w:jc w:val="both"/>
              <w:rPr>
                <w:rFonts w:ascii="Times New Roman" w:hAnsi="Times New Roman" w:cs="Times New Roman"/>
                <w:b/>
                <w:bCs/>
                <w:sz w:val="26"/>
                <w:szCs w:val="26"/>
                <w:lang w:val="en-US"/>
              </w:rPr>
            </w:pPr>
            <w:r>
              <w:rPr>
                <w:rFonts w:ascii="Times New Roman" w:hAnsi="Times New Roman" w:cs="Times New Roman"/>
                <w:b/>
                <w:bCs/>
                <w:sz w:val="26"/>
                <w:szCs w:val="26"/>
                <w:lang w:val="en-US"/>
              </w:rPr>
              <w:t xml:space="preserve">- </w:t>
            </w:r>
            <w:proofErr w:type="spellStart"/>
            <w:r>
              <w:rPr>
                <w:rFonts w:ascii="Times New Roman" w:hAnsi="Times New Roman" w:cs="Times New Roman"/>
                <w:b/>
                <w:bCs/>
                <w:sz w:val="26"/>
                <w:szCs w:val="26"/>
                <w:lang w:val="en-US"/>
              </w:rPr>
              <w:t>Những</w:t>
            </w:r>
            <w:proofErr w:type="spellEnd"/>
            <w:r>
              <w:rPr>
                <w:rFonts w:ascii="Times New Roman" w:hAnsi="Times New Roman" w:cs="Times New Roman"/>
                <w:b/>
                <w:bCs/>
                <w:sz w:val="26"/>
                <w:szCs w:val="26"/>
                <w:lang w:val="en-US"/>
              </w:rPr>
              <w:t xml:space="preserve"> </w:t>
            </w:r>
            <w:proofErr w:type="spellStart"/>
            <w:r>
              <w:rPr>
                <w:rFonts w:ascii="Times New Roman" w:hAnsi="Times New Roman" w:cs="Times New Roman"/>
                <w:b/>
                <w:bCs/>
                <w:sz w:val="26"/>
                <w:szCs w:val="26"/>
                <w:lang w:val="en-US"/>
              </w:rPr>
              <w:t>thắng</w:t>
            </w:r>
            <w:proofErr w:type="spellEnd"/>
            <w:r>
              <w:rPr>
                <w:rFonts w:ascii="Times New Roman" w:hAnsi="Times New Roman" w:cs="Times New Roman"/>
                <w:b/>
                <w:bCs/>
                <w:sz w:val="26"/>
                <w:szCs w:val="26"/>
                <w:lang w:val="en-US"/>
              </w:rPr>
              <w:t xml:space="preserve"> </w:t>
            </w:r>
            <w:proofErr w:type="spellStart"/>
            <w:r>
              <w:rPr>
                <w:rFonts w:ascii="Times New Roman" w:hAnsi="Times New Roman" w:cs="Times New Roman"/>
                <w:b/>
                <w:bCs/>
                <w:sz w:val="26"/>
                <w:szCs w:val="26"/>
                <w:lang w:val="en-US"/>
              </w:rPr>
              <w:t>lợi</w:t>
            </w:r>
            <w:proofErr w:type="spellEnd"/>
            <w:r>
              <w:rPr>
                <w:rFonts w:ascii="Times New Roman" w:hAnsi="Times New Roman" w:cs="Times New Roman"/>
                <w:b/>
                <w:bCs/>
                <w:sz w:val="26"/>
                <w:szCs w:val="26"/>
                <w:lang w:val="en-US"/>
              </w:rPr>
              <w:t xml:space="preserve"> </w:t>
            </w:r>
            <w:proofErr w:type="spellStart"/>
            <w:r>
              <w:rPr>
                <w:rFonts w:ascii="Times New Roman" w:hAnsi="Times New Roman" w:cs="Times New Roman"/>
                <w:b/>
                <w:bCs/>
                <w:sz w:val="26"/>
                <w:szCs w:val="26"/>
                <w:lang w:val="en-US"/>
              </w:rPr>
              <w:t>của</w:t>
            </w:r>
            <w:proofErr w:type="spellEnd"/>
            <w:r>
              <w:rPr>
                <w:rFonts w:ascii="Times New Roman" w:hAnsi="Times New Roman" w:cs="Times New Roman"/>
                <w:b/>
                <w:bCs/>
                <w:sz w:val="26"/>
                <w:szCs w:val="26"/>
                <w:lang w:val="en-US"/>
              </w:rPr>
              <w:t xml:space="preserve"> </w:t>
            </w:r>
            <w:proofErr w:type="spellStart"/>
            <w:r>
              <w:rPr>
                <w:rFonts w:ascii="Times New Roman" w:hAnsi="Times New Roman" w:cs="Times New Roman"/>
                <w:b/>
                <w:bCs/>
                <w:sz w:val="26"/>
                <w:szCs w:val="26"/>
                <w:lang w:val="en-US"/>
              </w:rPr>
              <w:t>nước</w:t>
            </w:r>
            <w:proofErr w:type="spellEnd"/>
            <w:r>
              <w:rPr>
                <w:rFonts w:ascii="Times New Roman" w:hAnsi="Times New Roman" w:cs="Times New Roman"/>
                <w:b/>
                <w:bCs/>
                <w:sz w:val="26"/>
                <w:szCs w:val="26"/>
                <w:lang w:val="en-US"/>
              </w:rPr>
              <w:t xml:space="preserve"> ta </w:t>
            </w:r>
            <w:proofErr w:type="spellStart"/>
            <w:r>
              <w:rPr>
                <w:rFonts w:ascii="Times New Roman" w:hAnsi="Times New Roman" w:cs="Times New Roman"/>
                <w:b/>
                <w:bCs/>
                <w:sz w:val="26"/>
                <w:szCs w:val="26"/>
                <w:lang w:val="en-US"/>
              </w:rPr>
              <w:t>dưới</w:t>
            </w:r>
            <w:proofErr w:type="spellEnd"/>
            <w:r>
              <w:rPr>
                <w:rFonts w:ascii="Times New Roman" w:hAnsi="Times New Roman" w:cs="Times New Roman"/>
                <w:b/>
                <w:bCs/>
                <w:sz w:val="26"/>
                <w:szCs w:val="26"/>
                <w:lang w:val="en-US"/>
              </w:rPr>
              <w:t xml:space="preserve"> </w:t>
            </w:r>
            <w:proofErr w:type="spellStart"/>
            <w:r>
              <w:rPr>
                <w:rFonts w:ascii="Times New Roman" w:hAnsi="Times New Roman" w:cs="Times New Roman"/>
                <w:b/>
                <w:bCs/>
                <w:sz w:val="26"/>
                <w:szCs w:val="26"/>
                <w:lang w:val="en-US"/>
              </w:rPr>
              <w:t>sự</w:t>
            </w:r>
            <w:proofErr w:type="spellEnd"/>
            <w:r>
              <w:rPr>
                <w:rFonts w:ascii="Times New Roman" w:hAnsi="Times New Roman" w:cs="Times New Roman"/>
                <w:b/>
                <w:bCs/>
                <w:sz w:val="26"/>
                <w:szCs w:val="26"/>
                <w:lang w:val="en-US"/>
              </w:rPr>
              <w:t xml:space="preserve"> </w:t>
            </w:r>
            <w:proofErr w:type="spellStart"/>
            <w:r>
              <w:rPr>
                <w:rFonts w:ascii="Times New Roman" w:hAnsi="Times New Roman" w:cs="Times New Roman"/>
                <w:b/>
                <w:bCs/>
                <w:sz w:val="26"/>
                <w:szCs w:val="26"/>
                <w:lang w:val="en-US"/>
              </w:rPr>
              <w:t>lãnh</w:t>
            </w:r>
            <w:proofErr w:type="spellEnd"/>
            <w:r>
              <w:rPr>
                <w:rFonts w:ascii="Times New Roman" w:hAnsi="Times New Roman" w:cs="Times New Roman"/>
                <w:b/>
                <w:bCs/>
                <w:sz w:val="26"/>
                <w:szCs w:val="26"/>
                <w:lang w:val="en-US"/>
              </w:rPr>
              <w:t xml:space="preserve"> </w:t>
            </w:r>
            <w:proofErr w:type="spellStart"/>
            <w:r>
              <w:rPr>
                <w:rFonts w:ascii="Times New Roman" w:hAnsi="Times New Roman" w:cs="Times New Roman"/>
                <w:b/>
                <w:bCs/>
                <w:sz w:val="26"/>
                <w:szCs w:val="26"/>
                <w:lang w:val="en-US"/>
              </w:rPr>
              <w:t>đạo</w:t>
            </w:r>
            <w:proofErr w:type="spellEnd"/>
            <w:r>
              <w:rPr>
                <w:rFonts w:ascii="Times New Roman" w:hAnsi="Times New Roman" w:cs="Times New Roman"/>
                <w:b/>
                <w:bCs/>
                <w:sz w:val="26"/>
                <w:szCs w:val="26"/>
                <w:lang w:val="en-US"/>
              </w:rPr>
              <w:t xml:space="preserve"> </w:t>
            </w:r>
            <w:proofErr w:type="spellStart"/>
            <w:r>
              <w:rPr>
                <w:rFonts w:ascii="Times New Roman" w:hAnsi="Times New Roman" w:cs="Times New Roman"/>
                <w:b/>
                <w:bCs/>
                <w:sz w:val="26"/>
                <w:szCs w:val="26"/>
                <w:lang w:val="en-US"/>
              </w:rPr>
              <w:t>của</w:t>
            </w:r>
            <w:proofErr w:type="spellEnd"/>
            <w:r>
              <w:rPr>
                <w:rFonts w:ascii="Times New Roman" w:hAnsi="Times New Roman" w:cs="Times New Roman"/>
                <w:b/>
                <w:bCs/>
                <w:sz w:val="26"/>
                <w:szCs w:val="26"/>
                <w:lang w:val="en-US"/>
              </w:rPr>
              <w:t xml:space="preserve"> </w:t>
            </w:r>
            <w:proofErr w:type="spellStart"/>
            <w:r>
              <w:rPr>
                <w:rFonts w:ascii="Times New Roman" w:hAnsi="Times New Roman" w:cs="Times New Roman"/>
                <w:b/>
                <w:bCs/>
                <w:sz w:val="26"/>
                <w:szCs w:val="26"/>
                <w:lang w:val="en-US"/>
              </w:rPr>
              <w:t>Đảng</w:t>
            </w:r>
            <w:proofErr w:type="spellEnd"/>
            <w:r w:rsidR="00653847">
              <w:rPr>
                <w:rFonts w:ascii="Times New Roman" w:hAnsi="Times New Roman" w:cs="Times New Roman"/>
                <w:b/>
                <w:bCs/>
                <w:sz w:val="26"/>
                <w:szCs w:val="26"/>
                <w:lang w:val="en-US"/>
              </w:rPr>
              <w:t>:</w:t>
            </w:r>
          </w:p>
          <w:p w:rsidR="00653847" w:rsidRDefault="00653847" w:rsidP="00142D67">
            <w:pPr>
              <w:spacing w:after="0" w:line="240" w:lineRule="auto"/>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Đảng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lãnh</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đạo</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và</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tổ</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chức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các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cuộc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đấu</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tranh</w:t>
            </w:r>
            <w:proofErr w:type="spellEnd"/>
            <w:r>
              <w:rPr>
                <w:rFonts w:ascii="Times New Roman" w:hAnsi="Times New Roman" w:cs="Times New Roman"/>
                <w:sz w:val="26"/>
                <w:szCs w:val="26"/>
                <w:lang w:val="en-US"/>
              </w:rPr>
              <w:t xml:space="preserve"> CM, </w:t>
            </w:r>
            <w:proofErr w:type="spellStart"/>
            <w:r>
              <w:rPr>
                <w:rFonts w:ascii="Times New Roman" w:hAnsi="Times New Roman" w:cs="Times New Roman"/>
                <w:sz w:val="26"/>
                <w:szCs w:val="26"/>
                <w:lang w:val="en-US"/>
              </w:rPr>
              <w:t>khởi</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nghĩa</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giành</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chính</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quyền</w:t>
            </w:r>
            <w:proofErr w:type="spellEnd"/>
            <w:r>
              <w:rPr>
                <w:rFonts w:ascii="Times New Roman" w:hAnsi="Times New Roman" w:cs="Times New Roman"/>
                <w:sz w:val="26"/>
                <w:szCs w:val="26"/>
                <w:lang w:val="en-US"/>
              </w:rPr>
              <w:t xml:space="preserve"> – CM </w:t>
            </w:r>
            <w:proofErr w:type="spellStart"/>
            <w:r>
              <w:rPr>
                <w:rFonts w:ascii="Times New Roman" w:hAnsi="Times New Roman" w:cs="Times New Roman"/>
                <w:sz w:val="26"/>
                <w:szCs w:val="26"/>
                <w:lang w:val="en-US"/>
              </w:rPr>
              <w:t>Tháng</w:t>
            </w:r>
            <w:proofErr w:type="spellEnd"/>
            <w:r>
              <w:rPr>
                <w:rFonts w:ascii="Times New Roman" w:hAnsi="Times New Roman" w:cs="Times New Roman"/>
                <w:sz w:val="26"/>
                <w:szCs w:val="26"/>
                <w:lang w:val="en-US"/>
              </w:rPr>
              <w:t xml:space="preserve"> 8 </w:t>
            </w:r>
            <w:proofErr w:type="spellStart"/>
            <w:r>
              <w:rPr>
                <w:rFonts w:ascii="Times New Roman" w:hAnsi="Times New Roman" w:cs="Times New Roman"/>
                <w:sz w:val="26"/>
                <w:szCs w:val="26"/>
                <w:lang w:val="en-US"/>
              </w:rPr>
              <w:t>năm</w:t>
            </w:r>
            <w:proofErr w:type="spellEnd"/>
            <w:r>
              <w:rPr>
                <w:rFonts w:ascii="Times New Roman" w:hAnsi="Times New Roman" w:cs="Times New Roman"/>
                <w:sz w:val="26"/>
                <w:szCs w:val="26"/>
                <w:lang w:val="en-US"/>
              </w:rPr>
              <w:t xml:space="preserve"> 1945</w:t>
            </w:r>
          </w:p>
          <w:p w:rsidR="00653847" w:rsidRDefault="00653847" w:rsidP="00142D67">
            <w:pPr>
              <w:spacing w:after="0" w:line="240" w:lineRule="auto"/>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Đảng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lãnh</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đạo</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nhân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dân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đấu</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tranh</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bảo</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vệ</w:t>
            </w:r>
            <w:proofErr w:type="spellEnd"/>
            <w:r>
              <w:rPr>
                <w:rFonts w:ascii="Times New Roman" w:hAnsi="Times New Roman" w:cs="Times New Roman"/>
                <w:sz w:val="26"/>
                <w:szCs w:val="26"/>
                <w:lang w:val="en-US"/>
              </w:rPr>
              <w:t xml:space="preserve"> CQCM, </w:t>
            </w:r>
            <w:proofErr w:type="spellStart"/>
            <w:r>
              <w:rPr>
                <w:rFonts w:ascii="Times New Roman" w:hAnsi="Times New Roman" w:cs="Times New Roman"/>
                <w:sz w:val="26"/>
                <w:szCs w:val="26"/>
                <w:lang w:val="en-US"/>
              </w:rPr>
              <w:t>tiến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hành</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thắng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lợi</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cuộc</w:t>
            </w:r>
            <w:proofErr w:type="spellEnd"/>
            <w:r>
              <w:rPr>
                <w:rFonts w:ascii="Times New Roman" w:hAnsi="Times New Roman" w:cs="Times New Roman"/>
                <w:sz w:val="26"/>
                <w:szCs w:val="26"/>
                <w:lang w:val="en-US"/>
              </w:rPr>
              <w:t xml:space="preserve"> KC </w:t>
            </w:r>
            <w:proofErr w:type="spellStart"/>
            <w:r>
              <w:rPr>
                <w:rFonts w:ascii="Times New Roman" w:hAnsi="Times New Roman" w:cs="Times New Roman"/>
                <w:sz w:val="26"/>
                <w:szCs w:val="26"/>
                <w:lang w:val="en-US"/>
              </w:rPr>
              <w:t>chống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thực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dân</w:t>
            </w:r>
            <w:proofErr w:type="spellEnd"/>
            <w:r>
              <w:rPr>
                <w:rFonts w:ascii="Times New Roman" w:hAnsi="Times New Roman" w:cs="Times New Roman"/>
                <w:sz w:val="26"/>
                <w:szCs w:val="26"/>
                <w:lang w:val="en-US"/>
              </w:rPr>
              <w:t xml:space="preserve"> Pháp </w:t>
            </w:r>
            <w:proofErr w:type="spellStart"/>
            <w:r>
              <w:rPr>
                <w:rFonts w:ascii="Times New Roman" w:hAnsi="Times New Roman" w:cs="Times New Roman"/>
                <w:sz w:val="26"/>
                <w:szCs w:val="26"/>
                <w:lang w:val="en-US"/>
              </w:rPr>
              <w:t>và</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đế</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quốc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Mỹ</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xâm</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lược</w:t>
            </w:r>
            <w:proofErr w:type="spellEnd"/>
            <w:r>
              <w:rPr>
                <w:rFonts w:ascii="Times New Roman" w:hAnsi="Times New Roman" w:cs="Times New Roman"/>
                <w:sz w:val="26"/>
                <w:szCs w:val="26"/>
                <w:lang w:val="en-US"/>
              </w:rPr>
              <w:t xml:space="preserve"> (1945-1975)</w:t>
            </w:r>
          </w:p>
          <w:p w:rsidR="00653847" w:rsidRDefault="00653847" w:rsidP="00142D67">
            <w:pPr>
              <w:spacing w:after="0" w:line="240" w:lineRule="auto"/>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Đảng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lãnh</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đạo</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sự</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nghiệp</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xây</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dựng</w:t>
            </w:r>
            <w:proofErr w:type="spellEnd"/>
            <w:r>
              <w:rPr>
                <w:rFonts w:ascii="Times New Roman" w:hAnsi="Times New Roman" w:cs="Times New Roman"/>
                <w:sz w:val="26"/>
                <w:szCs w:val="26"/>
                <w:lang w:val="en-US"/>
              </w:rPr>
              <w:t xml:space="preserve"> CNXH </w:t>
            </w:r>
            <w:proofErr w:type="spellStart"/>
            <w:r>
              <w:rPr>
                <w:rFonts w:ascii="Times New Roman" w:hAnsi="Times New Roman" w:cs="Times New Roman"/>
                <w:sz w:val="26"/>
                <w:szCs w:val="26"/>
                <w:lang w:val="en-US"/>
              </w:rPr>
              <w:t>và</w:t>
            </w:r>
            <w:proofErr w:type="spellEnd"/>
            <w:r>
              <w:rPr>
                <w:rFonts w:ascii="Times New Roman" w:hAnsi="Times New Roman" w:cs="Times New Roman"/>
                <w:sz w:val="26"/>
                <w:szCs w:val="26"/>
                <w:lang w:val="en-US"/>
              </w:rPr>
              <w:t xml:space="preserve"> BVTQ (1975-nay)</w:t>
            </w:r>
          </w:p>
          <w:p w:rsidR="00653847" w:rsidRDefault="00653847" w:rsidP="00142D67">
            <w:pPr>
              <w:spacing w:after="0" w:line="240" w:lineRule="auto"/>
              <w:jc w:val="both"/>
              <w:rPr>
                <w:rFonts w:ascii="Times New Roman" w:hAnsi="Times New Roman" w:cs="Times New Roman"/>
                <w:b/>
                <w:bCs/>
                <w:sz w:val="26"/>
                <w:szCs w:val="26"/>
                <w:lang w:val="en-US"/>
              </w:rPr>
            </w:pPr>
            <w:r>
              <w:rPr>
                <w:rFonts w:ascii="Times New Roman" w:hAnsi="Times New Roman" w:cs="Times New Roman"/>
                <w:b/>
                <w:bCs/>
                <w:sz w:val="26"/>
                <w:szCs w:val="26"/>
                <w:lang w:val="en-US"/>
              </w:rPr>
              <w:t>-</w:t>
            </w:r>
            <w:proofErr w:type="spellStart"/>
            <w:r>
              <w:rPr>
                <w:rFonts w:ascii="Times New Roman" w:hAnsi="Times New Roman" w:cs="Times New Roman"/>
                <w:b/>
                <w:bCs/>
                <w:sz w:val="26"/>
                <w:szCs w:val="26"/>
                <w:lang w:val="en-US"/>
              </w:rPr>
              <w:t>Những</w:t>
            </w:r>
            <w:proofErr w:type="spellEnd"/>
            <w:r>
              <w:rPr>
                <w:rFonts w:ascii="Times New Roman" w:hAnsi="Times New Roman" w:cs="Times New Roman"/>
                <w:b/>
                <w:bCs/>
                <w:sz w:val="26"/>
                <w:szCs w:val="26"/>
                <w:lang w:val="en-US"/>
              </w:rPr>
              <w:t xml:space="preserve"> </w:t>
            </w:r>
            <w:proofErr w:type="spellStart"/>
            <w:r>
              <w:rPr>
                <w:rFonts w:ascii="Times New Roman" w:hAnsi="Times New Roman" w:cs="Times New Roman"/>
                <w:b/>
                <w:bCs/>
                <w:sz w:val="26"/>
                <w:szCs w:val="26"/>
                <w:lang w:val="en-US"/>
              </w:rPr>
              <w:t>nhân</w:t>
            </w:r>
            <w:proofErr w:type="spellEnd"/>
            <w:r>
              <w:rPr>
                <w:rFonts w:ascii="Times New Roman" w:hAnsi="Times New Roman" w:cs="Times New Roman"/>
                <w:b/>
                <w:bCs/>
                <w:sz w:val="26"/>
                <w:szCs w:val="26"/>
                <w:lang w:val="en-US"/>
              </w:rPr>
              <w:t xml:space="preserve"> </w:t>
            </w:r>
            <w:proofErr w:type="spellStart"/>
            <w:r>
              <w:rPr>
                <w:rFonts w:ascii="Times New Roman" w:hAnsi="Times New Roman" w:cs="Times New Roman"/>
                <w:b/>
                <w:bCs/>
                <w:sz w:val="26"/>
                <w:szCs w:val="26"/>
                <w:lang w:val="en-US"/>
              </w:rPr>
              <w:t>tố</w:t>
            </w:r>
            <w:proofErr w:type="spellEnd"/>
            <w:r>
              <w:rPr>
                <w:rFonts w:ascii="Times New Roman" w:hAnsi="Times New Roman" w:cs="Times New Roman"/>
                <w:b/>
                <w:bCs/>
                <w:sz w:val="26"/>
                <w:szCs w:val="26"/>
                <w:lang w:val="en-US"/>
              </w:rPr>
              <w:t xml:space="preserve"> </w:t>
            </w:r>
            <w:proofErr w:type="spellStart"/>
            <w:r>
              <w:rPr>
                <w:rFonts w:ascii="Times New Roman" w:hAnsi="Times New Roman" w:cs="Times New Roman"/>
                <w:b/>
                <w:bCs/>
                <w:sz w:val="26"/>
                <w:szCs w:val="26"/>
                <w:lang w:val="en-US"/>
              </w:rPr>
              <w:t>đảm</w:t>
            </w:r>
            <w:proofErr w:type="spellEnd"/>
            <w:r>
              <w:rPr>
                <w:rFonts w:ascii="Times New Roman" w:hAnsi="Times New Roman" w:cs="Times New Roman"/>
                <w:b/>
                <w:bCs/>
                <w:sz w:val="26"/>
                <w:szCs w:val="26"/>
                <w:lang w:val="en-US"/>
              </w:rPr>
              <w:t xml:space="preserve"> </w:t>
            </w:r>
            <w:proofErr w:type="spellStart"/>
            <w:r>
              <w:rPr>
                <w:rFonts w:ascii="Times New Roman" w:hAnsi="Times New Roman" w:cs="Times New Roman"/>
                <w:b/>
                <w:bCs/>
                <w:sz w:val="26"/>
                <w:szCs w:val="26"/>
                <w:lang w:val="en-US"/>
              </w:rPr>
              <w:t>bảo</w:t>
            </w:r>
            <w:proofErr w:type="spellEnd"/>
            <w:r>
              <w:rPr>
                <w:rFonts w:ascii="Times New Roman" w:hAnsi="Times New Roman" w:cs="Times New Roman"/>
                <w:b/>
                <w:bCs/>
                <w:sz w:val="26"/>
                <w:szCs w:val="26"/>
                <w:lang w:val="en-US"/>
              </w:rPr>
              <w:t xml:space="preserve"> </w:t>
            </w:r>
            <w:proofErr w:type="spellStart"/>
            <w:r>
              <w:rPr>
                <w:rFonts w:ascii="Times New Roman" w:hAnsi="Times New Roman" w:cs="Times New Roman"/>
                <w:b/>
                <w:bCs/>
                <w:sz w:val="26"/>
                <w:szCs w:val="26"/>
                <w:lang w:val="en-US"/>
              </w:rPr>
              <w:t>sự</w:t>
            </w:r>
            <w:proofErr w:type="spellEnd"/>
            <w:r>
              <w:rPr>
                <w:rFonts w:ascii="Times New Roman" w:hAnsi="Times New Roman" w:cs="Times New Roman"/>
                <w:b/>
                <w:bCs/>
                <w:sz w:val="26"/>
                <w:szCs w:val="26"/>
                <w:lang w:val="en-US"/>
              </w:rPr>
              <w:t xml:space="preserve"> </w:t>
            </w:r>
            <w:proofErr w:type="spellStart"/>
            <w:r>
              <w:rPr>
                <w:rFonts w:ascii="Times New Roman" w:hAnsi="Times New Roman" w:cs="Times New Roman"/>
                <w:b/>
                <w:bCs/>
                <w:sz w:val="26"/>
                <w:szCs w:val="26"/>
                <w:lang w:val="en-US"/>
              </w:rPr>
              <w:t>lãnh</w:t>
            </w:r>
            <w:proofErr w:type="spellEnd"/>
            <w:r>
              <w:rPr>
                <w:rFonts w:ascii="Times New Roman" w:hAnsi="Times New Roman" w:cs="Times New Roman"/>
                <w:b/>
                <w:bCs/>
                <w:sz w:val="26"/>
                <w:szCs w:val="26"/>
                <w:lang w:val="en-US"/>
              </w:rPr>
              <w:t xml:space="preserve"> </w:t>
            </w:r>
            <w:proofErr w:type="spellStart"/>
            <w:r>
              <w:rPr>
                <w:rFonts w:ascii="Times New Roman" w:hAnsi="Times New Roman" w:cs="Times New Roman"/>
                <w:b/>
                <w:bCs/>
                <w:sz w:val="26"/>
                <w:szCs w:val="26"/>
                <w:lang w:val="en-US"/>
              </w:rPr>
              <w:t>đạo</w:t>
            </w:r>
            <w:proofErr w:type="spellEnd"/>
            <w:r>
              <w:rPr>
                <w:rFonts w:ascii="Times New Roman" w:hAnsi="Times New Roman" w:cs="Times New Roman"/>
                <w:b/>
                <w:bCs/>
                <w:sz w:val="26"/>
                <w:szCs w:val="26"/>
                <w:lang w:val="en-US"/>
              </w:rPr>
              <w:t xml:space="preserve"> </w:t>
            </w:r>
            <w:proofErr w:type="spellStart"/>
            <w:r>
              <w:rPr>
                <w:rFonts w:ascii="Times New Roman" w:hAnsi="Times New Roman" w:cs="Times New Roman"/>
                <w:b/>
                <w:bCs/>
                <w:sz w:val="26"/>
                <w:szCs w:val="26"/>
                <w:lang w:val="en-US"/>
              </w:rPr>
              <w:t>đúng</w:t>
            </w:r>
            <w:proofErr w:type="spellEnd"/>
            <w:r>
              <w:rPr>
                <w:rFonts w:ascii="Times New Roman" w:hAnsi="Times New Roman" w:cs="Times New Roman"/>
                <w:b/>
                <w:bCs/>
                <w:sz w:val="26"/>
                <w:szCs w:val="26"/>
                <w:lang w:val="en-US"/>
              </w:rPr>
              <w:t xml:space="preserve"> </w:t>
            </w:r>
            <w:proofErr w:type="spellStart"/>
            <w:r>
              <w:rPr>
                <w:rFonts w:ascii="Times New Roman" w:hAnsi="Times New Roman" w:cs="Times New Roman"/>
                <w:b/>
                <w:bCs/>
                <w:sz w:val="26"/>
                <w:szCs w:val="26"/>
                <w:lang w:val="en-US"/>
              </w:rPr>
              <w:t>đắn</w:t>
            </w:r>
            <w:proofErr w:type="spellEnd"/>
            <w:r>
              <w:rPr>
                <w:rFonts w:ascii="Times New Roman" w:hAnsi="Times New Roman" w:cs="Times New Roman"/>
                <w:b/>
                <w:bCs/>
                <w:sz w:val="26"/>
                <w:szCs w:val="26"/>
                <w:lang w:val="en-US"/>
              </w:rPr>
              <w:t xml:space="preserve"> </w:t>
            </w:r>
            <w:proofErr w:type="spellStart"/>
            <w:r>
              <w:rPr>
                <w:rFonts w:ascii="Times New Roman" w:hAnsi="Times New Roman" w:cs="Times New Roman"/>
                <w:b/>
                <w:bCs/>
                <w:sz w:val="26"/>
                <w:szCs w:val="26"/>
                <w:lang w:val="en-US"/>
              </w:rPr>
              <w:t>của</w:t>
            </w:r>
            <w:proofErr w:type="spellEnd"/>
            <w:r>
              <w:rPr>
                <w:rFonts w:ascii="Times New Roman" w:hAnsi="Times New Roman" w:cs="Times New Roman"/>
                <w:b/>
                <w:bCs/>
                <w:sz w:val="26"/>
                <w:szCs w:val="26"/>
                <w:lang w:val="en-US"/>
              </w:rPr>
              <w:t xml:space="preserve"> </w:t>
            </w:r>
            <w:proofErr w:type="spellStart"/>
            <w:r>
              <w:rPr>
                <w:rFonts w:ascii="Times New Roman" w:hAnsi="Times New Roman" w:cs="Times New Roman"/>
                <w:b/>
                <w:bCs/>
                <w:sz w:val="26"/>
                <w:szCs w:val="26"/>
                <w:lang w:val="en-US"/>
              </w:rPr>
              <w:t>Đảng</w:t>
            </w:r>
            <w:proofErr w:type="spellEnd"/>
          </w:p>
          <w:p w:rsidR="00653847" w:rsidRDefault="00653847" w:rsidP="00653847">
            <w:pPr>
              <w:spacing w:after="0" w:line="240" w:lineRule="auto"/>
              <w:jc w:val="both"/>
              <w:rPr>
                <w:rFonts w:ascii="Times New Roman" w:hAnsi="Times New Roman" w:cs="Times New Roman"/>
                <w:b/>
                <w:bCs/>
                <w:sz w:val="26"/>
                <w:szCs w:val="26"/>
                <w:lang w:val="en-US"/>
              </w:rPr>
            </w:pPr>
          </w:p>
          <w:p w:rsidR="00653847" w:rsidRPr="00653847" w:rsidRDefault="00653847" w:rsidP="00653847">
            <w:pPr>
              <w:pStyle w:val="ListParagraph"/>
              <w:numPr>
                <w:ilvl w:val="0"/>
                <w:numId w:val="7"/>
              </w:numPr>
              <w:spacing w:after="0" w:line="240" w:lineRule="auto"/>
              <w:jc w:val="both"/>
              <w:rPr>
                <w:rFonts w:ascii="Times New Roman" w:hAnsi="Times New Roman" w:cs="Times New Roman"/>
                <w:sz w:val="26"/>
                <w:szCs w:val="26"/>
                <w:lang w:val="en-US"/>
              </w:rPr>
            </w:pPr>
            <w:proofErr w:type="spellStart"/>
            <w:r w:rsidRPr="00653847">
              <w:rPr>
                <w:rFonts w:ascii="Times New Roman" w:hAnsi="Times New Roman" w:cs="Times New Roman"/>
                <w:sz w:val="26"/>
                <w:szCs w:val="26"/>
                <w:lang w:val="en-US"/>
              </w:rPr>
              <w:t>Đảng</w:t>
            </w:r>
            <w:proofErr w:type="spellEnd"/>
            <w:r w:rsidRPr="00653847">
              <w:rPr>
                <w:rFonts w:ascii="Times New Roman" w:hAnsi="Times New Roman" w:cs="Times New Roman"/>
                <w:sz w:val="26"/>
                <w:szCs w:val="26"/>
                <w:lang w:val="en-US"/>
              </w:rPr>
              <w:t xml:space="preserve"> </w:t>
            </w:r>
            <w:proofErr w:type="spellStart"/>
            <w:r w:rsidRPr="00653847">
              <w:rPr>
                <w:rFonts w:ascii="Times New Roman" w:hAnsi="Times New Roman" w:cs="Times New Roman"/>
                <w:sz w:val="26"/>
                <w:szCs w:val="26"/>
                <w:lang w:val="en-US"/>
              </w:rPr>
              <w:t>là</w:t>
            </w:r>
            <w:proofErr w:type="spellEnd"/>
            <w:r w:rsidRPr="00653847">
              <w:rPr>
                <w:rFonts w:ascii="Times New Roman" w:hAnsi="Times New Roman" w:cs="Times New Roman"/>
                <w:sz w:val="26"/>
                <w:szCs w:val="26"/>
                <w:lang w:val="en-US"/>
              </w:rPr>
              <w:t xml:space="preserve"> </w:t>
            </w:r>
            <w:proofErr w:type="spellStart"/>
            <w:r w:rsidRPr="00653847">
              <w:rPr>
                <w:rFonts w:ascii="Times New Roman" w:hAnsi="Times New Roman" w:cs="Times New Roman"/>
                <w:sz w:val="26"/>
                <w:szCs w:val="26"/>
                <w:lang w:val="en-US"/>
              </w:rPr>
              <w:t>đội</w:t>
            </w:r>
            <w:proofErr w:type="spellEnd"/>
            <w:r w:rsidRPr="00653847">
              <w:rPr>
                <w:rFonts w:ascii="Times New Roman" w:hAnsi="Times New Roman" w:cs="Times New Roman"/>
                <w:sz w:val="26"/>
                <w:szCs w:val="26"/>
                <w:lang w:val="en-US"/>
              </w:rPr>
              <w:t xml:space="preserve"> </w:t>
            </w:r>
            <w:proofErr w:type="spellStart"/>
            <w:r w:rsidRPr="00653847">
              <w:rPr>
                <w:rFonts w:ascii="Times New Roman" w:hAnsi="Times New Roman" w:cs="Times New Roman"/>
                <w:sz w:val="26"/>
                <w:szCs w:val="26"/>
                <w:lang w:val="en-US"/>
              </w:rPr>
              <w:t>tiên</w:t>
            </w:r>
            <w:proofErr w:type="spellEnd"/>
            <w:r w:rsidRPr="00653847">
              <w:rPr>
                <w:rFonts w:ascii="Times New Roman" w:hAnsi="Times New Roman" w:cs="Times New Roman"/>
                <w:sz w:val="26"/>
                <w:szCs w:val="26"/>
                <w:lang w:val="en-US"/>
              </w:rPr>
              <w:t xml:space="preserve"> </w:t>
            </w:r>
            <w:proofErr w:type="spellStart"/>
            <w:r w:rsidRPr="00653847">
              <w:rPr>
                <w:rFonts w:ascii="Times New Roman" w:hAnsi="Times New Roman" w:cs="Times New Roman"/>
                <w:sz w:val="26"/>
                <w:szCs w:val="26"/>
                <w:lang w:val="en-US"/>
              </w:rPr>
              <w:t>phong</w:t>
            </w:r>
            <w:proofErr w:type="spellEnd"/>
            <w:r w:rsidRPr="00653847">
              <w:rPr>
                <w:rFonts w:ascii="Times New Roman" w:hAnsi="Times New Roman" w:cs="Times New Roman"/>
                <w:sz w:val="26"/>
                <w:szCs w:val="26"/>
                <w:lang w:val="en-US"/>
              </w:rPr>
              <w:t xml:space="preserve"> </w:t>
            </w:r>
            <w:proofErr w:type="spellStart"/>
            <w:r w:rsidRPr="00653847">
              <w:rPr>
                <w:rFonts w:ascii="Times New Roman" w:hAnsi="Times New Roman" w:cs="Times New Roman"/>
                <w:sz w:val="26"/>
                <w:szCs w:val="26"/>
                <w:lang w:val="en-US"/>
              </w:rPr>
              <w:t>của</w:t>
            </w:r>
            <w:proofErr w:type="spellEnd"/>
            <w:r w:rsidRPr="00653847">
              <w:rPr>
                <w:rFonts w:ascii="Times New Roman" w:hAnsi="Times New Roman" w:cs="Times New Roman"/>
                <w:sz w:val="26"/>
                <w:szCs w:val="26"/>
                <w:lang w:val="en-US"/>
              </w:rPr>
              <w:t xml:space="preserve"> GC </w:t>
            </w:r>
            <w:proofErr w:type="spellStart"/>
            <w:r w:rsidRPr="00653847">
              <w:rPr>
                <w:rFonts w:ascii="Times New Roman" w:hAnsi="Times New Roman" w:cs="Times New Roman"/>
                <w:sz w:val="26"/>
                <w:szCs w:val="26"/>
                <w:lang w:val="en-US"/>
              </w:rPr>
              <w:t>công</w:t>
            </w:r>
            <w:proofErr w:type="spellEnd"/>
            <w:r w:rsidRPr="00653847">
              <w:rPr>
                <w:rFonts w:ascii="Times New Roman" w:hAnsi="Times New Roman" w:cs="Times New Roman"/>
                <w:sz w:val="26"/>
                <w:szCs w:val="26"/>
                <w:lang w:val="en-US"/>
              </w:rPr>
              <w:t xml:space="preserve"> </w:t>
            </w:r>
            <w:proofErr w:type="spellStart"/>
            <w:r w:rsidRPr="00653847">
              <w:rPr>
                <w:rFonts w:ascii="Times New Roman" w:hAnsi="Times New Roman" w:cs="Times New Roman"/>
                <w:sz w:val="26"/>
                <w:szCs w:val="26"/>
                <w:lang w:val="en-US"/>
              </w:rPr>
              <w:t>nhân</w:t>
            </w:r>
            <w:proofErr w:type="spellEnd"/>
            <w:r w:rsidRPr="00653847">
              <w:rPr>
                <w:rFonts w:ascii="Times New Roman" w:hAnsi="Times New Roman" w:cs="Times New Roman"/>
                <w:sz w:val="26"/>
                <w:szCs w:val="26"/>
                <w:lang w:val="en-US"/>
              </w:rPr>
              <w:t xml:space="preserve"> </w:t>
            </w:r>
            <w:proofErr w:type="spellStart"/>
            <w:r w:rsidRPr="00653847">
              <w:rPr>
                <w:rFonts w:ascii="Times New Roman" w:hAnsi="Times New Roman" w:cs="Times New Roman"/>
                <w:sz w:val="26"/>
                <w:szCs w:val="26"/>
                <w:lang w:val="en-US"/>
              </w:rPr>
              <w:t>và</w:t>
            </w:r>
            <w:proofErr w:type="spellEnd"/>
            <w:r w:rsidRPr="00653847">
              <w:rPr>
                <w:rFonts w:ascii="Times New Roman" w:hAnsi="Times New Roman" w:cs="Times New Roman"/>
                <w:sz w:val="26"/>
                <w:szCs w:val="26"/>
                <w:lang w:val="en-US"/>
              </w:rPr>
              <w:t xml:space="preserve"> </w:t>
            </w:r>
            <w:proofErr w:type="spellStart"/>
            <w:r w:rsidRPr="00653847">
              <w:rPr>
                <w:rFonts w:ascii="Times New Roman" w:hAnsi="Times New Roman" w:cs="Times New Roman"/>
                <w:sz w:val="26"/>
                <w:szCs w:val="26"/>
                <w:lang w:val="en-US"/>
              </w:rPr>
              <w:t>dân</w:t>
            </w:r>
            <w:proofErr w:type="spellEnd"/>
            <w:r w:rsidRPr="00653847">
              <w:rPr>
                <w:rFonts w:ascii="Times New Roman" w:hAnsi="Times New Roman" w:cs="Times New Roman"/>
                <w:sz w:val="26"/>
                <w:szCs w:val="26"/>
                <w:lang w:val="en-US"/>
              </w:rPr>
              <w:t xml:space="preserve"> </w:t>
            </w:r>
            <w:proofErr w:type="spellStart"/>
            <w:r w:rsidRPr="00653847">
              <w:rPr>
                <w:rFonts w:ascii="Times New Roman" w:hAnsi="Times New Roman" w:cs="Times New Roman"/>
                <w:sz w:val="26"/>
                <w:szCs w:val="26"/>
                <w:lang w:val="en-US"/>
              </w:rPr>
              <w:t>tộc</w:t>
            </w:r>
            <w:proofErr w:type="spellEnd"/>
            <w:r w:rsidRPr="00653847">
              <w:rPr>
                <w:rFonts w:ascii="Times New Roman" w:hAnsi="Times New Roman" w:cs="Times New Roman"/>
                <w:sz w:val="26"/>
                <w:szCs w:val="26"/>
                <w:lang w:val="en-US"/>
              </w:rPr>
              <w:t xml:space="preserve"> VN; </w:t>
            </w:r>
            <w:proofErr w:type="spellStart"/>
            <w:r w:rsidRPr="00653847">
              <w:rPr>
                <w:rFonts w:ascii="Times New Roman" w:hAnsi="Times New Roman" w:cs="Times New Roman"/>
                <w:sz w:val="26"/>
                <w:szCs w:val="26"/>
                <w:lang w:val="en-US"/>
              </w:rPr>
              <w:t>lấy</w:t>
            </w:r>
            <w:proofErr w:type="spellEnd"/>
            <w:r w:rsidRPr="00653847">
              <w:rPr>
                <w:rFonts w:ascii="Times New Roman" w:hAnsi="Times New Roman" w:cs="Times New Roman"/>
                <w:sz w:val="26"/>
                <w:szCs w:val="26"/>
                <w:lang w:val="en-US"/>
              </w:rPr>
              <w:t xml:space="preserve"> CN </w:t>
            </w:r>
            <w:proofErr w:type="spellStart"/>
            <w:r w:rsidRPr="00653847">
              <w:rPr>
                <w:rFonts w:ascii="Times New Roman" w:hAnsi="Times New Roman" w:cs="Times New Roman"/>
                <w:sz w:val="26"/>
                <w:szCs w:val="26"/>
                <w:lang w:val="en-US"/>
              </w:rPr>
              <w:t>Mác-Lênin</w:t>
            </w:r>
            <w:proofErr w:type="spellEnd"/>
            <w:r w:rsidRPr="00653847">
              <w:rPr>
                <w:rFonts w:ascii="Times New Roman" w:hAnsi="Times New Roman" w:cs="Times New Roman"/>
                <w:sz w:val="26"/>
                <w:szCs w:val="26"/>
                <w:lang w:val="en-US"/>
              </w:rPr>
              <w:t xml:space="preserve">, TT </w:t>
            </w:r>
            <w:proofErr w:type="spellStart"/>
            <w:r w:rsidRPr="00653847">
              <w:rPr>
                <w:rFonts w:ascii="Times New Roman" w:hAnsi="Times New Roman" w:cs="Times New Roman"/>
                <w:sz w:val="26"/>
                <w:szCs w:val="26"/>
                <w:lang w:val="en-US"/>
              </w:rPr>
              <w:t>Hồ</w:t>
            </w:r>
            <w:proofErr w:type="spellEnd"/>
            <w:r w:rsidRPr="00653847">
              <w:rPr>
                <w:rFonts w:ascii="Times New Roman" w:hAnsi="Times New Roman" w:cs="Times New Roman"/>
                <w:sz w:val="26"/>
                <w:szCs w:val="26"/>
                <w:lang w:val="en-US"/>
              </w:rPr>
              <w:t xml:space="preserve"> Chí Minh </w:t>
            </w:r>
            <w:proofErr w:type="spellStart"/>
            <w:r w:rsidRPr="00653847">
              <w:rPr>
                <w:rFonts w:ascii="Times New Roman" w:hAnsi="Times New Roman" w:cs="Times New Roman"/>
                <w:sz w:val="26"/>
                <w:szCs w:val="26"/>
                <w:lang w:val="en-US"/>
              </w:rPr>
              <w:t>làm</w:t>
            </w:r>
            <w:proofErr w:type="spellEnd"/>
            <w:r w:rsidRPr="00653847">
              <w:rPr>
                <w:rFonts w:ascii="Times New Roman" w:hAnsi="Times New Roman" w:cs="Times New Roman"/>
                <w:sz w:val="26"/>
                <w:szCs w:val="26"/>
                <w:lang w:val="en-US"/>
              </w:rPr>
              <w:t xml:space="preserve"> </w:t>
            </w:r>
            <w:proofErr w:type="spellStart"/>
            <w:r w:rsidRPr="00653847">
              <w:rPr>
                <w:rFonts w:ascii="Times New Roman" w:hAnsi="Times New Roman" w:cs="Times New Roman"/>
                <w:sz w:val="26"/>
                <w:szCs w:val="26"/>
                <w:lang w:val="en-US"/>
              </w:rPr>
              <w:t>nền</w:t>
            </w:r>
            <w:proofErr w:type="spellEnd"/>
            <w:r w:rsidRPr="00653847">
              <w:rPr>
                <w:rFonts w:ascii="Times New Roman" w:hAnsi="Times New Roman" w:cs="Times New Roman"/>
                <w:sz w:val="26"/>
                <w:szCs w:val="26"/>
                <w:lang w:val="en-US"/>
              </w:rPr>
              <w:t xml:space="preserve"> </w:t>
            </w:r>
            <w:proofErr w:type="spellStart"/>
            <w:r w:rsidRPr="00653847">
              <w:rPr>
                <w:rFonts w:ascii="Times New Roman" w:hAnsi="Times New Roman" w:cs="Times New Roman"/>
                <w:sz w:val="26"/>
                <w:szCs w:val="26"/>
                <w:lang w:val="en-US"/>
              </w:rPr>
              <w:t>tảng</w:t>
            </w:r>
            <w:proofErr w:type="spellEnd"/>
            <w:r w:rsidRPr="00653847">
              <w:rPr>
                <w:rFonts w:ascii="Times New Roman" w:hAnsi="Times New Roman" w:cs="Times New Roman"/>
                <w:sz w:val="26"/>
                <w:szCs w:val="26"/>
                <w:lang w:val="en-US"/>
              </w:rPr>
              <w:t xml:space="preserve"> </w:t>
            </w:r>
            <w:proofErr w:type="spellStart"/>
            <w:r w:rsidRPr="00653847">
              <w:rPr>
                <w:rFonts w:ascii="Times New Roman" w:hAnsi="Times New Roman" w:cs="Times New Roman"/>
                <w:sz w:val="26"/>
                <w:szCs w:val="26"/>
                <w:lang w:val="en-US"/>
              </w:rPr>
              <w:t>tư</w:t>
            </w:r>
            <w:proofErr w:type="spellEnd"/>
            <w:r w:rsidRPr="00653847">
              <w:rPr>
                <w:rFonts w:ascii="Times New Roman" w:hAnsi="Times New Roman" w:cs="Times New Roman"/>
                <w:sz w:val="26"/>
                <w:szCs w:val="26"/>
                <w:lang w:val="en-US"/>
              </w:rPr>
              <w:t xml:space="preserve"> </w:t>
            </w:r>
            <w:proofErr w:type="spellStart"/>
            <w:r w:rsidRPr="00653847">
              <w:rPr>
                <w:rFonts w:ascii="Times New Roman" w:hAnsi="Times New Roman" w:cs="Times New Roman"/>
                <w:sz w:val="26"/>
                <w:szCs w:val="26"/>
                <w:lang w:val="en-US"/>
              </w:rPr>
              <w:t>tưởng</w:t>
            </w:r>
            <w:proofErr w:type="spellEnd"/>
            <w:r w:rsidRPr="00653847">
              <w:rPr>
                <w:rFonts w:ascii="Times New Roman" w:hAnsi="Times New Roman" w:cs="Times New Roman"/>
                <w:sz w:val="26"/>
                <w:szCs w:val="26"/>
                <w:lang w:val="en-US"/>
              </w:rPr>
              <w:t xml:space="preserve">, </w:t>
            </w:r>
            <w:proofErr w:type="spellStart"/>
            <w:r w:rsidRPr="00653847">
              <w:rPr>
                <w:rFonts w:ascii="Times New Roman" w:hAnsi="Times New Roman" w:cs="Times New Roman"/>
                <w:sz w:val="26"/>
                <w:szCs w:val="26"/>
                <w:lang w:val="en-US"/>
              </w:rPr>
              <w:t>kim</w:t>
            </w:r>
            <w:proofErr w:type="spellEnd"/>
            <w:r w:rsidRPr="00653847">
              <w:rPr>
                <w:rFonts w:ascii="Times New Roman" w:hAnsi="Times New Roman" w:cs="Times New Roman"/>
                <w:sz w:val="26"/>
                <w:szCs w:val="26"/>
                <w:lang w:val="en-US"/>
              </w:rPr>
              <w:t xml:space="preserve"> </w:t>
            </w:r>
            <w:proofErr w:type="spellStart"/>
            <w:r w:rsidRPr="00653847">
              <w:rPr>
                <w:rFonts w:ascii="Times New Roman" w:hAnsi="Times New Roman" w:cs="Times New Roman"/>
                <w:sz w:val="26"/>
                <w:szCs w:val="26"/>
                <w:lang w:val="en-US"/>
              </w:rPr>
              <w:t>chỉ</w:t>
            </w:r>
            <w:proofErr w:type="spellEnd"/>
            <w:r w:rsidRPr="00653847">
              <w:rPr>
                <w:rFonts w:ascii="Times New Roman" w:hAnsi="Times New Roman" w:cs="Times New Roman"/>
                <w:sz w:val="26"/>
                <w:szCs w:val="26"/>
                <w:lang w:val="en-US"/>
              </w:rPr>
              <w:t xml:space="preserve"> </w:t>
            </w:r>
            <w:proofErr w:type="spellStart"/>
            <w:r w:rsidRPr="00653847">
              <w:rPr>
                <w:rFonts w:ascii="Times New Roman" w:hAnsi="Times New Roman" w:cs="Times New Roman"/>
                <w:sz w:val="26"/>
                <w:szCs w:val="26"/>
                <w:lang w:val="en-US"/>
              </w:rPr>
              <w:t>nam</w:t>
            </w:r>
            <w:proofErr w:type="spellEnd"/>
            <w:r w:rsidRPr="00653847">
              <w:rPr>
                <w:rFonts w:ascii="Times New Roman" w:hAnsi="Times New Roman" w:cs="Times New Roman"/>
                <w:sz w:val="26"/>
                <w:szCs w:val="26"/>
                <w:lang w:val="en-US"/>
              </w:rPr>
              <w:t xml:space="preserve"> </w:t>
            </w:r>
            <w:proofErr w:type="spellStart"/>
            <w:r w:rsidRPr="00653847">
              <w:rPr>
                <w:rFonts w:ascii="Times New Roman" w:hAnsi="Times New Roman" w:cs="Times New Roman"/>
                <w:sz w:val="26"/>
                <w:szCs w:val="26"/>
                <w:lang w:val="en-US"/>
              </w:rPr>
              <w:t>cho</w:t>
            </w:r>
            <w:proofErr w:type="spellEnd"/>
            <w:r w:rsidRPr="00653847">
              <w:rPr>
                <w:rFonts w:ascii="Times New Roman" w:hAnsi="Times New Roman" w:cs="Times New Roman"/>
                <w:sz w:val="26"/>
                <w:szCs w:val="26"/>
                <w:lang w:val="en-US"/>
              </w:rPr>
              <w:t xml:space="preserve"> </w:t>
            </w:r>
            <w:proofErr w:type="spellStart"/>
            <w:r w:rsidRPr="00653847">
              <w:rPr>
                <w:rFonts w:ascii="Times New Roman" w:hAnsi="Times New Roman" w:cs="Times New Roman"/>
                <w:sz w:val="26"/>
                <w:szCs w:val="26"/>
                <w:lang w:val="en-US"/>
              </w:rPr>
              <w:t>hành</w:t>
            </w:r>
            <w:proofErr w:type="spellEnd"/>
            <w:r w:rsidRPr="00653847">
              <w:rPr>
                <w:rFonts w:ascii="Times New Roman" w:hAnsi="Times New Roman" w:cs="Times New Roman"/>
                <w:sz w:val="26"/>
                <w:szCs w:val="26"/>
                <w:lang w:val="en-US"/>
              </w:rPr>
              <w:t xml:space="preserve"> </w:t>
            </w:r>
            <w:proofErr w:type="spellStart"/>
            <w:r w:rsidRPr="00653847">
              <w:rPr>
                <w:rFonts w:ascii="Times New Roman" w:hAnsi="Times New Roman" w:cs="Times New Roman"/>
                <w:sz w:val="26"/>
                <w:szCs w:val="26"/>
                <w:lang w:val="en-US"/>
              </w:rPr>
              <w:t>động</w:t>
            </w:r>
            <w:proofErr w:type="spellEnd"/>
            <w:r w:rsidRPr="00653847">
              <w:rPr>
                <w:rFonts w:ascii="Times New Roman" w:hAnsi="Times New Roman" w:cs="Times New Roman"/>
                <w:sz w:val="26"/>
                <w:szCs w:val="26"/>
                <w:lang w:val="en-US"/>
              </w:rPr>
              <w:t>;</w:t>
            </w:r>
          </w:p>
          <w:p w:rsidR="00653847" w:rsidRPr="00653847" w:rsidRDefault="00653847" w:rsidP="00653847">
            <w:pPr>
              <w:pStyle w:val="ListParagraph"/>
              <w:numPr>
                <w:ilvl w:val="0"/>
                <w:numId w:val="7"/>
              </w:numPr>
              <w:spacing w:after="0" w:line="240" w:lineRule="auto"/>
              <w:jc w:val="both"/>
              <w:rPr>
                <w:rFonts w:ascii="Times New Roman" w:hAnsi="Times New Roman" w:cs="Times New Roman"/>
                <w:sz w:val="26"/>
                <w:szCs w:val="26"/>
                <w:lang w:val="en-US"/>
              </w:rPr>
            </w:pPr>
            <w:proofErr w:type="spellStart"/>
            <w:r w:rsidRPr="00653847">
              <w:rPr>
                <w:rFonts w:ascii="Times New Roman" w:hAnsi="Times New Roman" w:cs="Times New Roman"/>
                <w:sz w:val="26"/>
                <w:szCs w:val="26"/>
                <w:lang w:val="en-US"/>
              </w:rPr>
              <w:t>Khẳng</w:t>
            </w:r>
            <w:proofErr w:type="spellEnd"/>
            <w:r w:rsidRPr="00653847">
              <w:rPr>
                <w:rFonts w:ascii="Times New Roman" w:hAnsi="Times New Roman" w:cs="Times New Roman"/>
                <w:sz w:val="26"/>
                <w:szCs w:val="26"/>
                <w:lang w:val="en-US"/>
              </w:rPr>
              <w:t xml:space="preserve"> </w:t>
            </w:r>
            <w:proofErr w:type="spellStart"/>
            <w:r w:rsidRPr="00653847">
              <w:rPr>
                <w:rFonts w:ascii="Times New Roman" w:hAnsi="Times New Roman" w:cs="Times New Roman"/>
                <w:sz w:val="26"/>
                <w:szCs w:val="26"/>
                <w:lang w:val="en-US"/>
              </w:rPr>
              <w:t>định</w:t>
            </w:r>
            <w:proofErr w:type="spellEnd"/>
            <w:r w:rsidRPr="00653847">
              <w:rPr>
                <w:rFonts w:ascii="Times New Roman" w:hAnsi="Times New Roman" w:cs="Times New Roman"/>
                <w:sz w:val="26"/>
                <w:szCs w:val="26"/>
                <w:lang w:val="en-US"/>
              </w:rPr>
              <w:t xml:space="preserve"> </w:t>
            </w:r>
            <w:proofErr w:type="spellStart"/>
            <w:r w:rsidRPr="00653847">
              <w:rPr>
                <w:rFonts w:ascii="Times New Roman" w:hAnsi="Times New Roman" w:cs="Times New Roman"/>
                <w:sz w:val="26"/>
                <w:szCs w:val="26"/>
                <w:lang w:val="en-US"/>
              </w:rPr>
              <w:t>tập</w:t>
            </w:r>
            <w:proofErr w:type="spellEnd"/>
            <w:r w:rsidRPr="00653847">
              <w:rPr>
                <w:rFonts w:ascii="Times New Roman" w:hAnsi="Times New Roman" w:cs="Times New Roman"/>
                <w:sz w:val="26"/>
                <w:szCs w:val="26"/>
                <w:lang w:val="en-US"/>
              </w:rPr>
              <w:t xml:space="preserve"> </w:t>
            </w:r>
            <w:proofErr w:type="spellStart"/>
            <w:r w:rsidRPr="00653847">
              <w:rPr>
                <w:rFonts w:ascii="Times New Roman" w:hAnsi="Times New Roman" w:cs="Times New Roman"/>
                <w:sz w:val="26"/>
                <w:szCs w:val="26"/>
                <w:lang w:val="en-US"/>
              </w:rPr>
              <w:t>trung</w:t>
            </w:r>
            <w:proofErr w:type="spellEnd"/>
            <w:r w:rsidRPr="00653847">
              <w:rPr>
                <w:rFonts w:ascii="Times New Roman" w:hAnsi="Times New Roman" w:cs="Times New Roman"/>
                <w:sz w:val="26"/>
                <w:szCs w:val="26"/>
                <w:lang w:val="en-US"/>
              </w:rPr>
              <w:t xml:space="preserve"> </w:t>
            </w:r>
            <w:proofErr w:type="spellStart"/>
            <w:r w:rsidRPr="00653847">
              <w:rPr>
                <w:rFonts w:ascii="Times New Roman" w:hAnsi="Times New Roman" w:cs="Times New Roman"/>
                <w:sz w:val="26"/>
                <w:szCs w:val="26"/>
                <w:lang w:val="en-US"/>
              </w:rPr>
              <w:t>dân</w:t>
            </w:r>
            <w:proofErr w:type="spellEnd"/>
            <w:r w:rsidRPr="00653847">
              <w:rPr>
                <w:rFonts w:ascii="Times New Roman" w:hAnsi="Times New Roman" w:cs="Times New Roman"/>
                <w:sz w:val="26"/>
                <w:szCs w:val="26"/>
                <w:lang w:val="en-US"/>
              </w:rPr>
              <w:t xml:space="preserve"> </w:t>
            </w:r>
            <w:proofErr w:type="spellStart"/>
            <w:r w:rsidRPr="00653847">
              <w:rPr>
                <w:rFonts w:ascii="Times New Roman" w:hAnsi="Times New Roman" w:cs="Times New Roman"/>
                <w:sz w:val="26"/>
                <w:szCs w:val="26"/>
                <w:lang w:val="en-US"/>
              </w:rPr>
              <w:t>chủ</w:t>
            </w:r>
            <w:proofErr w:type="spellEnd"/>
            <w:r w:rsidRPr="00653847">
              <w:rPr>
                <w:rFonts w:ascii="Times New Roman" w:hAnsi="Times New Roman" w:cs="Times New Roman"/>
                <w:sz w:val="26"/>
                <w:szCs w:val="26"/>
                <w:lang w:val="en-US"/>
              </w:rPr>
              <w:t xml:space="preserve"> </w:t>
            </w:r>
            <w:proofErr w:type="spellStart"/>
            <w:r w:rsidRPr="00653847">
              <w:rPr>
                <w:rFonts w:ascii="Times New Roman" w:hAnsi="Times New Roman" w:cs="Times New Roman"/>
                <w:sz w:val="26"/>
                <w:szCs w:val="26"/>
                <w:lang w:val="en-US"/>
              </w:rPr>
              <w:t>là</w:t>
            </w:r>
            <w:proofErr w:type="spellEnd"/>
            <w:r w:rsidRPr="00653847">
              <w:rPr>
                <w:rFonts w:ascii="Times New Roman" w:hAnsi="Times New Roman" w:cs="Times New Roman"/>
                <w:sz w:val="26"/>
                <w:szCs w:val="26"/>
                <w:lang w:val="en-US"/>
              </w:rPr>
              <w:t xml:space="preserve"> </w:t>
            </w:r>
            <w:proofErr w:type="spellStart"/>
            <w:r w:rsidRPr="00653847">
              <w:rPr>
                <w:rFonts w:ascii="Times New Roman" w:hAnsi="Times New Roman" w:cs="Times New Roman"/>
                <w:sz w:val="26"/>
                <w:szCs w:val="26"/>
                <w:lang w:val="en-US"/>
              </w:rPr>
              <w:t>nguyên</w:t>
            </w:r>
            <w:proofErr w:type="spellEnd"/>
            <w:r w:rsidRPr="00653847">
              <w:rPr>
                <w:rFonts w:ascii="Times New Roman" w:hAnsi="Times New Roman" w:cs="Times New Roman"/>
                <w:sz w:val="26"/>
                <w:szCs w:val="26"/>
                <w:lang w:val="en-US"/>
              </w:rPr>
              <w:t xml:space="preserve"> </w:t>
            </w:r>
            <w:proofErr w:type="spellStart"/>
            <w:r w:rsidRPr="00653847">
              <w:rPr>
                <w:rFonts w:ascii="Times New Roman" w:hAnsi="Times New Roman" w:cs="Times New Roman"/>
                <w:sz w:val="26"/>
                <w:szCs w:val="26"/>
                <w:lang w:val="en-US"/>
              </w:rPr>
              <w:t>tắc</w:t>
            </w:r>
            <w:proofErr w:type="spellEnd"/>
            <w:r w:rsidRPr="00653847">
              <w:rPr>
                <w:rFonts w:ascii="Times New Roman" w:hAnsi="Times New Roman" w:cs="Times New Roman"/>
                <w:sz w:val="26"/>
                <w:szCs w:val="26"/>
                <w:lang w:val="en-US"/>
              </w:rPr>
              <w:t xml:space="preserve"> </w:t>
            </w:r>
            <w:proofErr w:type="spellStart"/>
            <w:r w:rsidRPr="00653847">
              <w:rPr>
                <w:rFonts w:ascii="Times New Roman" w:hAnsi="Times New Roman" w:cs="Times New Roman"/>
                <w:sz w:val="26"/>
                <w:szCs w:val="26"/>
                <w:lang w:val="en-US"/>
              </w:rPr>
              <w:t>tổ</w:t>
            </w:r>
            <w:proofErr w:type="spellEnd"/>
            <w:r w:rsidRPr="00653847">
              <w:rPr>
                <w:rFonts w:ascii="Times New Roman" w:hAnsi="Times New Roman" w:cs="Times New Roman"/>
                <w:sz w:val="26"/>
                <w:szCs w:val="26"/>
                <w:lang w:val="en-US"/>
              </w:rPr>
              <w:t xml:space="preserve"> </w:t>
            </w:r>
            <w:proofErr w:type="spellStart"/>
            <w:r w:rsidRPr="00653847">
              <w:rPr>
                <w:rFonts w:ascii="Times New Roman" w:hAnsi="Times New Roman" w:cs="Times New Roman"/>
                <w:sz w:val="26"/>
                <w:szCs w:val="26"/>
                <w:lang w:val="en-US"/>
              </w:rPr>
              <w:t>chức</w:t>
            </w:r>
            <w:proofErr w:type="spellEnd"/>
            <w:r w:rsidRPr="00653847">
              <w:rPr>
                <w:rFonts w:ascii="Times New Roman" w:hAnsi="Times New Roman" w:cs="Times New Roman"/>
                <w:sz w:val="26"/>
                <w:szCs w:val="26"/>
                <w:lang w:val="en-US"/>
              </w:rPr>
              <w:t xml:space="preserve"> </w:t>
            </w:r>
            <w:proofErr w:type="spellStart"/>
            <w:r w:rsidRPr="00653847">
              <w:rPr>
                <w:rFonts w:ascii="Times New Roman" w:hAnsi="Times New Roman" w:cs="Times New Roman"/>
                <w:sz w:val="26"/>
                <w:szCs w:val="26"/>
                <w:lang w:val="en-US"/>
              </w:rPr>
              <w:t>cơ</w:t>
            </w:r>
            <w:proofErr w:type="spellEnd"/>
            <w:r w:rsidRPr="00653847">
              <w:rPr>
                <w:rFonts w:ascii="Times New Roman" w:hAnsi="Times New Roman" w:cs="Times New Roman"/>
                <w:sz w:val="26"/>
                <w:szCs w:val="26"/>
                <w:lang w:val="en-US"/>
              </w:rPr>
              <w:t xml:space="preserve"> </w:t>
            </w:r>
            <w:proofErr w:type="spellStart"/>
            <w:r w:rsidRPr="00653847">
              <w:rPr>
                <w:rFonts w:ascii="Times New Roman" w:hAnsi="Times New Roman" w:cs="Times New Roman"/>
                <w:sz w:val="26"/>
                <w:szCs w:val="26"/>
                <w:lang w:val="en-US"/>
              </w:rPr>
              <w:t>bản</w:t>
            </w:r>
            <w:proofErr w:type="spellEnd"/>
            <w:r w:rsidRPr="00653847">
              <w:rPr>
                <w:rFonts w:ascii="Times New Roman" w:hAnsi="Times New Roman" w:cs="Times New Roman"/>
                <w:sz w:val="26"/>
                <w:szCs w:val="26"/>
                <w:lang w:val="en-US"/>
              </w:rPr>
              <w:t xml:space="preserve"> </w:t>
            </w:r>
            <w:proofErr w:type="spellStart"/>
            <w:r w:rsidRPr="00653847">
              <w:rPr>
                <w:rFonts w:ascii="Times New Roman" w:hAnsi="Times New Roman" w:cs="Times New Roman"/>
                <w:sz w:val="26"/>
                <w:szCs w:val="26"/>
                <w:lang w:val="en-US"/>
              </w:rPr>
              <w:t>của</w:t>
            </w:r>
            <w:proofErr w:type="spellEnd"/>
            <w:r w:rsidRPr="00653847">
              <w:rPr>
                <w:rFonts w:ascii="Times New Roman" w:hAnsi="Times New Roman" w:cs="Times New Roman"/>
                <w:sz w:val="26"/>
                <w:szCs w:val="26"/>
                <w:lang w:val="en-US"/>
              </w:rPr>
              <w:t xml:space="preserve"> </w:t>
            </w:r>
            <w:proofErr w:type="spellStart"/>
            <w:r w:rsidRPr="00653847">
              <w:rPr>
                <w:rFonts w:ascii="Times New Roman" w:hAnsi="Times New Roman" w:cs="Times New Roman"/>
                <w:sz w:val="26"/>
                <w:szCs w:val="26"/>
                <w:lang w:val="en-US"/>
              </w:rPr>
              <w:t>Đảng</w:t>
            </w:r>
            <w:proofErr w:type="spellEnd"/>
            <w:r w:rsidRPr="00653847">
              <w:rPr>
                <w:rFonts w:ascii="Times New Roman" w:hAnsi="Times New Roman" w:cs="Times New Roman"/>
                <w:sz w:val="26"/>
                <w:szCs w:val="26"/>
                <w:lang w:val="en-US"/>
              </w:rPr>
              <w:t xml:space="preserve">, </w:t>
            </w:r>
            <w:proofErr w:type="spellStart"/>
            <w:r w:rsidRPr="00653847">
              <w:rPr>
                <w:rFonts w:ascii="Times New Roman" w:hAnsi="Times New Roman" w:cs="Times New Roman"/>
                <w:sz w:val="26"/>
                <w:szCs w:val="26"/>
                <w:lang w:val="en-US"/>
              </w:rPr>
              <w:t>đồng</w:t>
            </w:r>
            <w:proofErr w:type="spellEnd"/>
            <w:r w:rsidRPr="00653847">
              <w:rPr>
                <w:rFonts w:ascii="Times New Roman" w:hAnsi="Times New Roman" w:cs="Times New Roman"/>
                <w:sz w:val="26"/>
                <w:szCs w:val="26"/>
                <w:lang w:val="en-US"/>
              </w:rPr>
              <w:t xml:space="preserve"> </w:t>
            </w:r>
            <w:proofErr w:type="spellStart"/>
            <w:r w:rsidRPr="00653847">
              <w:rPr>
                <w:rFonts w:ascii="Times New Roman" w:hAnsi="Times New Roman" w:cs="Times New Roman"/>
                <w:sz w:val="26"/>
                <w:szCs w:val="26"/>
                <w:lang w:val="en-US"/>
              </w:rPr>
              <w:t>thời</w:t>
            </w:r>
            <w:proofErr w:type="spellEnd"/>
            <w:r w:rsidRPr="00653847">
              <w:rPr>
                <w:rFonts w:ascii="Times New Roman" w:hAnsi="Times New Roman" w:cs="Times New Roman"/>
                <w:sz w:val="26"/>
                <w:szCs w:val="26"/>
                <w:lang w:val="en-US"/>
              </w:rPr>
              <w:t xml:space="preserve"> </w:t>
            </w:r>
            <w:proofErr w:type="spellStart"/>
            <w:r w:rsidRPr="00653847">
              <w:rPr>
                <w:rFonts w:ascii="Times New Roman" w:hAnsi="Times New Roman" w:cs="Times New Roman"/>
                <w:sz w:val="26"/>
                <w:szCs w:val="26"/>
                <w:lang w:val="en-US"/>
              </w:rPr>
              <w:t>chú</w:t>
            </w:r>
            <w:proofErr w:type="spellEnd"/>
            <w:r w:rsidRPr="00653847">
              <w:rPr>
                <w:rFonts w:ascii="Times New Roman" w:hAnsi="Times New Roman" w:cs="Times New Roman"/>
                <w:sz w:val="26"/>
                <w:szCs w:val="26"/>
                <w:lang w:val="en-US"/>
              </w:rPr>
              <w:t xml:space="preserve"> </w:t>
            </w:r>
            <w:proofErr w:type="spellStart"/>
            <w:r w:rsidRPr="00653847">
              <w:rPr>
                <w:rFonts w:ascii="Times New Roman" w:hAnsi="Times New Roman" w:cs="Times New Roman"/>
                <w:sz w:val="26"/>
                <w:szCs w:val="26"/>
                <w:lang w:val="en-US"/>
              </w:rPr>
              <w:t>trọng</w:t>
            </w:r>
            <w:proofErr w:type="spellEnd"/>
            <w:r w:rsidRPr="00653847">
              <w:rPr>
                <w:rFonts w:ascii="Times New Roman" w:hAnsi="Times New Roman" w:cs="Times New Roman"/>
                <w:sz w:val="26"/>
                <w:szCs w:val="26"/>
                <w:lang w:val="en-US"/>
              </w:rPr>
              <w:t xml:space="preserve"> </w:t>
            </w:r>
            <w:proofErr w:type="spellStart"/>
            <w:r w:rsidRPr="00653847">
              <w:rPr>
                <w:rFonts w:ascii="Times New Roman" w:hAnsi="Times New Roman" w:cs="Times New Roman"/>
                <w:sz w:val="26"/>
                <w:szCs w:val="26"/>
                <w:lang w:val="en-US"/>
              </w:rPr>
              <w:t>các</w:t>
            </w:r>
            <w:proofErr w:type="spellEnd"/>
            <w:r w:rsidRPr="00653847">
              <w:rPr>
                <w:rFonts w:ascii="Times New Roman" w:hAnsi="Times New Roman" w:cs="Times New Roman"/>
                <w:sz w:val="26"/>
                <w:szCs w:val="26"/>
                <w:lang w:val="en-US"/>
              </w:rPr>
              <w:t xml:space="preserve"> </w:t>
            </w:r>
            <w:proofErr w:type="spellStart"/>
            <w:r w:rsidRPr="00653847">
              <w:rPr>
                <w:rFonts w:ascii="Times New Roman" w:hAnsi="Times New Roman" w:cs="Times New Roman"/>
                <w:sz w:val="26"/>
                <w:szCs w:val="26"/>
                <w:lang w:val="en-US"/>
              </w:rPr>
              <w:t>nguyên</w:t>
            </w:r>
            <w:proofErr w:type="spellEnd"/>
            <w:r w:rsidRPr="00653847">
              <w:rPr>
                <w:rFonts w:ascii="Times New Roman" w:hAnsi="Times New Roman" w:cs="Times New Roman"/>
                <w:sz w:val="26"/>
                <w:szCs w:val="26"/>
                <w:lang w:val="en-US"/>
              </w:rPr>
              <w:t xml:space="preserve"> </w:t>
            </w:r>
            <w:proofErr w:type="spellStart"/>
            <w:r w:rsidRPr="00653847">
              <w:rPr>
                <w:rFonts w:ascii="Times New Roman" w:hAnsi="Times New Roman" w:cs="Times New Roman"/>
                <w:sz w:val="26"/>
                <w:szCs w:val="26"/>
                <w:lang w:val="en-US"/>
              </w:rPr>
              <w:t>tắc</w:t>
            </w:r>
            <w:proofErr w:type="spellEnd"/>
            <w:r w:rsidRPr="00653847">
              <w:rPr>
                <w:rFonts w:ascii="Times New Roman" w:hAnsi="Times New Roman" w:cs="Times New Roman"/>
                <w:sz w:val="26"/>
                <w:szCs w:val="26"/>
                <w:lang w:val="en-US"/>
              </w:rPr>
              <w:t xml:space="preserve"> </w:t>
            </w:r>
            <w:proofErr w:type="spellStart"/>
            <w:r w:rsidRPr="00653847">
              <w:rPr>
                <w:rFonts w:ascii="Times New Roman" w:hAnsi="Times New Roman" w:cs="Times New Roman"/>
                <w:sz w:val="26"/>
                <w:szCs w:val="26"/>
                <w:lang w:val="en-US"/>
              </w:rPr>
              <w:t>khác</w:t>
            </w:r>
            <w:proofErr w:type="spellEnd"/>
            <w:r w:rsidRPr="00653847">
              <w:rPr>
                <w:rFonts w:ascii="Times New Roman" w:hAnsi="Times New Roman" w:cs="Times New Roman"/>
                <w:sz w:val="26"/>
                <w:szCs w:val="26"/>
                <w:lang w:val="en-US"/>
              </w:rPr>
              <w:t>;</w:t>
            </w:r>
          </w:p>
          <w:p w:rsidR="00653847" w:rsidRPr="00653847" w:rsidRDefault="00653847" w:rsidP="00653847">
            <w:pPr>
              <w:pStyle w:val="ListParagraph"/>
              <w:numPr>
                <w:ilvl w:val="0"/>
                <w:numId w:val="7"/>
              </w:numPr>
              <w:spacing w:after="0" w:line="240" w:lineRule="auto"/>
              <w:jc w:val="both"/>
              <w:rPr>
                <w:rFonts w:ascii="Times New Roman" w:hAnsi="Times New Roman" w:cs="Times New Roman"/>
                <w:sz w:val="26"/>
                <w:szCs w:val="26"/>
                <w:lang w:val="en-US"/>
              </w:rPr>
            </w:pPr>
            <w:proofErr w:type="spellStart"/>
            <w:r w:rsidRPr="00653847">
              <w:rPr>
                <w:rFonts w:ascii="Times New Roman" w:hAnsi="Times New Roman" w:cs="Times New Roman"/>
                <w:sz w:val="26"/>
                <w:szCs w:val="26"/>
                <w:lang w:val="en-US"/>
              </w:rPr>
              <w:t>Chú</w:t>
            </w:r>
            <w:proofErr w:type="spellEnd"/>
            <w:r w:rsidRPr="00653847">
              <w:rPr>
                <w:rFonts w:ascii="Times New Roman" w:hAnsi="Times New Roman" w:cs="Times New Roman"/>
                <w:sz w:val="26"/>
                <w:szCs w:val="26"/>
                <w:lang w:val="en-US"/>
              </w:rPr>
              <w:t xml:space="preserve"> </w:t>
            </w:r>
            <w:proofErr w:type="spellStart"/>
            <w:r w:rsidRPr="00653847">
              <w:rPr>
                <w:rFonts w:ascii="Times New Roman" w:hAnsi="Times New Roman" w:cs="Times New Roman"/>
                <w:sz w:val="26"/>
                <w:szCs w:val="26"/>
                <w:lang w:val="en-US"/>
              </w:rPr>
              <w:t>trọng</w:t>
            </w:r>
            <w:proofErr w:type="spellEnd"/>
            <w:r w:rsidRPr="00653847">
              <w:rPr>
                <w:rFonts w:ascii="Times New Roman" w:hAnsi="Times New Roman" w:cs="Times New Roman"/>
                <w:sz w:val="26"/>
                <w:szCs w:val="26"/>
                <w:lang w:val="en-US"/>
              </w:rPr>
              <w:t xml:space="preserve"> </w:t>
            </w:r>
            <w:proofErr w:type="spellStart"/>
            <w:r w:rsidRPr="00653847">
              <w:rPr>
                <w:rFonts w:ascii="Times New Roman" w:hAnsi="Times New Roman" w:cs="Times New Roman"/>
                <w:sz w:val="26"/>
                <w:szCs w:val="26"/>
                <w:lang w:val="en-US"/>
              </w:rPr>
              <w:t>công</w:t>
            </w:r>
            <w:proofErr w:type="spellEnd"/>
            <w:r w:rsidRPr="00653847">
              <w:rPr>
                <w:rFonts w:ascii="Times New Roman" w:hAnsi="Times New Roman" w:cs="Times New Roman"/>
                <w:sz w:val="26"/>
                <w:szCs w:val="26"/>
                <w:lang w:val="en-US"/>
              </w:rPr>
              <w:t xml:space="preserve"> </w:t>
            </w:r>
            <w:proofErr w:type="spellStart"/>
            <w:r w:rsidRPr="00653847">
              <w:rPr>
                <w:rFonts w:ascii="Times New Roman" w:hAnsi="Times New Roman" w:cs="Times New Roman"/>
                <w:sz w:val="26"/>
                <w:szCs w:val="26"/>
                <w:lang w:val="en-US"/>
              </w:rPr>
              <w:t>tác</w:t>
            </w:r>
            <w:proofErr w:type="spellEnd"/>
            <w:r w:rsidRPr="00653847">
              <w:rPr>
                <w:rFonts w:ascii="Times New Roman" w:hAnsi="Times New Roman" w:cs="Times New Roman"/>
                <w:sz w:val="26"/>
                <w:szCs w:val="26"/>
                <w:lang w:val="en-US"/>
              </w:rPr>
              <w:t xml:space="preserve"> CB, </w:t>
            </w:r>
            <w:proofErr w:type="spellStart"/>
            <w:r w:rsidRPr="00653847">
              <w:rPr>
                <w:rFonts w:ascii="Times New Roman" w:hAnsi="Times New Roman" w:cs="Times New Roman"/>
                <w:sz w:val="26"/>
                <w:szCs w:val="26"/>
                <w:lang w:val="en-US"/>
              </w:rPr>
              <w:t>coi</w:t>
            </w:r>
            <w:proofErr w:type="spellEnd"/>
            <w:r w:rsidRPr="00653847">
              <w:rPr>
                <w:rFonts w:ascii="Times New Roman" w:hAnsi="Times New Roman" w:cs="Times New Roman"/>
                <w:sz w:val="26"/>
                <w:szCs w:val="26"/>
                <w:lang w:val="en-US"/>
              </w:rPr>
              <w:t xml:space="preserve"> CB </w:t>
            </w:r>
            <w:proofErr w:type="spellStart"/>
            <w:r w:rsidRPr="00653847">
              <w:rPr>
                <w:rFonts w:ascii="Times New Roman" w:hAnsi="Times New Roman" w:cs="Times New Roman"/>
                <w:sz w:val="26"/>
                <w:szCs w:val="26"/>
                <w:lang w:val="en-US"/>
              </w:rPr>
              <w:t>là</w:t>
            </w:r>
            <w:proofErr w:type="spellEnd"/>
            <w:r w:rsidRPr="00653847">
              <w:rPr>
                <w:rFonts w:ascii="Times New Roman" w:hAnsi="Times New Roman" w:cs="Times New Roman"/>
                <w:sz w:val="26"/>
                <w:szCs w:val="26"/>
                <w:lang w:val="en-US"/>
              </w:rPr>
              <w:t xml:space="preserve"> </w:t>
            </w:r>
            <w:proofErr w:type="spellStart"/>
            <w:r w:rsidRPr="00653847">
              <w:rPr>
                <w:rFonts w:ascii="Times New Roman" w:hAnsi="Times New Roman" w:cs="Times New Roman"/>
                <w:sz w:val="26"/>
                <w:szCs w:val="26"/>
                <w:lang w:val="en-US"/>
              </w:rPr>
              <w:t>cái</w:t>
            </w:r>
            <w:proofErr w:type="spellEnd"/>
            <w:r w:rsidRPr="00653847">
              <w:rPr>
                <w:rFonts w:ascii="Times New Roman" w:hAnsi="Times New Roman" w:cs="Times New Roman"/>
                <w:sz w:val="26"/>
                <w:szCs w:val="26"/>
                <w:lang w:val="en-US"/>
              </w:rPr>
              <w:t xml:space="preserve"> </w:t>
            </w:r>
            <w:proofErr w:type="spellStart"/>
            <w:r w:rsidRPr="00653847">
              <w:rPr>
                <w:rFonts w:ascii="Times New Roman" w:hAnsi="Times New Roman" w:cs="Times New Roman"/>
                <w:sz w:val="26"/>
                <w:szCs w:val="26"/>
                <w:lang w:val="en-US"/>
              </w:rPr>
              <w:t>gốc</w:t>
            </w:r>
            <w:proofErr w:type="spellEnd"/>
            <w:r w:rsidRPr="00653847">
              <w:rPr>
                <w:rFonts w:ascii="Times New Roman" w:hAnsi="Times New Roman" w:cs="Times New Roman"/>
                <w:sz w:val="26"/>
                <w:szCs w:val="26"/>
                <w:lang w:val="en-US"/>
              </w:rPr>
              <w:t xml:space="preserve"> </w:t>
            </w:r>
            <w:proofErr w:type="spellStart"/>
            <w:r w:rsidRPr="00653847">
              <w:rPr>
                <w:rFonts w:ascii="Times New Roman" w:hAnsi="Times New Roman" w:cs="Times New Roman"/>
                <w:sz w:val="26"/>
                <w:szCs w:val="26"/>
                <w:lang w:val="en-US"/>
              </w:rPr>
              <w:t>của</w:t>
            </w:r>
            <w:proofErr w:type="spellEnd"/>
            <w:r w:rsidRPr="00653847">
              <w:rPr>
                <w:rFonts w:ascii="Times New Roman" w:hAnsi="Times New Roman" w:cs="Times New Roman"/>
                <w:sz w:val="26"/>
                <w:szCs w:val="26"/>
                <w:lang w:val="en-US"/>
              </w:rPr>
              <w:t xml:space="preserve"> </w:t>
            </w:r>
            <w:proofErr w:type="spellStart"/>
            <w:r w:rsidRPr="00653847">
              <w:rPr>
                <w:rFonts w:ascii="Times New Roman" w:hAnsi="Times New Roman" w:cs="Times New Roman"/>
                <w:sz w:val="26"/>
                <w:szCs w:val="26"/>
                <w:lang w:val="en-US"/>
              </w:rPr>
              <w:t>mọi</w:t>
            </w:r>
            <w:proofErr w:type="spellEnd"/>
            <w:r w:rsidRPr="00653847">
              <w:rPr>
                <w:rFonts w:ascii="Times New Roman" w:hAnsi="Times New Roman" w:cs="Times New Roman"/>
                <w:sz w:val="26"/>
                <w:szCs w:val="26"/>
                <w:lang w:val="en-US"/>
              </w:rPr>
              <w:t xml:space="preserve"> </w:t>
            </w:r>
            <w:proofErr w:type="spellStart"/>
            <w:r w:rsidRPr="00653847">
              <w:rPr>
                <w:rFonts w:ascii="Times New Roman" w:hAnsi="Times New Roman" w:cs="Times New Roman"/>
                <w:sz w:val="26"/>
                <w:szCs w:val="26"/>
                <w:lang w:val="en-US"/>
              </w:rPr>
              <w:t>công</w:t>
            </w:r>
            <w:proofErr w:type="spellEnd"/>
            <w:r w:rsidRPr="00653847">
              <w:rPr>
                <w:rFonts w:ascii="Times New Roman" w:hAnsi="Times New Roman" w:cs="Times New Roman"/>
                <w:sz w:val="26"/>
                <w:szCs w:val="26"/>
                <w:lang w:val="en-US"/>
              </w:rPr>
              <w:t xml:space="preserve"> </w:t>
            </w:r>
            <w:proofErr w:type="spellStart"/>
            <w:r w:rsidRPr="00653847">
              <w:rPr>
                <w:rFonts w:ascii="Times New Roman" w:hAnsi="Times New Roman" w:cs="Times New Roman"/>
                <w:sz w:val="26"/>
                <w:szCs w:val="26"/>
                <w:lang w:val="en-US"/>
              </w:rPr>
              <w:t>việc</w:t>
            </w:r>
            <w:proofErr w:type="spellEnd"/>
            <w:r w:rsidRPr="00653847">
              <w:rPr>
                <w:rFonts w:ascii="Times New Roman" w:hAnsi="Times New Roman" w:cs="Times New Roman"/>
                <w:sz w:val="26"/>
                <w:szCs w:val="26"/>
                <w:lang w:val="en-US"/>
              </w:rPr>
              <w:t xml:space="preserve">; </w:t>
            </w:r>
            <w:proofErr w:type="spellStart"/>
            <w:r w:rsidRPr="00653847">
              <w:rPr>
                <w:rFonts w:ascii="Times New Roman" w:hAnsi="Times New Roman" w:cs="Times New Roman"/>
                <w:sz w:val="26"/>
                <w:szCs w:val="26"/>
                <w:lang w:val="en-US"/>
              </w:rPr>
              <w:t>rèn</w:t>
            </w:r>
            <w:proofErr w:type="spellEnd"/>
            <w:r w:rsidRPr="00653847">
              <w:rPr>
                <w:rFonts w:ascii="Times New Roman" w:hAnsi="Times New Roman" w:cs="Times New Roman"/>
                <w:sz w:val="26"/>
                <w:szCs w:val="26"/>
                <w:lang w:val="en-US"/>
              </w:rPr>
              <w:t xml:space="preserve"> </w:t>
            </w:r>
            <w:proofErr w:type="spellStart"/>
            <w:r w:rsidRPr="00653847">
              <w:rPr>
                <w:rFonts w:ascii="Times New Roman" w:hAnsi="Times New Roman" w:cs="Times New Roman"/>
                <w:sz w:val="26"/>
                <w:szCs w:val="26"/>
                <w:lang w:val="en-US"/>
              </w:rPr>
              <w:t>luyện</w:t>
            </w:r>
            <w:proofErr w:type="spellEnd"/>
            <w:r w:rsidRPr="00653847">
              <w:rPr>
                <w:rFonts w:ascii="Times New Roman" w:hAnsi="Times New Roman" w:cs="Times New Roman"/>
                <w:sz w:val="26"/>
                <w:szCs w:val="26"/>
                <w:lang w:val="en-US"/>
              </w:rPr>
              <w:t xml:space="preserve"> ĐĐ CM;</w:t>
            </w:r>
          </w:p>
          <w:p w:rsidR="00653847" w:rsidRPr="00653847" w:rsidRDefault="00653847" w:rsidP="00653847">
            <w:pPr>
              <w:pStyle w:val="ListParagraph"/>
              <w:numPr>
                <w:ilvl w:val="0"/>
                <w:numId w:val="7"/>
              </w:numPr>
              <w:spacing w:after="0" w:line="240" w:lineRule="auto"/>
              <w:jc w:val="both"/>
              <w:rPr>
                <w:rFonts w:ascii="Times New Roman" w:hAnsi="Times New Roman" w:cs="Times New Roman"/>
                <w:sz w:val="26"/>
                <w:szCs w:val="26"/>
                <w:lang w:val="en-US"/>
              </w:rPr>
            </w:pPr>
            <w:proofErr w:type="spellStart"/>
            <w:r w:rsidRPr="00653847">
              <w:rPr>
                <w:rFonts w:ascii="Times New Roman" w:hAnsi="Times New Roman" w:cs="Times New Roman"/>
                <w:sz w:val="26"/>
                <w:szCs w:val="26"/>
                <w:lang w:val="en-US"/>
              </w:rPr>
              <w:t>Chú</w:t>
            </w:r>
            <w:proofErr w:type="spellEnd"/>
            <w:r w:rsidRPr="00653847">
              <w:rPr>
                <w:rFonts w:ascii="Times New Roman" w:hAnsi="Times New Roman" w:cs="Times New Roman"/>
                <w:sz w:val="26"/>
                <w:szCs w:val="26"/>
                <w:lang w:val="en-US"/>
              </w:rPr>
              <w:t xml:space="preserve"> </w:t>
            </w:r>
            <w:proofErr w:type="spellStart"/>
            <w:r w:rsidRPr="00653847">
              <w:rPr>
                <w:rFonts w:ascii="Times New Roman" w:hAnsi="Times New Roman" w:cs="Times New Roman"/>
                <w:sz w:val="26"/>
                <w:szCs w:val="26"/>
                <w:lang w:val="en-US"/>
              </w:rPr>
              <w:t>trọng</w:t>
            </w:r>
            <w:proofErr w:type="spellEnd"/>
            <w:r w:rsidRPr="00653847">
              <w:rPr>
                <w:rFonts w:ascii="Times New Roman" w:hAnsi="Times New Roman" w:cs="Times New Roman"/>
                <w:sz w:val="26"/>
                <w:szCs w:val="26"/>
                <w:lang w:val="en-US"/>
              </w:rPr>
              <w:t xml:space="preserve"> </w:t>
            </w:r>
            <w:proofErr w:type="spellStart"/>
            <w:r w:rsidRPr="00653847">
              <w:rPr>
                <w:rFonts w:ascii="Times New Roman" w:hAnsi="Times New Roman" w:cs="Times New Roman"/>
                <w:sz w:val="26"/>
                <w:szCs w:val="26"/>
                <w:lang w:val="en-US"/>
              </w:rPr>
              <w:t>nghiên</w:t>
            </w:r>
            <w:proofErr w:type="spellEnd"/>
            <w:r w:rsidRPr="00653847">
              <w:rPr>
                <w:rFonts w:ascii="Times New Roman" w:hAnsi="Times New Roman" w:cs="Times New Roman"/>
                <w:sz w:val="26"/>
                <w:szCs w:val="26"/>
                <w:lang w:val="en-US"/>
              </w:rPr>
              <w:t xml:space="preserve"> </w:t>
            </w:r>
            <w:proofErr w:type="spellStart"/>
            <w:r w:rsidRPr="00653847">
              <w:rPr>
                <w:rFonts w:ascii="Times New Roman" w:hAnsi="Times New Roman" w:cs="Times New Roman"/>
                <w:sz w:val="26"/>
                <w:szCs w:val="26"/>
                <w:lang w:val="en-US"/>
              </w:rPr>
              <w:t>cứu</w:t>
            </w:r>
            <w:proofErr w:type="spellEnd"/>
            <w:r w:rsidRPr="00653847">
              <w:rPr>
                <w:rFonts w:ascii="Times New Roman" w:hAnsi="Times New Roman" w:cs="Times New Roman"/>
                <w:sz w:val="26"/>
                <w:szCs w:val="26"/>
                <w:lang w:val="en-US"/>
              </w:rPr>
              <w:t xml:space="preserve"> </w:t>
            </w:r>
            <w:proofErr w:type="spellStart"/>
            <w:r w:rsidRPr="00653847">
              <w:rPr>
                <w:rFonts w:ascii="Times New Roman" w:hAnsi="Times New Roman" w:cs="Times New Roman"/>
                <w:sz w:val="26"/>
                <w:szCs w:val="26"/>
                <w:lang w:val="en-US"/>
              </w:rPr>
              <w:t>lý</w:t>
            </w:r>
            <w:proofErr w:type="spellEnd"/>
            <w:r w:rsidRPr="00653847">
              <w:rPr>
                <w:rFonts w:ascii="Times New Roman" w:hAnsi="Times New Roman" w:cs="Times New Roman"/>
                <w:sz w:val="26"/>
                <w:szCs w:val="26"/>
                <w:lang w:val="en-US"/>
              </w:rPr>
              <w:t xml:space="preserve"> </w:t>
            </w:r>
            <w:proofErr w:type="spellStart"/>
            <w:r w:rsidRPr="00653847">
              <w:rPr>
                <w:rFonts w:ascii="Times New Roman" w:hAnsi="Times New Roman" w:cs="Times New Roman"/>
                <w:sz w:val="26"/>
                <w:szCs w:val="26"/>
                <w:lang w:val="en-US"/>
              </w:rPr>
              <w:t>luận</w:t>
            </w:r>
            <w:proofErr w:type="spellEnd"/>
            <w:r w:rsidRPr="00653847">
              <w:rPr>
                <w:rFonts w:ascii="Times New Roman" w:hAnsi="Times New Roman" w:cs="Times New Roman"/>
                <w:sz w:val="26"/>
                <w:szCs w:val="26"/>
                <w:lang w:val="en-US"/>
              </w:rPr>
              <w:t xml:space="preserve">, </w:t>
            </w:r>
            <w:proofErr w:type="spellStart"/>
            <w:r w:rsidRPr="00653847">
              <w:rPr>
                <w:rFonts w:ascii="Times New Roman" w:hAnsi="Times New Roman" w:cs="Times New Roman"/>
                <w:sz w:val="26"/>
                <w:szCs w:val="26"/>
                <w:lang w:val="en-US"/>
              </w:rPr>
              <w:t>tổng</w:t>
            </w:r>
            <w:proofErr w:type="spellEnd"/>
            <w:r w:rsidRPr="00653847">
              <w:rPr>
                <w:rFonts w:ascii="Times New Roman" w:hAnsi="Times New Roman" w:cs="Times New Roman"/>
                <w:sz w:val="26"/>
                <w:szCs w:val="26"/>
                <w:lang w:val="en-US"/>
              </w:rPr>
              <w:t xml:space="preserve"> </w:t>
            </w:r>
            <w:proofErr w:type="spellStart"/>
            <w:r w:rsidRPr="00653847">
              <w:rPr>
                <w:rFonts w:ascii="Times New Roman" w:hAnsi="Times New Roman" w:cs="Times New Roman"/>
                <w:sz w:val="26"/>
                <w:szCs w:val="26"/>
                <w:lang w:val="en-US"/>
              </w:rPr>
              <w:t>kết</w:t>
            </w:r>
            <w:proofErr w:type="spellEnd"/>
            <w:r w:rsidRPr="00653847">
              <w:rPr>
                <w:rFonts w:ascii="Times New Roman" w:hAnsi="Times New Roman" w:cs="Times New Roman"/>
                <w:sz w:val="26"/>
                <w:szCs w:val="26"/>
                <w:lang w:val="en-US"/>
              </w:rPr>
              <w:t xml:space="preserve"> </w:t>
            </w:r>
            <w:proofErr w:type="spellStart"/>
            <w:r w:rsidRPr="00653847">
              <w:rPr>
                <w:rFonts w:ascii="Times New Roman" w:hAnsi="Times New Roman" w:cs="Times New Roman"/>
                <w:sz w:val="26"/>
                <w:szCs w:val="26"/>
                <w:lang w:val="en-US"/>
              </w:rPr>
              <w:t>thực</w:t>
            </w:r>
            <w:proofErr w:type="spellEnd"/>
            <w:r w:rsidRPr="00653847">
              <w:rPr>
                <w:rFonts w:ascii="Times New Roman" w:hAnsi="Times New Roman" w:cs="Times New Roman"/>
                <w:sz w:val="26"/>
                <w:szCs w:val="26"/>
                <w:lang w:val="en-US"/>
              </w:rPr>
              <w:t xml:space="preserve"> </w:t>
            </w:r>
            <w:proofErr w:type="spellStart"/>
            <w:r w:rsidRPr="00653847">
              <w:rPr>
                <w:rFonts w:ascii="Times New Roman" w:hAnsi="Times New Roman" w:cs="Times New Roman"/>
                <w:sz w:val="26"/>
                <w:szCs w:val="26"/>
                <w:lang w:val="en-US"/>
              </w:rPr>
              <w:t>tiễn</w:t>
            </w:r>
            <w:proofErr w:type="spellEnd"/>
            <w:r w:rsidRPr="00653847">
              <w:rPr>
                <w:rFonts w:ascii="Times New Roman" w:hAnsi="Times New Roman" w:cs="Times New Roman"/>
                <w:sz w:val="26"/>
                <w:szCs w:val="26"/>
                <w:lang w:val="en-US"/>
              </w:rPr>
              <w:t xml:space="preserve"> </w:t>
            </w:r>
            <w:proofErr w:type="spellStart"/>
            <w:r w:rsidRPr="00653847">
              <w:rPr>
                <w:rFonts w:ascii="Times New Roman" w:hAnsi="Times New Roman" w:cs="Times New Roman"/>
                <w:sz w:val="26"/>
                <w:szCs w:val="26"/>
                <w:lang w:val="en-US"/>
              </w:rPr>
              <w:t>và</w:t>
            </w:r>
            <w:proofErr w:type="spellEnd"/>
            <w:r w:rsidRPr="00653847">
              <w:rPr>
                <w:rFonts w:ascii="Times New Roman" w:hAnsi="Times New Roman" w:cs="Times New Roman"/>
                <w:sz w:val="26"/>
                <w:szCs w:val="26"/>
                <w:lang w:val="en-US"/>
              </w:rPr>
              <w:t xml:space="preserve"> </w:t>
            </w:r>
            <w:proofErr w:type="spellStart"/>
            <w:r w:rsidRPr="00653847">
              <w:rPr>
                <w:rFonts w:ascii="Times New Roman" w:hAnsi="Times New Roman" w:cs="Times New Roman"/>
                <w:sz w:val="26"/>
                <w:szCs w:val="26"/>
                <w:lang w:val="en-US"/>
              </w:rPr>
              <w:t>không</w:t>
            </w:r>
            <w:proofErr w:type="spellEnd"/>
            <w:r w:rsidRPr="00653847">
              <w:rPr>
                <w:rFonts w:ascii="Times New Roman" w:hAnsi="Times New Roman" w:cs="Times New Roman"/>
                <w:sz w:val="26"/>
                <w:szCs w:val="26"/>
                <w:lang w:val="en-US"/>
              </w:rPr>
              <w:t xml:space="preserve"> </w:t>
            </w:r>
            <w:proofErr w:type="spellStart"/>
            <w:r w:rsidRPr="00653847">
              <w:rPr>
                <w:rFonts w:ascii="Times New Roman" w:hAnsi="Times New Roman" w:cs="Times New Roman"/>
                <w:sz w:val="26"/>
                <w:szCs w:val="26"/>
                <w:lang w:val="en-US"/>
              </w:rPr>
              <w:t>ngừng</w:t>
            </w:r>
            <w:proofErr w:type="spellEnd"/>
            <w:r w:rsidRPr="00653847">
              <w:rPr>
                <w:rFonts w:ascii="Times New Roman" w:hAnsi="Times New Roman" w:cs="Times New Roman"/>
                <w:sz w:val="26"/>
                <w:szCs w:val="26"/>
                <w:lang w:val="en-US"/>
              </w:rPr>
              <w:t xml:space="preserve"> </w:t>
            </w:r>
            <w:proofErr w:type="spellStart"/>
            <w:r w:rsidRPr="00653847">
              <w:rPr>
                <w:rFonts w:ascii="Times New Roman" w:hAnsi="Times New Roman" w:cs="Times New Roman"/>
                <w:sz w:val="26"/>
                <w:szCs w:val="26"/>
                <w:lang w:val="en-US"/>
              </w:rPr>
              <w:t>làm</w:t>
            </w:r>
            <w:proofErr w:type="spellEnd"/>
            <w:r w:rsidRPr="00653847">
              <w:rPr>
                <w:rFonts w:ascii="Times New Roman" w:hAnsi="Times New Roman" w:cs="Times New Roman"/>
                <w:sz w:val="26"/>
                <w:szCs w:val="26"/>
                <w:lang w:val="en-US"/>
              </w:rPr>
              <w:t xml:space="preserve"> </w:t>
            </w:r>
            <w:proofErr w:type="spellStart"/>
            <w:r w:rsidRPr="00653847">
              <w:rPr>
                <w:rFonts w:ascii="Times New Roman" w:hAnsi="Times New Roman" w:cs="Times New Roman"/>
                <w:sz w:val="26"/>
                <w:szCs w:val="26"/>
                <w:lang w:val="en-US"/>
              </w:rPr>
              <w:t>rõ</w:t>
            </w:r>
            <w:proofErr w:type="spellEnd"/>
            <w:r w:rsidRPr="00653847">
              <w:rPr>
                <w:rFonts w:ascii="Times New Roman" w:hAnsi="Times New Roman" w:cs="Times New Roman"/>
                <w:sz w:val="26"/>
                <w:szCs w:val="26"/>
                <w:lang w:val="en-US"/>
              </w:rPr>
              <w:t xml:space="preserve"> </w:t>
            </w:r>
            <w:proofErr w:type="spellStart"/>
            <w:r w:rsidRPr="00653847">
              <w:rPr>
                <w:rFonts w:ascii="Times New Roman" w:hAnsi="Times New Roman" w:cs="Times New Roman"/>
                <w:sz w:val="26"/>
                <w:szCs w:val="26"/>
                <w:lang w:val="en-US"/>
              </w:rPr>
              <w:t>những</w:t>
            </w:r>
            <w:proofErr w:type="spellEnd"/>
            <w:r w:rsidRPr="00653847">
              <w:rPr>
                <w:rFonts w:ascii="Times New Roman" w:hAnsi="Times New Roman" w:cs="Times New Roman"/>
                <w:sz w:val="26"/>
                <w:szCs w:val="26"/>
                <w:lang w:val="en-US"/>
              </w:rPr>
              <w:t xml:space="preserve"> </w:t>
            </w:r>
            <w:proofErr w:type="spellStart"/>
            <w:r w:rsidRPr="00653847">
              <w:rPr>
                <w:rFonts w:ascii="Times New Roman" w:hAnsi="Times New Roman" w:cs="Times New Roman"/>
                <w:sz w:val="26"/>
                <w:szCs w:val="26"/>
                <w:lang w:val="en-US"/>
              </w:rPr>
              <w:t>vấn</w:t>
            </w:r>
            <w:proofErr w:type="spellEnd"/>
            <w:r w:rsidRPr="00653847">
              <w:rPr>
                <w:rFonts w:ascii="Times New Roman" w:hAnsi="Times New Roman" w:cs="Times New Roman"/>
                <w:sz w:val="26"/>
                <w:szCs w:val="26"/>
                <w:lang w:val="en-US"/>
              </w:rPr>
              <w:t xml:space="preserve"> </w:t>
            </w:r>
            <w:proofErr w:type="spellStart"/>
            <w:r w:rsidRPr="00653847">
              <w:rPr>
                <w:rFonts w:ascii="Times New Roman" w:hAnsi="Times New Roman" w:cs="Times New Roman"/>
                <w:sz w:val="26"/>
                <w:szCs w:val="26"/>
                <w:lang w:val="en-US"/>
              </w:rPr>
              <w:t>đề</w:t>
            </w:r>
            <w:proofErr w:type="spellEnd"/>
            <w:r w:rsidRPr="00653847">
              <w:rPr>
                <w:rFonts w:ascii="Times New Roman" w:hAnsi="Times New Roman" w:cs="Times New Roman"/>
                <w:sz w:val="26"/>
                <w:szCs w:val="26"/>
                <w:lang w:val="en-US"/>
              </w:rPr>
              <w:t xml:space="preserve"> </w:t>
            </w:r>
            <w:proofErr w:type="spellStart"/>
            <w:r w:rsidRPr="00653847">
              <w:rPr>
                <w:rFonts w:ascii="Times New Roman" w:hAnsi="Times New Roman" w:cs="Times New Roman"/>
                <w:sz w:val="26"/>
                <w:szCs w:val="26"/>
                <w:lang w:val="en-US"/>
              </w:rPr>
              <w:t>đặt</w:t>
            </w:r>
            <w:proofErr w:type="spellEnd"/>
            <w:r w:rsidRPr="00653847">
              <w:rPr>
                <w:rFonts w:ascii="Times New Roman" w:hAnsi="Times New Roman" w:cs="Times New Roman"/>
                <w:sz w:val="26"/>
                <w:szCs w:val="26"/>
                <w:lang w:val="en-US"/>
              </w:rPr>
              <w:t xml:space="preserve"> </w:t>
            </w:r>
            <w:proofErr w:type="spellStart"/>
            <w:r w:rsidRPr="00653847">
              <w:rPr>
                <w:rFonts w:ascii="Times New Roman" w:hAnsi="Times New Roman" w:cs="Times New Roman"/>
                <w:sz w:val="26"/>
                <w:szCs w:val="26"/>
                <w:lang w:val="en-US"/>
              </w:rPr>
              <w:t>ra</w:t>
            </w:r>
            <w:proofErr w:type="spellEnd"/>
            <w:r w:rsidRPr="00653847">
              <w:rPr>
                <w:rFonts w:ascii="Times New Roman" w:hAnsi="Times New Roman" w:cs="Times New Roman"/>
                <w:sz w:val="26"/>
                <w:szCs w:val="26"/>
                <w:lang w:val="en-US"/>
              </w:rPr>
              <w:t xml:space="preserve"> </w:t>
            </w:r>
            <w:proofErr w:type="spellStart"/>
            <w:r w:rsidRPr="00653847">
              <w:rPr>
                <w:rFonts w:ascii="Times New Roman" w:hAnsi="Times New Roman" w:cs="Times New Roman"/>
                <w:sz w:val="26"/>
                <w:szCs w:val="26"/>
                <w:lang w:val="en-US"/>
              </w:rPr>
              <w:t>trong</w:t>
            </w:r>
            <w:proofErr w:type="spellEnd"/>
            <w:r w:rsidRPr="00653847">
              <w:rPr>
                <w:rFonts w:ascii="Times New Roman" w:hAnsi="Times New Roman" w:cs="Times New Roman"/>
                <w:sz w:val="26"/>
                <w:szCs w:val="26"/>
                <w:lang w:val="en-US"/>
              </w:rPr>
              <w:t xml:space="preserve"> khoa </w:t>
            </w:r>
            <w:proofErr w:type="spellStart"/>
            <w:r w:rsidRPr="00653847">
              <w:rPr>
                <w:rFonts w:ascii="Times New Roman" w:hAnsi="Times New Roman" w:cs="Times New Roman"/>
                <w:sz w:val="26"/>
                <w:szCs w:val="26"/>
                <w:lang w:val="en-US"/>
              </w:rPr>
              <w:t>học</w:t>
            </w:r>
            <w:proofErr w:type="spellEnd"/>
            <w:r w:rsidRPr="00653847">
              <w:rPr>
                <w:rFonts w:ascii="Times New Roman" w:hAnsi="Times New Roman" w:cs="Times New Roman"/>
                <w:sz w:val="26"/>
                <w:szCs w:val="26"/>
                <w:lang w:val="en-US"/>
              </w:rPr>
              <w:t xml:space="preserve"> </w:t>
            </w:r>
            <w:proofErr w:type="spellStart"/>
            <w:r w:rsidRPr="00653847">
              <w:rPr>
                <w:rFonts w:ascii="Times New Roman" w:hAnsi="Times New Roman" w:cs="Times New Roman"/>
                <w:sz w:val="26"/>
                <w:szCs w:val="26"/>
                <w:lang w:val="en-US"/>
              </w:rPr>
              <w:t>lãnh</w:t>
            </w:r>
            <w:proofErr w:type="spellEnd"/>
            <w:r w:rsidRPr="00653847">
              <w:rPr>
                <w:rFonts w:ascii="Times New Roman" w:hAnsi="Times New Roman" w:cs="Times New Roman"/>
                <w:sz w:val="26"/>
                <w:szCs w:val="26"/>
                <w:lang w:val="en-US"/>
              </w:rPr>
              <w:t xml:space="preserve"> </w:t>
            </w:r>
            <w:proofErr w:type="spellStart"/>
            <w:r w:rsidRPr="00653847">
              <w:rPr>
                <w:rFonts w:ascii="Times New Roman" w:hAnsi="Times New Roman" w:cs="Times New Roman"/>
                <w:sz w:val="26"/>
                <w:szCs w:val="26"/>
                <w:lang w:val="en-US"/>
              </w:rPr>
              <w:t>đạo</w:t>
            </w:r>
            <w:proofErr w:type="spellEnd"/>
            <w:r w:rsidRPr="00653847">
              <w:rPr>
                <w:rFonts w:ascii="Times New Roman" w:hAnsi="Times New Roman" w:cs="Times New Roman"/>
                <w:sz w:val="26"/>
                <w:szCs w:val="26"/>
                <w:lang w:val="en-US"/>
              </w:rPr>
              <w:t xml:space="preserve"> </w:t>
            </w:r>
            <w:proofErr w:type="spellStart"/>
            <w:r w:rsidRPr="00653847">
              <w:rPr>
                <w:rFonts w:ascii="Times New Roman" w:hAnsi="Times New Roman" w:cs="Times New Roman"/>
                <w:sz w:val="26"/>
                <w:szCs w:val="26"/>
                <w:lang w:val="en-US"/>
              </w:rPr>
              <w:t>quản</w:t>
            </w:r>
            <w:proofErr w:type="spellEnd"/>
            <w:r w:rsidRPr="00653847">
              <w:rPr>
                <w:rFonts w:ascii="Times New Roman" w:hAnsi="Times New Roman" w:cs="Times New Roman"/>
                <w:sz w:val="26"/>
                <w:szCs w:val="26"/>
                <w:lang w:val="en-US"/>
              </w:rPr>
              <w:t xml:space="preserve"> </w:t>
            </w:r>
            <w:proofErr w:type="spellStart"/>
            <w:r w:rsidRPr="00653847">
              <w:rPr>
                <w:rFonts w:ascii="Times New Roman" w:hAnsi="Times New Roman" w:cs="Times New Roman"/>
                <w:sz w:val="26"/>
                <w:szCs w:val="26"/>
                <w:lang w:val="en-US"/>
              </w:rPr>
              <w:t>lý</w:t>
            </w:r>
            <w:proofErr w:type="spellEnd"/>
            <w:r w:rsidRPr="00653847">
              <w:rPr>
                <w:rFonts w:ascii="Times New Roman" w:hAnsi="Times New Roman" w:cs="Times New Roman"/>
                <w:sz w:val="26"/>
                <w:szCs w:val="26"/>
                <w:lang w:val="en-US"/>
              </w:rPr>
              <w:t>;</w:t>
            </w:r>
          </w:p>
          <w:p w:rsidR="00653847" w:rsidRPr="00653847" w:rsidRDefault="00653847" w:rsidP="00653847">
            <w:pPr>
              <w:pStyle w:val="ListParagraph"/>
              <w:numPr>
                <w:ilvl w:val="0"/>
                <w:numId w:val="7"/>
              </w:numPr>
              <w:spacing w:after="0" w:line="240" w:lineRule="auto"/>
              <w:jc w:val="both"/>
              <w:rPr>
                <w:rFonts w:ascii="Times New Roman" w:hAnsi="Times New Roman" w:cs="Times New Roman"/>
                <w:sz w:val="26"/>
                <w:szCs w:val="26"/>
                <w:lang w:val="en-US"/>
              </w:rPr>
            </w:pPr>
            <w:proofErr w:type="spellStart"/>
            <w:r w:rsidRPr="00653847">
              <w:rPr>
                <w:rFonts w:ascii="Times New Roman" w:hAnsi="Times New Roman" w:cs="Times New Roman"/>
                <w:sz w:val="26"/>
                <w:szCs w:val="26"/>
                <w:lang w:val="en-US"/>
              </w:rPr>
              <w:t>Đảng</w:t>
            </w:r>
            <w:proofErr w:type="spellEnd"/>
            <w:r w:rsidRPr="00653847">
              <w:rPr>
                <w:rFonts w:ascii="Times New Roman" w:hAnsi="Times New Roman" w:cs="Times New Roman"/>
                <w:sz w:val="26"/>
                <w:szCs w:val="26"/>
                <w:lang w:val="en-US"/>
              </w:rPr>
              <w:t xml:space="preserve"> </w:t>
            </w:r>
            <w:proofErr w:type="spellStart"/>
            <w:r w:rsidRPr="00653847">
              <w:rPr>
                <w:rFonts w:ascii="Times New Roman" w:hAnsi="Times New Roman" w:cs="Times New Roman"/>
                <w:sz w:val="26"/>
                <w:szCs w:val="26"/>
                <w:lang w:val="en-US"/>
              </w:rPr>
              <w:t>không</w:t>
            </w:r>
            <w:proofErr w:type="spellEnd"/>
            <w:r w:rsidRPr="00653847">
              <w:rPr>
                <w:rFonts w:ascii="Times New Roman" w:hAnsi="Times New Roman" w:cs="Times New Roman"/>
                <w:sz w:val="26"/>
                <w:szCs w:val="26"/>
                <w:lang w:val="en-US"/>
              </w:rPr>
              <w:t xml:space="preserve"> </w:t>
            </w:r>
            <w:proofErr w:type="spellStart"/>
            <w:r w:rsidRPr="00653847">
              <w:rPr>
                <w:rFonts w:ascii="Times New Roman" w:hAnsi="Times New Roman" w:cs="Times New Roman"/>
                <w:sz w:val="26"/>
                <w:szCs w:val="26"/>
                <w:lang w:val="en-US"/>
              </w:rPr>
              <w:t>ngừng</w:t>
            </w:r>
            <w:proofErr w:type="spellEnd"/>
            <w:r w:rsidRPr="00653847">
              <w:rPr>
                <w:rFonts w:ascii="Times New Roman" w:hAnsi="Times New Roman" w:cs="Times New Roman"/>
                <w:sz w:val="26"/>
                <w:szCs w:val="26"/>
                <w:lang w:val="en-US"/>
              </w:rPr>
              <w:t xml:space="preserve"> </w:t>
            </w:r>
            <w:proofErr w:type="spellStart"/>
            <w:r w:rsidRPr="00653847">
              <w:rPr>
                <w:rFonts w:ascii="Times New Roman" w:hAnsi="Times New Roman" w:cs="Times New Roman"/>
                <w:sz w:val="26"/>
                <w:szCs w:val="26"/>
                <w:lang w:val="en-US"/>
              </w:rPr>
              <w:t>bổ</w:t>
            </w:r>
            <w:proofErr w:type="spellEnd"/>
            <w:r w:rsidRPr="00653847">
              <w:rPr>
                <w:rFonts w:ascii="Times New Roman" w:hAnsi="Times New Roman" w:cs="Times New Roman"/>
                <w:sz w:val="26"/>
                <w:szCs w:val="26"/>
                <w:lang w:val="en-US"/>
              </w:rPr>
              <w:t xml:space="preserve"> sung, </w:t>
            </w:r>
            <w:proofErr w:type="spellStart"/>
            <w:r w:rsidRPr="00653847">
              <w:rPr>
                <w:rFonts w:ascii="Times New Roman" w:hAnsi="Times New Roman" w:cs="Times New Roman"/>
                <w:sz w:val="26"/>
                <w:szCs w:val="26"/>
                <w:lang w:val="en-US"/>
              </w:rPr>
              <w:t>phát</w:t>
            </w:r>
            <w:proofErr w:type="spellEnd"/>
            <w:r w:rsidRPr="00653847">
              <w:rPr>
                <w:rFonts w:ascii="Times New Roman" w:hAnsi="Times New Roman" w:cs="Times New Roman"/>
                <w:sz w:val="26"/>
                <w:szCs w:val="26"/>
                <w:lang w:val="en-US"/>
              </w:rPr>
              <w:t xml:space="preserve"> </w:t>
            </w:r>
            <w:proofErr w:type="spellStart"/>
            <w:r w:rsidRPr="00653847">
              <w:rPr>
                <w:rFonts w:ascii="Times New Roman" w:hAnsi="Times New Roman" w:cs="Times New Roman"/>
                <w:sz w:val="26"/>
                <w:szCs w:val="26"/>
                <w:lang w:val="en-US"/>
              </w:rPr>
              <w:t>triển</w:t>
            </w:r>
            <w:proofErr w:type="spellEnd"/>
            <w:r w:rsidRPr="00653847">
              <w:rPr>
                <w:rFonts w:ascii="Times New Roman" w:hAnsi="Times New Roman" w:cs="Times New Roman"/>
                <w:sz w:val="26"/>
                <w:szCs w:val="26"/>
                <w:lang w:val="en-US"/>
              </w:rPr>
              <w:t xml:space="preserve"> </w:t>
            </w:r>
            <w:proofErr w:type="spellStart"/>
            <w:r w:rsidRPr="00653847">
              <w:rPr>
                <w:rFonts w:ascii="Times New Roman" w:hAnsi="Times New Roman" w:cs="Times New Roman"/>
                <w:sz w:val="26"/>
                <w:szCs w:val="26"/>
                <w:lang w:val="en-US"/>
              </w:rPr>
              <w:t>Cương</w:t>
            </w:r>
            <w:proofErr w:type="spellEnd"/>
            <w:r w:rsidRPr="00653847">
              <w:rPr>
                <w:rFonts w:ascii="Times New Roman" w:hAnsi="Times New Roman" w:cs="Times New Roman"/>
                <w:sz w:val="26"/>
                <w:szCs w:val="26"/>
                <w:lang w:val="en-US"/>
              </w:rPr>
              <w:t xml:space="preserve"> </w:t>
            </w:r>
            <w:proofErr w:type="spellStart"/>
            <w:r w:rsidRPr="00653847">
              <w:rPr>
                <w:rFonts w:ascii="Times New Roman" w:hAnsi="Times New Roman" w:cs="Times New Roman"/>
                <w:sz w:val="26"/>
                <w:szCs w:val="26"/>
                <w:lang w:val="en-US"/>
              </w:rPr>
              <w:t>lĩnh</w:t>
            </w:r>
            <w:proofErr w:type="spellEnd"/>
            <w:r w:rsidRPr="00653847">
              <w:rPr>
                <w:rFonts w:ascii="Times New Roman" w:hAnsi="Times New Roman" w:cs="Times New Roman"/>
                <w:sz w:val="26"/>
                <w:szCs w:val="26"/>
                <w:lang w:val="en-US"/>
              </w:rPr>
              <w:t xml:space="preserve"> </w:t>
            </w:r>
            <w:proofErr w:type="spellStart"/>
            <w:r w:rsidRPr="00653847">
              <w:rPr>
                <w:rFonts w:ascii="Times New Roman" w:hAnsi="Times New Roman" w:cs="Times New Roman"/>
                <w:sz w:val="26"/>
                <w:szCs w:val="26"/>
                <w:lang w:val="en-US"/>
              </w:rPr>
              <w:t>chính</w:t>
            </w:r>
            <w:proofErr w:type="spellEnd"/>
            <w:r w:rsidRPr="00653847">
              <w:rPr>
                <w:rFonts w:ascii="Times New Roman" w:hAnsi="Times New Roman" w:cs="Times New Roman"/>
                <w:sz w:val="26"/>
                <w:szCs w:val="26"/>
                <w:lang w:val="en-US"/>
              </w:rPr>
              <w:t xml:space="preserve"> </w:t>
            </w:r>
            <w:proofErr w:type="spellStart"/>
            <w:r w:rsidRPr="00653847">
              <w:rPr>
                <w:rFonts w:ascii="Times New Roman" w:hAnsi="Times New Roman" w:cs="Times New Roman"/>
                <w:sz w:val="26"/>
                <w:szCs w:val="26"/>
                <w:lang w:val="en-US"/>
              </w:rPr>
              <w:t>trị</w:t>
            </w:r>
            <w:proofErr w:type="spellEnd"/>
            <w:r w:rsidRPr="00653847">
              <w:rPr>
                <w:rFonts w:ascii="Times New Roman" w:hAnsi="Times New Roman" w:cs="Times New Roman"/>
                <w:sz w:val="26"/>
                <w:szCs w:val="26"/>
                <w:lang w:val="en-US"/>
              </w:rPr>
              <w:t xml:space="preserve">, </w:t>
            </w:r>
            <w:proofErr w:type="spellStart"/>
            <w:r w:rsidRPr="00653847">
              <w:rPr>
                <w:rFonts w:ascii="Times New Roman" w:hAnsi="Times New Roman" w:cs="Times New Roman"/>
                <w:sz w:val="26"/>
                <w:szCs w:val="26"/>
                <w:lang w:val="en-US"/>
              </w:rPr>
              <w:t>đường</w:t>
            </w:r>
            <w:proofErr w:type="spellEnd"/>
            <w:r w:rsidRPr="00653847">
              <w:rPr>
                <w:rFonts w:ascii="Times New Roman" w:hAnsi="Times New Roman" w:cs="Times New Roman"/>
                <w:sz w:val="26"/>
                <w:szCs w:val="26"/>
                <w:lang w:val="en-US"/>
              </w:rPr>
              <w:t xml:space="preserve"> </w:t>
            </w:r>
            <w:proofErr w:type="spellStart"/>
            <w:r w:rsidRPr="00653847">
              <w:rPr>
                <w:rFonts w:ascii="Times New Roman" w:hAnsi="Times New Roman" w:cs="Times New Roman"/>
                <w:sz w:val="26"/>
                <w:szCs w:val="26"/>
                <w:lang w:val="en-US"/>
              </w:rPr>
              <w:t>lối</w:t>
            </w:r>
            <w:proofErr w:type="spellEnd"/>
            <w:r w:rsidRPr="00653847">
              <w:rPr>
                <w:rFonts w:ascii="Times New Roman" w:hAnsi="Times New Roman" w:cs="Times New Roman"/>
                <w:sz w:val="26"/>
                <w:szCs w:val="26"/>
                <w:lang w:val="en-US"/>
              </w:rPr>
              <w:t xml:space="preserve">, </w:t>
            </w:r>
            <w:proofErr w:type="spellStart"/>
            <w:r w:rsidRPr="00653847">
              <w:rPr>
                <w:rFonts w:ascii="Times New Roman" w:hAnsi="Times New Roman" w:cs="Times New Roman"/>
                <w:sz w:val="26"/>
                <w:szCs w:val="26"/>
                <w:lang w:val="en-US"/>
              </w:rPr>
              <w:t>nắm</w:t>
            </w:r>
            <w:proofErr w:type="spellEnd"/>
            <w:r w:rsidRPr="00653847">
              <w:rPr>
                <w:rFonts w:ascii="Times New Roman" w:hAnsi="Times New Roman" w:cs="Times New Roman"/>
                <w:sz w:val="26"/>
                <w:szCs w:val="26"/>
                <w:lang w:val="en-US"/>
              </w:rPr>
              <w:t xml:space="preserve"> </w:t>
            </w:r>
            <w:proofErr w:type="spellStart"/>
            <w:r w:rsidRPr="00653847">
              <w:rPr>
                <w:rFonts w:ascii="Times New Roman" w:hAnsi="Times New Roman" w:cs="Times New Roman"/>
                <w:sz w:val="26"/>
                <w:szCs w:val="26"/>
                <w:lang w:val="en-US"/>
              </w:rPr>
              <w:t>vững</w:t>
            </w:r>
            <w:proofErr w:type="spellEnd"/>
            <w:r w:rsidRPr="00653847">
              <w:rPr>
                <w:rFonts w:ascii="Times New Roman" w:hAnsi="Times New Roman" w:cs="Times New Roman"/>
                <w:sz w:val="26"/>
                <w:szCs w:val="26"/>
                <w:lang w:val="en-US"/>
              </w:rPr>
              <w:t xml:space="preserve"> </w:t>
            </w:r>
            <w:proofErr w:type="spellStart"/>
            <w:r w:rsidRPr="00653847">
              <w:rPr>
                <w:rFonts w:ascii="Times New Roman" w:hAnsi="Times New Roman" w:cs="Times New Roman"/>
                <w:sz w:val="26"/>
                <w:szCs w:val="26"/>
                <w:lang w:val="en-US"/>
              </w:rPr>
              <w:t>và</w:t>
            </w:r>
            <w:proofErr w:type="spellEnd"/>
            <w:r w:rsidRPr="00653847">
              <w:rPr>
                <w:rFonts w:ascii="Times New Roman" w:hAnsi="Times New Roman" w:cs="Times New Roman"/>
                <w:sz w:val="26"/>
                <w:szCs w:val="26"/>
                <w:lang w:val="en-US"/>
              </w:rPr>
              <w:t xml:space="preserve"> </w:t>
            </w:r>
            <w:proofErr w:type="spellStart"/>
            <w:r w:rsidRPr="00653847">
              <w:rPr>
                <w:rFonts w:ascii="Times New Roman" w:hAnsi="Times New Roman" w:cs="Times New Roman"/>
                <w:sz w:val="26"/>
                <w:szCs w:val="26"/>
                <w:lang w:val="en-US"/>
              </w:rPr>
              <w:t>kiên</w:t>
            </w:r>
            <w:proofErr w:type="spellEnd"/>
            <w:r w:rsidRPr="00653847">
              <w:rPr>
                <w:rFonts w:ascii="Times New Roman" w:hAnsi="Times New Roman" w:cs="Times New Roman"/>
                <w:sz w:val="26"/>
                <w:szCs w:val="26"/>
                <w:lang w:val="en-US"/>
              </w:rPr>
              <w:t xml:space="preserve"> </w:t>
            </w:r>
            <w:proofErr w:type="spellStart"/>
            <w:r w:rsidRPr="00653847">
              <w:rPr>
                <w:rFonts w:ascii="Times New Roman" w:hAnsi="Times New Roman" w:cs="Times New Roman"/>
                <w:sz w:val="26"/>
                <w:szCs w:val="26"/>
                <w:lang w:val="en-US"/>
              </w:rPr>
              <w:t>định</w:t>
            </w:r>
            <w:proofErr w:type="spellEnd"/>
            <w:r w:rsidRPr="00653847">
              <w:rPr>
                <w:rFonts w:ascii="Times New Roman" w:hAnsi="Times New Roman" w:cs="Times New Roman"/>
                <w:sz w:val="26"/>
                <w:szCs w:val="26"/>
                <w:lang w:val="en-US"/>
              </w:rPr>
              <w:t xml:space="preserve"> </w:t>
            </w:r>
            <w:proofErr w:type="spellStart"/>
            <w:r w:rsidRPr="00653847">
              <w:rPr>
                <w:rFonts w:ascii="Times New Roman" w:hAnsi="Times New Roman" w:cs="Times New Roman"/>
                <w:sz w:val="26"/>
                <w:szCs w:val="26"/>
                <w:lang w:val="en-US"/>
              </w:rPr>
              <w:t>mục</w:t>
            </w:r>
            <w:proofErr w:type="spellEnd"/>
            <w:r w:rsidRPr="00653847">
              <w:rPr>
                <w:rFonts w:ascii="Times New Roman" w:hAnsi="Times New Roman" w:cs="Times New Roman"/>
                <w:sz w:val="26"/>
                <w:szCs w:val="26"/>
                <w:lang w:val="en-US"/>
              </w:rPr>
              <w:t xml:space="preserve"> </w:t>
            </w:r>
            <w:proofErr w:type="spellStart"/>
            <w:r w:rsidRPr="00653847">
              <w:rPr>
                <w:rFonts w:ascii="Times New Roman" w:hAnsi="Times New Roman" w:cs="Times New Roman"/>
                <w:sz w:val="26"/>
                <w:szCs w:val="26"/>
                <w:lang w:val="en-US"/>
              </w:rPr>
              <w:t>tiêu</w:t>
            </w:r>
            <w:proofErr w:type="spellEnd"/>
            <w:r w:rsidRPr="00653847">
              <w:rPr>
                <w:rFonts w:ascii="Times New Roman" w:hAnsi="Times New Roman" w:cs="Times New Roman"/>
                <w:sz w:val="26"/>
                <w:szCs w:val="26"/>
                <w:lang w:val="en-US"/>
              </w:rPr>
              <w:t xml:space="preserve"> </w:t>
            </w:r>
            <w:proofErr w:type="spellStart"/>
            <w:r w:rsidRPr="00653847">
              <w:rPr>
                <w:rFonts w:ascii="Times New Roman" w:hAnsi="Times New Roman" w:cs="Times New Roman"/>
                <w:sz w:val="26"/>
                <w:szCs w:val="26"/>
                <w:lang w:val="en-US"/>
              </w:rPr>
              <w:t>độc</w:t>
            </w:r>
            <w:proofErr w:type="spellEnd"/>
            <w:r w:rsidRPr="00653847">
              <w:rPr>
                <w:rFonts w:ascii="Times New Roman" w:hAnsi="Times New Roman" w:cs="Times New Roman"/>
                <w:sz w:val="26"/>
                <w:szCs w:val="26"/>
                <w:lang w:val="en-US"/>
              </w:rPr>
              <w:t xml:space="preserve"> </w:t>
            </w:r>
            <w:proofErr w:type="spellStart"/>
            <w:r w:rsidRPr="00653847">
              <w:rPr>
                <w:rFonts w:ascii="Times New Roman" w:hAnsi="Times New Roman" w:cs="Times New Roman"/>
                <w:sz w:val="26"/>
                <w:szCs w:val="26"/>
                <w:lang w:val="en-US"/>
              </w:rPr>
              <w:t>lập</w:t>
            </w:r>
            <w:proofErr w:type="spellEnd"/>
            <w:r w:rsidRPr="00653847">
              <w:rPr>
                <w:rFonts w:ascii="Times New Roman" w:hAnsi="Times New Roman" w:cs="Times New Roman"/>
                <w:sz w:val="26"/>
                <w:szCs w:val="26"/>
                <w:lang w:val="en-US"/>
              </w:rPr>
              <w:t xml:space="preserve"> </w:t>
            </w:r>
            <w:proofErr w:type="spellStart"/>
            <w:r w:rsidRPr="00653847">
              <w:rPr>
                <w:rFonts w:ascii="Times New Roman" w:hAnsi="Times New Roman" w:cs="Times New Roman"/>
                <w:sz w:val="26"/>
                <w:szCs w:val="26"/>
                <w:lang w:val="en-US"/>
              </w:rPr>
              <w:t>dân</w:t>
            </w:r>
            <w:proofErr w:type="spellEnd"/>
            <w:r w:rsidRPr="00653847">
              <w:rPr>
                <w:rFonts w:ascii="Times New Roman" w:hAnsi="Times New Roman" w:cs="Times New Roman"/>
                <w:sz w:val="26"/>
                <w:szCs w:val="26"/>
                <w:lang w:val="en-US"/>
              </w:rPr>
              <w:t xml:space="preserve"> </w:t>
            </w:r>
            <w:proofErr w:type="spellStart"/>
            <w:r w:rsidRPr="00653847">
              <w:rPr>
                <w:rFonts w:ascii="Times New Roman" w:hAnsi="Times New Roman" w:cs="Times New Roman"/>
                <w:sz w:val="26"/>
                <w:szCs w:val="26"/>
                <w:lang w:val="en-US"/>
              </w:rPr>
              <w:t>tộc</w:t>
            </w:r>
            <w:proofErr w:type="spellEnd"/>
            <w:r w:rsidRPr="00653847">
              <w:rPr>
                <w:rFonts w:ascii="Times New Roman" w:hAnsi="Times New Roman" w:cs="Times New Roman"/>
                <w:sz w:val="26"/>
                <w:szCs w:val="26"/>
                <w:lang w:val="en-US"/>
              </w:rPr>
              <w:t xml:space="preserve"> </w:t>
            </w:r>
            <w:proofErr w:type="spellStart"/>
            <w:r w:rsidRPr="00653847">
              <w:rPr>
                <w:rFonts w:ascii="Times New Roman" w:hAnsi="Times New Roman" w:cs="Times New Roman"/>
                <w:sz w:val="26"/>
                <w:szCs w:val="26"/>
                <w:lang w:val="en-US"/>
              </w:rPr>
              <w:t>và</w:t>
            </w:r>
            <w:proofErr w:type="spellEnd"/>
            <w:r w:rsidRPr="00653847">
              <w:rPr>
                <w:rFonts w:ascii="Times New Roman" w:hAnsi="Times New Roman" w:cs="Times New Roman"/>
                <w:sz w:val="26"/>
                <w:szCs w:val="26"/>
                <w:lang w:val="en-US"/>
              </w:rPr>
              <w:t xml:space="preserve"> </w:t>
            </w:r>
            <w:proofErr w:type="spellStart"/>
            <w:r w:rsidRPr="00653847">
              <w:rPr>
                <w:rFonts w:ascii="Times New Roman" w:hAnsi="Times New Roman" w:cs="Times New Roman"/>
                <w:sz w:val="26"/>
                <w:szCs w:val="26"/>
                <w:lang w:val="en-US"/>
              </w:rPr>
              <w:t>chủ</w:t>
            </w:r>
            <w:proofErr w:type="spellEnd"/>
            <w:r w:rsidRPr="00653847">
              <w:rPr>
                <w:rFonts w:ascii="Times New Roman" w:hAnsi="Times New Roman" w:cs="Times New Roman"/>
                <w:sz w:val="26"/>
                <w:szCs w:val="26"/>
                <w:lang w:val="en-US"/>
              </w:rPr>
              <w:t xml:space="preserve"> </w:t>
            </w:r>
            <w:proofErr w:type="spellStart"/>
            <w:r w:rsidRPr="00653847">
              <w:rPr>
                <w:rFonts w:ascii="Times New Roman" w:hAnsi="Times New Roman" w:cs="Times New Roman"/>
                <w:sz w:val="26"/>
                <w:szCs w:val="26"/>
                <w:lang w:val="en-US"/>
              </w:rPr>
              <w:t>nghĩa</w:t>
            </w:r>
            <w:proofErr w:type="spellEnd"/>
            <w:r w:rsidRPr="00653847">
              <w:rPr>
                <w:rFonts w:ascii="Times New Roman" w:hAnsi="Times New Roman" w:cs="Times New Roman"/>
                <w:sz w:val="26"/>
                <w:szCs w:val="26"/>
                <w:lang w:val="en-US"/>
              </w:rPr>
              <w:t xml:space="preserve"> </w:t>
            </w:r>
            <w:proofErr w:type="spellStart"/>
            <w:r w:rsidRPr="00653847">
              <w:rPr>
                <w:rFonts w:ascii="Times New Roman" w:hAnsi="Times New Roman" w:cs="Times New Roman"/>
                <w:sz w:val="26"/>
                <w:szCs w:val="26"/>
                <w:lang w:val="en-US"/>
              </w:rPr>
              <w:t>xã</w:t>
            </w:r>
            <w:proofErr w:type="spellEnd"/>
            <w:r w:rsidRPr="00653847">
              <w:rPr>
                <w:rFonts w:ascii="Times New Roman" w:hAnsi="Times New Roman" w:cs="Times New Roman"/>
                <w:sz w:val="26"/>
                <w:szCs w:val="26"/>
                <w:lang w:val="en-US"/>
              </w:rPr>
              <w:t xml:space="preserve"> </w:t>
            </w:r>
            <w:proofErr w:type="spellStart"/>
            <w:r w:rsidRPr="00653847">
              <w:rPr>
                <w:rFonts w:ascii="Times New Roman" w:hAnsi="Times New Roman" w:cs="Times New Roman"/>
                <w:sz w:val="26"/>
                <w:szCs w:val="26"/>
                <w:lang w:val="en-US"/>
              </w:rPr>
              <w:t>hội</w:t>
            </w:r>
            <w:proofErr w:type="spellEnd"/>
            <w:r w:rsidRPr="00653847">
              <w:rPr>
                <w:rFonts w:ascii="Times New Roman" w:hAnsi="Times New Roman" w:cs="Times New Roman"/>
                <w:sz w:val="26"/>
                <w:szCs w:val="26"/>
                <w:lang w:val="en-US"/>
              </w:rPr>
              <w:t>;</w:t>
            </w:r>
          </w:p>
          <w:p w:rsidR="00653847" w:rsidRPr="00653847" w:rsidRDefault="00653847" w:rsidP="00653847">
            <w:pPr>
              <w:pStyle w:val="ListParagraph"/>
              <w:numPr>
                <w:ilvl w:val="0"/>
                <w:numId w:val="7"/>
              </w:numPr>
              <w:spacing w:after="0" w:line="240" w:lineRule="auto"/>
              <w:jc w:val="both"/>
              <w:rPr>
                <w:rFonts w:ascii="Times New Roman" w:hAnsi="Times New Roman" w:cs="Times New Roman"/>
                <w:sz w:val="26"/>
                <w:szCs w:val="26"/>
                <w:lang w:val="en-US"/>
              </w:rPr>
            </w:pPr>
            <w:proofErr w:type="spellStart"/>
            <w:r w:rsidRPr="00653847">
              <w:rPr>
                <w:rFonts w:ascii="Times New Roman" w:hAnsi="Times New Roman" w:cs="Times New Roman"/>
                <w:sz w:val="26"/>
                <w:szCs w:val="26"/>
                <w:lang w:val="en-US"/>
              </w:rPr>
              <w:t>Không</w:t>
            </w:r>
            <w:proofErr w:type="spellEnd"/>
            <w:r w:rsidRPr="00653847">
              <w:rPr>
                <w:rFonts w:ascii="Times New Roman" w:hAnsi="Times New Roman" w:cs="Times New Roman"/>
                <w:sz w:val="26"/>
                <w:szCs w:val="26"/>
                <w:lang w:val="en-US"/>
              </w:rPr>
              <w:t xml:space="preserve"> </w:t>
            </w:r>
            <w:proofErr w:type="spellStart"/>
            <w:r w:rsidRPr="00653847">
              <w:rPr>
                <w:rFonts w:ascii="Times New Roman" w:hAnsi="Times New Roman" w:cs="Times New Roman"/>
                <w:sz w:val="26"/>
                <w:szCs w:val="26"/>
                <w:lang w:val="en-US"/>
              </w:rPr>
              <w:t>ngừng</w:t>
            </w:r>
            <w:proofErr w:type="spellEnd"/>
            <w:r w:rsidRPr="00653847">
              <w:rPr>
                <w:rFonts w:ascii="Times New Roman" w:hAnsi="Times New Roman" w:cs="Times New Roman"/>
                <w:sz w:val="26"/>
                <w:szCs w:val="26"/>
                <w:lang w:val="en-US"/>
              </w:rPr>
              <w:t xml:space="preserve"> </w:t>
            </w:r>
            <w:proofErr w:type="spellStart"/>
            <w:r w:rsidRPr="00653847">
              <w:rPr>
                <w:rFonts w:ascii="Times New Roman" w:hAnsi="Times New Roman" w:cs="Times New Roman"/>
                <w:sz w:val="26"/>
                <w:szCs w:val="26"/>
                <w:lang w:val="en-US"/>
              </w:rPr>
              <w:t>đổi</w:t>
            </w:r>
            <w:proofErr w:type="spellEnd"/>
            <w:r w:rsidRPr="00653847">
              <w:rPr>
                <w:rFonts w:ascii="Times New Roman" w:hAnsi="Times New Roman" w:cs="Times New Roman"/>
                <w:sz w:val="26"/>
                <w:szCs w:val="26"/>
                <w:lang w:val="en-US"/>
              </w:rPr>
              <w:t xml:space="preserve"> </w:t>
            </w:r>
            <w:proofErr w:type="spellStart"/>
            <w:r w:rsidRPr="00653847">
              <w:rPr>
                <w:rFonts w:ascii="Times New Roman" w:hAnsi="Times New Roman" w:cs="Times New Roman"/>
                <w:sz w:val="26"/>
                <w:szCs w:val="26"/>
                <w:lang w:val="en-US"/>
              </w:rPr>
              <w:t>mới</w:t>
            </w:r>
            <w:proofErr w:type="spellEnd"/>
            <w:r w:rsidRPr="00653847">
              <w:rPr>
                <w:rFonts w:ascii="Times New Roman" w:hAnsi="Times New Roman" w:cs="Times New Roman"/>
                <w:sz w:val="26"/>
                <w:szCs w:val="26"/>
                <w:lang w:val="en-US"/>
              </w:rPr>
              <w:t xml:space="preserve"> </w:t>
            </w:r>
            <w:proofErr w:type="spellStart"/>
            <w:r w:rsidRPr="00653847">
              <w:rPr>
                <w:rFonts w:ascii="Times New Roman" w:hAnsi="Times New Roman" w:cs="Times New Roman"/>
                <w:sz w:val="26"/>
                <w:szCs w:val="26"/>
                <w:lang w:val="en-US"/>
              </w:rPr>
              <w:t>phương</w:t>
            </w:r>
            <w:proofErr w:type="spellEnd"/>
            <w:r w:rsidRPr="00653847">
              <w:rPr>
                <w:rFonts w:ascii="Times New Roman" w:hAnsi="Times New Roman" w:cs="Times New Roman"/>
                <w:sz w:val="26"/>
                <w:szCs w:val="26"/>
                <w:lang w:val="en-US"/>
              </w:rPr>
              <w:t xml:space="preserve"> </w:t>
            </w:r>
            <w:proofErr w:type="spellStart"/>
            <w:r w:rsidRPr="00653847">
              <w:rPr>
                <w:rFonts w:ascii="Times New Roman" w:hAnsi="Times New Roman" w:cs="Times New Roman"/>
                <w:sz w:val="26"/>
                <w:szCs w:val="26"/>
                <w:lang w:val="en-US"/>
              </w:rPr>
              <w:t>thức</w:t>
            </w:r>
            <w:proofErr w:type="spellEnd"/>
            <w:r w:rsidRPr="00653847">
              <w:rPr>
                <w:rFonts w:ascii="Times New Roman" w:hAnsi="Times New Roman" w:cs="Times New Roman"/>
                <w:sz w:val="26"/>
                <w:szCs w:val="26"/>
                <w:lang w:val="en-US"/>
              </w:rPr>
              <w:t xml:space="preserve"> LĐ, </w:t>
            </w:r>
            <w:proofErr w:type="spellStart"/>
            <w:r w:rsidRPr="00653847">
              <w:rPr>
                <w:rFonts w:ascii="Times New Roman" w:hAnsi="Times New Roman" w:cs="Times New Roman"/>
                <w:sz w:val="26"/>
                <w:szCs w:val="26"/>
                <w:lang w:val="en-US"/>
              </w:rPr>
              <w:t>nâng</w:t>
            </w:r>
            <w:proofErr w:type="spellEnd"/>
            <w:r w:rsidRPr="00653847">
              <w:rPr>
                <w:rFonts w:ascii="Times New Roman" w:hAnsi="Times New Roman" w:cs="Times New Roman"/>
                <w:sz w:val="26"/>
                <w:szCs w:val="26"/>
                <w:lang w:val="en-US"/>
              </w:rPr>
              <w:t xml:space="preserve"> </w:t>
            </w:r>
            <w:proofErr w:type="spellStart"/>
            <w:r w:rsidRPr="00653847">
              <w:rPr>
                <w:rFonts w:ascii="Times New Roman" w:hAnsi="Times New Roman" w:cs="Times New Roman"/>
                <w:sz w:val="26"/>
                <w:szCs w:val="26"/>
                <w:lang w:val="en-US"/>
              </w:rPr>
              <w:t>cao</w:t>
            </w:r>
            <w:proofErr w:type="spellEnd"/>
            <w:r w:rsidRPr="00653847">
              <w:rPr>
                <w:rFonts w:ascii="Times New Roman" w:hAnsi="Times New Roman" w:cs="Times New Roman"/>
                <w:sz w:val="26"/>
                <w:szCs w:val="26"/>
                <w:lang w:val="en-US"/>
              </w:rPr>
              <w:t xml:space="preserve"> </w:t>
            </w:r>
            <w:proofErr w:type="spellStart"/>
            <w:r w:rsidRPr="00653847">
              <w:rPr>
                <w:rFonts w:ascii="Times New Roman" w:hAnsi="Times New Roman" w:cs="Times New Roman"/>
                <w:sz w:val="26"/>
                <w:szCs w:val="26"/>
                <w:lang w:val="en-US"/>
              </w:rPr>
              <w:t>chất</w:t>
            </w:r>
            <w:proofErr w:type="spellEnd"/>
            <w:r w:rsidRPr="00653847">
              <w:rPr>
                <w:rFonts w:ascii="Times New Roman" w:hAnsi="Times New Roman" w:cs="Times New Roman"/>
                <w:sz w:val="26"/>
                <w:szCs w:val="26"/>
                <w:lang w:val="en-US"/>
              </w:rPr>
              <w:t xml:space="preserve"> </w:t>
            </w:r>
            <w:proofErr w:type="spellStart"/>
            <w:r w:rsidRPr="00653847">
              <w:rPr>
                <w:rFonts w:ascii="Times New Roman" w:hAnsi="Times New Roman" w:cs="Times New Roman"/>
                <w:sz w:val="26"/>
                <w:szCs w:val="26"/>
                <w:lang w:val="en-US"/>
              </w:rPr>
              <w:t>lượng</w:t>
            </w:r>
            <w:proofErr w:type="spellEnd"/>
            <w:r w:rsidRPr="00653847">
              <w:rPr>
                <w:rFonts w:ascii="Times New Roman" w:hAnsi="Times New Roman" w:cs="Times New Roman"/>
                <w:sz w:val="26"/>
                <w:szCs w:val="26"/>
                <w:lang w:val="en-US"/>
              </w:rPr>
              <w:t xml:space="preserve">, </w:t>
            </w:r>
            <w:proofErr w:type="spellStart"/>
            <w:r w:rsidRPr="00653847">
              <w:rPr>
                <w:rFonts w:ascii="Times New Roman" w:hAnsi="Times New Roman" w:cs="Times New Roman"/>
                <w:sz w:val="26"/>
                <w:szCs w:val="26"/>
                <w:lang w:val="en-US"/>
              </w:rPr>
              <w:t>hiệu</w:t>
            </w:r>
            <w:proofErr w:type="spellEnd"/>
            <w:r w:rsidRPr="00653847">
              <w:rPr>
                <w:rFonts w:ascii="Times New Roman" w:hAnsi="Times New Roman" w:cs="Times New Roman"/>
                <w:sz w:val="26"/>
                <w:szCs w:val="26"/>
                <w:lang w:val="en-US"/>
              </w:rPr>
              <w:t xml:space="preserve"> </w:t>
            </w:r>
            <w:proofErr w:type="spellStart"/>
            <w:r w:rsidRPr="00653847">
              <w:rPr>
                <w:rFonts w:ascii="Times New Roman" w:hAnsi="Times New Roman" w:cs="Times New Roman"/>
                <w:sz w:val="26"/>
                <w:szCs w:val="26"/>
                <w:lang w:val="en-US"/>
              </w:rPr>
              <w:t>quả</w:t>
            </w:r>
            <w:proofErr w:type="spellEnd"/>
            <w:r w:rsidRPr="00653847">
              <w:rPr>
                <w:rFonts w:ascii="Times New Roman" w:hAnsi="Times New Roman" w:cs="Times New Roman"/>
                <w:sz w:val="26"/>
                <w:szCs w:val="26"/>
                <w:lang w:val="en-US"/>
              </w:rPr>
              <w:t xml:space="preserve"> </w:t>
            </w:r>
            <w:proofErr w:type="spellStart"/>
            <w:r w:rsidRPr="00653847">
              <w:rPr>
                <w:rFonts w:ascii="Times New Roman" w:hAnsi="Times New Roman" w:cs="Times New Roman"/>
                <w:sz w:val="26"/>
                <w:szCs w:val="26"/>
                <w:lang w:val="en-US"/>
              </w:rPr>
              <w:t>lãnh</w:t>
            </w:r>
            <w:proofErr w:type="spellEnd"/>
            <w:r w:rsidRPr="00653847">
              <w:rPr>
                <w:rFonts w:ascii="Times New Roman" w:hAnsi="Times New Roman" w:cs="Times New Roman"/>
                <w:sz w:val="26"/>
                <w:szCs w:val="26"/>
                <w:lang w:val="en-US"/>
              </w:rPr>
              <w:t xml:space="preserve"> </w:t>
            </w:r>
            <w:proofErr w:type="spellStart"/>
            <w:r w:rsidRPr="00653847">
              <w:rPr>
                <w:rFonts w:ascii="Times New Roman" w:hAnsi="Times New Roman" w:cs="Times New Roman"/>
                <w:sz w:val="26"/>
                <w:szCs w:val="26"/>
                <w:lang w:val="en-US"/>
              </w:rPr>
              <w:t>đạo</w:t>
            </w:r>
            <w:proofErr w:type="spellEnd"/>
            <w:r w:rsidRPr="00653847">
              <w:rPr>
                <w:rFonts w:ascii="Times New Roman" w:hAnsi="Times New Roman" w:cs="Times New Roman"/>
                <w:sz w:val="26"/>
                <w:szCs w:val="26"/>
                <w:lang w:val="en-US"/>
              </w:rPr>
              <w:t>.</w:t>
            </w:r>
          </w:p>
          <w:p w:rsidR="00653847" w:rsidRPr="00653847" w:rsidRDefault="00653847" w:rsidP="00653847">
            <w:pPr>
              <w:pStyle w:val="ListParagraph"/>
              <w:numPr>
                <w:ilvl w:val="0"/>
                <w:numId w:val="7"/>
              </w:numPr>
              <w:spacing w:after="0" w:line="240" w:lineRule="auto"/>
              <w:jc w:val="both"/>
              <w:rPr>
                <w:rFonts w:ascii="Times New Roman" w:hAnsi="Times New Roman" w:cs="Times New Roman"/>
                <w:sz w:val="26"/>
                <w:szCs w:val="26"/>
                <w:lang w:val="en-US"/>
              </w:rPr>
            </w:pPr>
            <w:proofErr w:type="spellStart"/>
            <w:r w:rsidRPr="00653847">
              <w:rPr>
                <w:rFonts w:ascii="Times New Roman" w:hAnsi="Times New Roman" w:cs="Times New Roman"/>
                <w:sz w:val="26"/>
                <w:szCs w:val="26"/>
                <w:lang w:val="en-US"/>
              </w:rPr>
              <w:t>Đảng</w:t>
            </w:r>
            <w:proofErr w:type="spellEnd"/>
            <w:r w:rsidRPr="00653847">
              <w:rPr>
                <w:rFonts w:ascii="Times New Roman" w:hAnsi="Times New Roman" w:cs="Times New Roman"/>
                <w:sz w:val="26"/>
                <w:szCs w:val="26"/>
                <w:lang w:val="en-US"/>
              </w:rPr>
              <w:t xml:space="preserve"> </w:t>
            </w:r>
            <w:proofErr w:type="spellStart"/>
            <w:r w:rsidRPr="00653847">
              <w:rPr>
                <w:rFonts w:ascii="Times New Roman" w:hAnsi="Times New Roman" w:cs="Times New Roman"/>
                <w:sz w:val="26"/>
                <w:szCs w:val="26"/>
                <w:lang w:val="en-US"/>
              </w:rPr>
              <w:t>không</w:t>
            </w:r>
            <w:proofErr w:type="spellEnd"/>
            <w:r w:rsidRPr="00653847">
              <w:rPr>
                <w:rFonts w:ascii="Times New Roman" w:hAnsi="Times New Roman" w:cs="Times New Roman"/>
                <w:sz w:val="26"/>
                <w:szCs w:val="26"/>
                <w:lang w:val="en-US"/>
              </w:rPr>
              <w:t xml:space="preserve"> </w:t>
            </w:r>
            <w:proofErr w:type="spellStart"/>
            <w:r w:rsidRPr="00653847">
              <w:rPr>
                <w:rFonts w:ascii="Times New Roman" w:hAnsi="Times New Roman" w:cs="Times New Roman"/>
                <w:sz w:val="26"/>
                <w:szCs w:val="26"/>
                <w:lang w:val="en-US"/>
              </w:rPr>
              <w:t>ngừng</w:t>
            </w:r>
            <w:proofErr w:type="spellEnd"/>
            <w:r w:rsidRPr="00653847">
              <w:rPr>
                <w:rFonts w:ascii="Times New Roman" w:hAnsi="Times New Roman" w:cs="Times New Roman"/>
                <w:sz w:val="26"/>
                <w:szCs w:val="26"/>
                <w:lang w:val="en-US"/>
              </w:rPr>
              <w:t xml:space="preserve"> </w:t>
            </w:r>
            <w:proofErr w:type="spellStart"/>
            <w:r w:rsidRPr="00653847">
              <w:rPr>
                <w:rFonts w:ascii="Times New Roman" w:hAnsi="Times New Roman" w:cs="Times New Roman"/>
                <w:sz w:val="26"/>
                <w:szCs w:val="26"/>
                <w:lang w:val="en-US"/>
              </w:rPr>
              <w:t>đổi</w:t>
            </w:r>
            <w:proofErr w:type="spellEnd"/>
            <w:r w:rsidRPr="00653847">
              <w:rPr>
                <w:rFonts w:ascii="Times New Roman" w:hAnsi="Times New Roman" w:cs="Times New Roman"/>
                <w:sz w:val="26"/>
                <w:szCs w:val="26"/>
                <w:lang w:val="en-US"/>
              </w:rPr>
              <w:t xml:space="preserve"> </w:t>
            </w:r>
            <w:proofErr w:type="spellStart"/>
            <w:r w:rsidRPr="00653847">
              <w:rPr>
                <w:rFonts w:ascii="Times New Roman" w:hAnsi="Times New Roman" w:cs="Times New Roman"/>
                <w:sz w:val="26"/>
                <w:szCs w:val="26"/>
                <w:lang w:val="en-US"/>
              </w:rPr>
              <w:t>mới</w:t>
            </w:r>
            <w:proofErr w:type="spellEnd"/>
            <w:r w:rsidRPr="00653847">
              <w:rPr>
                <w:rFonts w:ascii="Times New Roman" w:hAnsi="Times New Roman" w:cs="Times New Roman"/>
                <w:sz w:val="26"/>
                <w:szCs w:val="26"/>
                <w:lang w:val="en-US"/>
              </w:rPr>
              <w:t xml:space="preserve">, </w:t>
            </w:r>
            <w:proofErr w:type="spellStart"/>
            <w:r w:rsidRPr="00653847">
              <w:rPr>
                <w:rFonts w:ascii="Times New Roman" w:hAnsi="Times New Roman" w:cs="Times New Roman"/>
                <w:sz w:val="26"/>
                <w:szCs w:val="26"/>
                <w:lang w:val="en-US"/>
              </w:rPr>
              <w:t>tự</w:t>
            </w:r>
            <w:proofErr w:type="spellEnd"/>
            <w:r w:rsidRPr="00653847">
              <w:rPr>
                <w:rFonts w:ascii="Times New Roman" w:hAnsi="Times New Roman" w:cs="Times New Roman"/>
                <w:sz w:val="26"/>
                <w:szCs w:val="26"/>
                <w:lang w:val="en-US"/>
              </w:rPr>
              <w:t xml:space="preserve"> </w:t>
            </w:r>
            <w:proofErr w:type="spellStart"/>
            <w:r w:rsidRPr="00653847">
              <w:rPr>
                <w:rFonts w:ascii="Times New Roman" w:hAnsi="Times New Roman" w:cs="Times New Roman"/>
                <w:sz w:val="26"/>
                <w:szCs w:val="26"/>
                <w:lang w:val="en-US"/>
              </w:rPr>
              <w:t>chỉnh</w:t>
            </w:r>
            <w:proofErr w:type="spellEnd"/>
            <w:r w:rsidRPr="00653847">
              <w:rPr>
                <w:rFonts w:ascii="Times New Roman" w:hAnsi="Times New Roman" w:cs="Times New Roman"/>
                <w:sz w:val="26"/>
                <w:szCs w:val="26"/>
                <w:lang w:val="en-US"/>
              </w:rPr>
              <w:t xml:space="preserve"> </w:t>
            </w:r>
            <w:proofErr w:type="spellStart"/>
            <w:r w:rsidRPr="00653847">
              <w:rPr>
                <w:rFonts w:ascii="Times New Roman" w:hAnsi="Times New Roman" w:cs="Times New Roman"/>
                <w:sz w:val="26"/>
                <w:szCs w:val="26"/>
                <w:lang w:val="en-US"/>
              </w:rPr>
              <w:t>đốn</w:t>
            </w:r>
            <w:proofErr w:type="spellEnd"/>
            <w:r w:rsidRPr="00653847">
              <w:rPr>
                <w:rFonts w:ascii="Times New Roman" w:hAnsi="Times New Roman" w:cs="Times New Roman"/>
                <w:sz w:val="26"/>
                <w:szCs w:val="26"/>
                <w:lang w:val="en-US"/>
              </w:rPr>
              <w:t xml:space="preserve">; </w:t>
            </w:r>
            <w:proofErr w:type="spellStart"/>
            <w:r w:rsidRPr="00653847">
              <w:rPr>
                <w:rFonts w:ascii="Times New Roman" w:hAnsi="Times New Roman" w:cs="Times New Roman"/>
                <w:sz w:val="26"/>
                <w:szCs w:val="26"/>
                <w:lang w:val="en-US"/>
              </w:rPr>
              <w:t>phòng</w:t>
            </w:r>
            <w:proofErr w:type="spellEnd"/>
            <w:r w:rsidRPr="00653847">
              <w:rPr>
                <w:rFonts w:ascii="Times New Roman" w:hAnsi="Times New Roman" w:cs="Times New Roman"/>
                <w:sz w:val="26"/>
                <w:szCs w:val="26"/>
                <w:lang w:val="en-US"/>
              </w:rPr>
              <w:t xml:space="preserve"> </w:t>
            </w:r>
            <w:proofErr w:type="spellStart"/>
            <w:r w:rsidRPr="00653847">
              <w:rPr>
                <w:rFonts w:ascii="Times New Roman" w:hAnsi="Times New Roman" w:cs="Times New Roman"/>
                <w:sz w:val="26"/>
                <w:szCs w:val="26"/>
                <w:lang w:val="en-US"/>
              </w:rPr>
              <w:t>ngừa</w:t>
            </w:r>
            <w:proofErr w:type="spellEnd"/>
            <w:r w:rsidRPr="00653847">
              <w:rPr>
                <w:rFonts w:ascii="Times New Roman" w:hAnsi="Times New Roman" w:cs="Times New Roman"/>
                <w:sz w:val="26"/>
                <w:szCs w:val="26"/>
                <w:lang w:val="en-US"/>
              </w:rPr>
              <w:t xml:space="preserve">, </w:t>
            </w:r>
            <w:proofErr w:type="spellStart"/>
            <w:r w:rsidRPr="00653847">
              <w:rPr>
                <w:rFonts w:ascii="Times New Roman" w:hAnsi="Times New Roman" w:cs="Times New Roman"/>
                <w:sz w:val="26"/>
                <w:szCs w:val="26"/>
                <w:lang w:val="en-US"/>
              </w:rPr>
              <w:t>đẩy</w:t>
            </w:r>
            <w:proofErr w:type="spellEnd"/>
            <w:r w:rsidRPr="00653847">
              <w:rPr>
                <w:rFonts w:ascii="Times New Roman" w:hAnsi="Times New Roman" w:cs="Times New Roman"/>
                <w:sz w:val="26"/>
                <w:szCs w:val="26"/>
                <w:lang w:val="en-US"/>
              </w:rPr>
              <w:t xml:space="preserve"> </w:t>
            </w:r>
            <w:proofErr w:type="spellStart"/>
            <w:r w:rsidRPr="00653847">
              <w:rPr>
                <w:rFonts w:ascii="Times New Roman" w:hAnsi="Times New Roman" w:cs="Times New Roman"/>
                <w:sz w:val="26"/>
                <w:szCs w:val="26"/>
                <w:lang w:val="en-US"/>
              </w:rPr>
              <w:t>lùi</w:t>
            </w:r>
            <w:proofErr w:type="spellEnd"/>
            <w:r w:rsidRPr="00653847">
              <w:rPr>
                <w:rFonts w:ascii="Times New Roman" w:hAnsi="Times New Roman" w:cs="Times New Roman"/>
                <w:sz w:val="26"/>
                <w:szCs w:val="26"/>
                <w:lang w:val="en-US"/>
              </w:rPr>
              <w:t xml:space="preserve"> </w:t>
            </w:r>
            <w:proofErr w:type="spellStart"/>
            <w:r w:rsidRPr="00653847">
              <w:rPr>
                <w:rFonts w:ascii="Times New Roman" w:hAnsi="Times New Roman" w:cs="Times New Roman"/>
                <w:sz w:val="26"/>
                <w:szCs w:val="26"/>
                <w:lang w:val="en-US"/>
              </w:rPr>
              <w:t>nguy</w:t>
            </w:r>
            <w:proofErr w:type="spellEnd"/>
            <w:r w:rsidRPr="00653847">
              <w:rPr>
                <w:rFonts w:ascii="Times New Roman" w:hAnsi="Times New Roman" w:cs="Times New Roman"/>
                <w:sz w:val="26"/>
                <w:szCs w:val="26"/>
                <w:lang w:val="en-US"/>
              </w:rPr>
              <w:t xml:space="preserve"> </w:t>
            </w:r>
            <w:proofErr w:type="spellStart"/>
            <w:r w:rsidRPr="00653847">
              <w:rPr>
                <w:rFonts w:ascii="Times New Roman" w:hAnsi="Times New Roman" w:cs="Times New Roman"/>
                <w:sz w:val="26"/>
                <w:szCs w:val="26"/>
                <w:lang w:val="en-US"/>
              </w:rPr>
              <w:t>cơ</w:t>
            </w:r>
            <w:proofErr w:type="spellEnd"/>
            <w:r w:rsidRPr="00653847">
              <w:rPr>
                <w:rFonts w:ascii="Times New Roman" w:hAnsi="Times New Roman" w:cs="Times New Roman"/>
                <w:sz w:val="26"/>
                <w:szCs w:val="26"/>
                <w:lang w:val="en-US"/>
              </w:rPr>
              <w:t xml:space="preserve"> </w:t>
            </w:r>
            <w:proofErr w:type="spellStart"/>
            <w:r w:rsidRPr="00653847">
              <w:rPr>
                <w:rFonts w:ascii="Times New Roman" w:hAnsi="Times New Roman" w:cs="Times New Roman"/>
                <w:sz w:val="26"/>
                <w:szCs w:val="26"/>
                <w:lang w:val="en-US"/>
              </w:rPr>
              <w:t>sai</w:t>
            </w:r>
            <w:proofErr w:type="spellEnd"/>
            <w:r w:rsidRPr="00653847">
              <w:rPr>
                <w:rFonts w:ascii="Times New Roman" w:hAnsi="Times New Roman" w:cs="Times New Roman"/>
                <w:sz w:val="26"/>
                <w:szCs w:val="26"/>
                <w:lang w:val="en-US"/>
              </w:rPr>
              <w:t xml:space="preserve"> </w:t>
            </w:r>
            <w:proofErr w:type="spellStart"/>
            <w:r w:rsidRPr="00653847">
              <w:rPr>
                <w:rFonts w:ascii="Times New Roman" w:hAnsi="Times New Roman" w:cs="Times New Roman"/>
                <w:sz w:val="26"/>
                <w:szCs w:val="26"/>
                <w:lang w:val="en-US"/>
              </w:rPr>
              <w:t>lầm</w:t>
            </w:r>
            <w:proofErr w:type="spellEnd"/>
            <w:r w:rsidRPr="00653847">
              <w:rPr>
                <w:rFonts w:ascii="Times New Roman" w:hAnsi="Times New Roman" w:cs="Times New Roman"/>
                <w:sz w:val="26"/>
                <w:szCs w:val="26"/>
                <w:lang w:val="en-US"/>
              </w:rPr>
              <w:t xml:space="preserve"> </w:t>
            </w:r>
            <w:proofErr w:type="spellStart"/>
            <w:r w:rsidRPr="00653847">
              <w:rPr>
                <w:rFonts w:ascii="Times New Roman" w:hAnsi="Times New Roman" w:cs="Times New Roman"/>
                <w:sz w:val="26"/>
                <w:szCs w:val="26"/>
                <w:lang w:val="en-US"/>
              </w:rPr>
              <w:t>về</w:t>
            </w:r>
            <w:proofErr w:type="spellEnd"/>
            <w:r w:rsidRPr="00653847">
              <w:rPr>
                <w:rFonts w:ascii="Times New Roman" w:hAnsi="Times New Roman" w:cs="Times New Roman"/>
                <w:sz w:val="26"/>
                <w:szCs w:val="26"/>
                <w:lang w:val="en-US"/>
              </w:rPr>
              <w:t xml:space="preserve"> </w:t>
            </w:r>
            <w:proofErr w:type="spellStart"/>
            <w:r w:rsidRPr="00653847">
              <w:rPr>
                <w:rFonts w:ascii="Times New Roman" w:hAnsi="Times New Roman" w:cs="Times New Roman"/>
                <w:sz w:val="26"/>
                <w:szCs w:val="26"/>
                <w:lang w:val="en-US"/>
              </w:rPr>
              <w:t>đường</w:t>
            </w:r>
            <w:proofErr w:type="spellEnd"/>
            <w:r w:rsidRPr="00653847">
              <w:rPr>
                <w:rFonts w:ascii="Times New Roman" w:hAnsi="Times New Roman" w:cs="Times New Roman"/>
                <w:sz w:val="26"/>
                <w:szCs w:val="26"/>
                <w:lang w:val="en-US"/>
              </w:rPr>
              <w:t xml:space="preserve"> </w:t>
            </w:r>
            <w:proofErr w:type="spellStart"/>
            <w:r w:rsidRPr="00653847">
              <w:rPr>
                <w:rFonts w:ascii="Times New Roman" w:hAnsi="Times New Roman" w:cs="Times New Roman"/>
                <w:sz w:val="26"/>
                <w:szCs w:val="26"/>
                <w:lang w:val="en-US"/>
              </w:rPr>
              <w:t>lối</w:t>
            </w:r>
            <w:proofErr w:type="spellEnd"/>
            <w:r w:rsidRPr="00653847">
              <w:rPr>
                <w:rFonts w:ascii="Times New Roman" w:hAnsi="Times New Roman" w:cs="Times New Roman"/>
                <w:sz w:val="26"/>
                <w:szCs w:val="26"/>
                <w:lang w:val="en-US"/>
              </w:rPr>
              <w:t xml:space="preserve">, </w:t>
            </w:r>
            <w:proofErr w:type="spellStart"/>
            <w:r w:rsidRPr="00653847">
              <w:rPr>
                <w:rFonts w:ascii="Times New Roman" w:hAnsi="Times New Roman" w:cs="Times New Roman"/>
                <w:sz w:val="26"/>
                <w:szCs w:val="26"/>
                <w:lang w:val="en-US"/>
              </w:rPr>
              <w:t>quan</w:t>
            </w:r>
            <w:proofErr w:type="spellEnd"/>
            <w:r w:rsidRPr="00653847">
              <w:rPr>
                <w:rFonts w:ascii="Times New Roman" w:hAnsi="Times New Roman" w:cs="Times New Roman"/>
                <w:sz w:val="26"/>
                <w:szCs w:val="26"/>
                <w:lang w:val="en-US"/>
              </w:rPr>
              <w:t xml:space="preserve"> </w:t>
            </w:r>
            <w:proofErr w:type="spellStart"/>
            <w:r w:rsidRPr="00653847">
              <w:rPr>
                <w:rFonts w:ascii="Times New Roman" w:hAnsi="Times New Roman" w:cs="Times New Roman"/>
                <w:sz w:val="26"/>
                <w:szCs w:val="26"/>
                <w:lang w:val="en-US"/>
              </w:rPr>
              <w:t>liêu</w:t>
            </w:r>
            <w:proofErr w:type="spellEnd"/>
            <w:r w:rsidRPr="00653847">
              <w:rPr>
                <w:rFonts w:ascii="Times New Roman" w:hAnsi="Times New Roman" w:cs="Times New Roman"/>
                <w:sz w:val="26"/>
                <w:szCs w:val="26"/>
                <w:lang w:val="en-US"/>
              </w:rPr>
              <w:t xml:space="preserve">, xa </w:t>
            </w:r>
            <w:proofErr w:type="spellStart"/>
            <w:r w:rsidRPr="00653847">
              <w:rPr>
                <w:rFonts w:ascii="Times New Roman" w:hAnsi="Times New Roman" w:cs="Times New Roman"/>
                <w:sz w:val="26"/>
                <w:szCs w:val="26"/>
                <w:lang w:val="en-US"/>
              </w:rPr>
              <w:t>dân</w:t>
            </w:r>
            <w:proofErr w:type="spellEnd"/>
            <w:r w:rsidRPr="00653847">
              <w:rPr>
                <w:rFonts w:ascii="Times New Roman" w:hAnsi="Times New Roman" w:cs="Times New Roman"/>
                <w:sz w:val="26"/>
                <w:szCs w:val="26"/>
                <w:lang w:val="en-US"/>
              </w:rPr>
              <w:t>, “</w:t>
            </w:r>
            <w:proofErr w:type="spellStart"/>
            <w:r w:rsidRPr="00653847">
              <w:rPr>
                <w:rFonts w:ascii="Times New Roman" w:hAnsi="Times New Roman" w:cs="Times New Roman"/>
                <w:sz w:val="26"/>
                <w:szCs w:val="26"/>
                <w:lang w:val="en-US"/>
              </w:rPr>
              <w:t>tự</w:t>
            </w:r>
            <w:proofErr w:type="spellEnd"/>
            <w:r w:rsidRPr="00653847">
              <w:rPr>
                <w:rFonts w:ascii="Times New Roman" w:hAnsi="Times New Roman" w:cs="Times New Roman"/>
                <w:sz w:val="26"/>
                <w:szCs w:val="26"/>
                <w:lang w:val="en-US"/>
              </w:rPr>
              <w:t xml:space="preserve"> </w:t>
            </w:r>
            <w:proofErr w:type="spellStart"/>
            <w:r w:rsidRPr="00653847">
              <w:rPr>
                <w:rFonts w:ascii="Times New Roman" w:hAnsi="Times New Roman" w:cs="Times New Roman"/>
                <w:sz w:val="26"/>
                <w:szCs w:val="26"/>
                <w:lang w:val="en-US"/>
              </w:rPr>
              <w:t>diễn</w:t>
            </w:r>
            <w:proofErr w:type="spellEnd"/>
            <w:r w:rsidRPr="00653847">
              <w:rPr>
                <w:rFonts w:ascii="Times New Roman" w:hAnsi="Times New Roman" w:cs="Times New Roman"/>
                <w:sz w:val="26"/>
                <w:szCs w:val="26"/>
                <w:lang w:val="en-US"/>
              </w:rPr>
              <w:t xml:space="preserve"> </w:t>
            </w:r>
            <w:proofErr w:type="spellStart"/>
            <w:r w:rsidRPr="00653847">
              <w:rPr>
                <w:rFonts w:ascii="Times New Roman" w:hAnsi="Times New Roman" w:cs="Times New Roman"/>
                <w:sz w:val="26"/>
                <w:szCs w:val="26"/>
                <w:lang w:val="en-US"/>
              </w:rPr>
              <w:t>biến</w:t>
            </w:r>
            <w:proofErr w:type="spellEnd"/>
            <w:r w:rsidRPr="00653847">
              <w:rPr>
                <w:rFonts w:ascii="Times New Roman" w:hAnsi="Times New Roman" w:cs="Times New Roman"/>
                <w:sz w:val="26"/>
                <w:szCs w:val="26"/>
                <w:lang w:val="en-US"/>
              </w:rPr>
              <w:t>”, “</w:t>
            </w:r>
            <w:proofErr w:type="spellStart"/>
            <w:r w:rsidRPr="00653847">
              <w:rPr>
                <w:rFonts w:ascii="Times New Roman" w:hAnsi="Times New Roman" w:cs="Times New Roman"/>
                <w:sz w:val="26"/>
                <w:szCs w:val="26"/>
                <w:lang w:val="en-US"/>
              </w:rPr>
              <w:t>tự</w:t>
            </w:r>
            <w:proofErr w:type="spellEnd"/>
            <w:r w:rsidRPr="00653847">
              <w:rPr>
                <w:rFonts w:ascii="Times New Roman" w:hAnsi="Times New Roman" w:cs="Times New Roman"/>
                <w:sz w:val="26"/>
                <w:szCs w:val="26"/>
                <w:lang w:val="en-US"/>
              </w:rPr>
              <w:t xml:space="preserve"> </w:t>
            </w:r>
            <w:proofErr w:type="spellStart"/>
            <w:r w:rsidRPr="00653847">
              <w:rPr>
                <w:rFonts w:ascii="Times New Roman" w:hAnsi="Times New Roman" w:cs="Times New Roman"/>
                <w:sz w:val="26"/>
                <w:szCs w:val="26"/>
                <w:lang w:val="en-US"/>
              </w:rPr>
              <w:t>chuyển</w:t>
            </w:r>
            <w:proofErr w:type="spellEnd"/>
            <w:r w:rsidRPr="00653847">
              <w:rPr>
                <w:rFonts w:ascii="Times New Roman" w:hAnsi="Times New Roman" w:cs="Times New Roman"/>
                <w:sz w:val="26"/>
                <w:szCs w:val="26"/>
                <w:lang w:val="en-US"/>
              </w:rPr>
              <w:t xml:space="preserve"> </w:t>
            </w:r>
            <w:proofErr w:type="spellStart"/>
            <w:r w:rsidRPr="00653847">
              <w:rPr>
                <w:rFonts w:ascii="Times New Roman" w:hAnsi="Times New Roman" w:cs="Times New Roman"/>
                <w:sz w:val="26"/>
                <w:szCs w:val="26"/>
                <w:lang w:val="en-US"/>
              </w:rPr>
              <w:t>hóa</w:t>
            </w:r>
            <w:proofErr w:type="spellEnd"/>
            <w:r w:rsidRPr="00653847">
              <w:rPr>
                <w:rFonts w:ascii="Times New Roman" w:hAnsi="Times New Roman" w:cs="Times New Roman"/>
                <w:sz w:val="26"/>
                <w:szCs w:val="26"/>
                <w:lang w:val="en-US"/>
              </w:rPr>
              <w:t>”.</w:t>
            </w:r>
          </w:p>
          <w:p w:rsidR="00653847" w:rsidRPr="00653847" w:rsidRDefault="00653847" w:rsidP="00653847">
            <w:pPr>
              <w:pStyle w:val="ListParagraph"/>
              <w:numPr>
                <w:ilvl w:val="0"/>
                <w:numId w:val="7"/>
              </w:numPr>
              <w:spacing w:after="0" w:line="240" w:lineRule="auto"/>
              <w:jc w:val="both"/>
              <w:rPr>
                <w:rFonts w:ascii="Times New Roman" w:hAnsi="Times New Roman" w:cs="Times New Roman"/>
                <w:sz w:val="26"/>
                <w:szCs w:val="26"/>
                <w:lang w:val="en-US"/>
              </w:rPr>
            </w:pPr>
            <w:proofErr w:type="spellStart"/>
            <w:r w:rsidRPr="00653847">
              <w:rPr>
                <w:rFonts w:ascii="Times New Roman" w:hAnsi="Times New Roman" w:cs="Times New Roman"/>
                <w:sz w:val="26"/>
                <w:szCs w:val="26"/>
                <w:lang w:val="en-US"/>
              </w:rPr>
              <w:t>Không</w:t>
            </w:r>
            <w:proofErr w:type="spellEnd"/>
            <w:r w:rsidRPr="00653847">
              <w:rPr>
                <w:rFonts w:ascii="Times New Roman" w:hAnsi="Times New Roman" w:cs="Times New Roman"/>
                <w:sz w:val="26"/>
                <w:szCs w:val="26"/>
                <w:lang w:val="en-US"/>
              </w:rPr>
              <w:t xml:space="preserve"> </w:t>
            </w:r>
            <w:proofErr w:type="spellStart"/>
            <w:r w:rsidRPr="00653847">
              <w:rPr>
                <w:rFonts w:ascii="Times New Roman" w:hAnsi="Times New Roman" w:cs="Times New Roman"/>
                <w:sz w:val="26"/>
                <w:szCs w:val="26"/>
                <w:lang w:val="en-US"/>
              </w:rPr>
              <w:t>ngừng</w:t>
            </w:r>
            <w:proofErr w:type="spellEnd"/>
            <w:r w:rsidRPr="00653847">
              <w:rPr>
                <w:rFonts w:ascii="Times New Roman" w:hAnsi="Times New Roman" w:cs="Times New Roman"/>
                <w:sz w:val="26"/>
                <w:szCs w:val="26"/>
                <w:lang w:val="en-US"/>
              </w:rPr>
              <w:t xml:space="preserve"> </w:t>
            </w:r>
            <w:proofErr w:type="spellStart"/>
            <w:r w:rsidRPr="00653847">
              <w:rPr>
                <w:rFonts w:ascii="Times New Roman" w:hAnsi="Times New Roman" w:cs="Times New Roman"/>
                <w:sz w:val="26"/>
                <w:szCs w:val="26"/>
                <w:lang w:val="en-US"/>
              </w:rPr>
              <w:t>làm</w:t>
            </w:r>
            <w:proofErr w:type="spellEnd"/>
            <w:r w:rsidRPr="00653847">
              <w:rPr>
                <w:rFonts w:ascii="Times New Roman" w:hAnsi="Times New Roman" w:cs="Times New Roman"/>
                <w:sz w:val="26"/>
                <w:szCs w:val="26"/>
                <w:lang w:val="en-US"/>
              </w:rPr>
              <w:t xml:space="preserve"> </w:t>
            </w:r>
            <w:proofErr w:type="spellStart"/>
            <w:r w:rsidRPr="00653847">
              <w:rPr>
                <w:rFonts w:ascii="Times New Roman" w:hAnsi="Times New Roman" w:cs="Times New Roman"/>
                <w:sz w:val="26"/>
                <w:szCs w:val="26"/>
                <w:lang w:val="en-US"/>
              </w:rPr>
              <w:t>giàu</w:t>
            </w:r>
            <w:proofErr w:type="spellEnd"/>
            <w:r w:rsidRPr="00653847">
              <w:rPr>
                <w:rFonts w:ascii="Times New Roman" w:hAnsi="Times New Roman" w:cs="Times New Roman"/>
                <w:sz w:val="26"/>
                <w:szCs w:val="26"/>
                <w:lang w:val="en-US"/>
              </w:rPr>
              <w:t xml:space="preserve"> </w:t>
            </w:r>
            <w:proofErr w:type="spellStart"/>
            <w:r w:rsidRPr="00653847">
              <w:rPr>
                <w:rFonts w:ascii="Times New Roman" w:hAnsi="Times New Roman" w:cs="Times New Roman"/>
                <w:sz w:val="26"/>
                <w:szCs w:val="26"/>
                <w:lang w:val="en-US"/>
              </w:rPr>
              <w:t>trí</w:t>
            </w:r>
            <w:proofErr w:type="spellEnd"/>
            <w:r w:rsidRPr="00653847">
              <w:rPr>
                <w:rFonts w:ascii="Times New Roman" w:hAnsi="Times New Roman" w:cs="Times New Roman"/>
                <w:sz w:val="26"/>
                <w:szCs w:val="26"/>
                <w:lang w:val="en-US"/>
              </w:rPr>
              <w:t xml:space="preserve"> </w:t>
            </w:r>
            <w:proofErr w:type="spellStart"/>
            <w:r w:rsidRPr="00653847">
              <w:rPr>
                <w:rFonts w:ascii="Times New Roman" w:hAnsi="Times New Roman" w:cs="Times New Roman"/>
                <w:sz w:val="26"/>
                <w:szCs w:val="26"/>
                <w:lang w:val="en-US"/>
              </w:rPr>
              <w:t>tuệ</w:t>
            </w:r>
            <w:proofErr w:type="spellEnd"/>
            <w:r w:rsidRPr="00653847">
              <w:rPr>
                <w:rFonts w:ascii="Times New Roman" w:hAnsi="Times New Roman" w:cs="Times New Roman"/>
                <w:sz w:val="26"/>
                <w:szCs w:val="26"/>
                <w:lang w:val="en-US"/>
              </w:rPr>
              <w:t xml:space="preserve">, </w:t>
            </w:r>
            <w:proofErr w:type="spellStart"/>
            <w:r w:rsidRPr="00653847">
              <w:rPr>
                <w:rFonts w:ascii="Times New Roman" w:hAnsi="Times New Roman" w:cs="Times New Roman"/>
                <w:sz w:val="26"/>
                <w:szCs w:val="26"/>
                <w:lang w:val="en-US"/>
              </w:rPr>
              <w:t>nâng</w:t>
            </w:r>
            <w:proofErr w:type="spellEnd"/>
            <w:r w:rsidRPr="00653847">
              <w:rPr>
                <w:rFonts w:ascii="Times New Roman" w:hAnsi="Times New Roman" w:cs="Times New Roman"/>
                <w:sz w:val="26"/>
                <w:szCs w:val="26"/>
                <w:lang w:val="en-US"/>
              </w:rPr>
              <w:t xml:space="preserve"> </w:t>
            </w:r>
            <w:proofErr w:type="spellStart"/>
            <w:r w:rsidRPr="00653847">
              <w:rPr>
                <w:rFonts w:ascii="Times New Roman" w:hAnsi="Times New Roman" w:cs="Times New Roman"/>
                <w:sz w:val="26"/>
                <w:szCs w:val="26"/>
                <w:lang w:val="en-US"/>
              </w:rPr>
              <w:t>cao</w:t>
            </w:r>
            <w:proofErr w:type="spellEnd"/>
            <w:r w:rsidRPr="00653847">
              <w:rPr>
                <w:rFonts w:ascii="Times New Roman" w:hAnsi="Times New Roman" w:cs="Times New Roman"/>
                <w:sz w:val="26"/>
                <w:szCs w:val="26"/>
                <w:lang w:val="en-US"/>
              </w:rPr>
              <w:t xml:space="preserve"> </w:t>
            </w:r>
            <w:proofErr w:type="spellStart"/>
            <w:r w:rsidRPr="00653847">
              <w:rPr>
                <w:rFonts w:ascii="Times New Roman" w:hAnsi="Times New Roman" w:cs="Times New Roman"/>
                <w:sz w:val="26"/>
                <w:szCs w:val="26"/>
                <w:lang w:val="en-US"/>
              </w:rPr>
              <w:t>bản</w:t>
            </w:r>
            <w:proofErr w:type="spellEnd"/>
            <w:r w:rsidRPr="00653847">
              <w:rPr>
                <w:rFonts w:ascii="Times New Roman" w:hAnsi="Times New Roman" w:cs="Times New Roman"/>
                <w:sz w:val="26"/>
                <w:szCs w:val="26"/>
                <w:lang w:val="en-US"/>
              </w:rPr>
              <w:t xml:space="preserve"> </w:t>
            </w:r>
            <w:proofErr w:type="spellStart"/>
            <w:r w:rsidRPr="00653847">
              <w:rPr>
                <w:rFonts w:ascii="Times New Roman" w:hAnsi="Times New Roman" w:cs="Times New Roman"/>
                <w:sz w:val="26"/>
                <w:szCs w:val="26"/>
                <w:lang w:val="en-US"/>
              </w:rPr>
              <w:t>lĩnh</w:t>
            </w:r>
            <w:proofErr w:type="spellEnd"/>
            <w:r w:rsidRPr="00653847">
              <w:rPr>
                <w:rFonts w:ascii="Times New Roman" w:hAnsi="Times New Roman" w:cs="Times New Roman"/>
                <w:sz w:val="26"/>
                <w:szCs w:val="26"/>
                <w:lang w:val="en-US"/>
              </w:rPr>
              <w:t xml:space="preserve"> </w:t>
            </w:r>
            <w:proofErr w:type="spellStart"/>
            <w:r w:rsidRPr="00653847">
              <w:rPr>
                <w:rFonts w:ascii="Times New Roman" w:hAnsi="Times New Roman" w:cs="Times New Roman"/>
                <w:sz w:val="26"/>
                <w:szCs w:val="26"/>
                <w:lang w:val="en-US"/>
              </w:rPr>
              <w:t>chính</w:t>
            </w:r>
            <w:proofErr w:type="spellEnd"/>
            <w:r w:rsidRPr="00653847">
              <w:rPr>
                <w:rFonts w:ascii="Times New Roman" w:hAnsi="Times New Roman" w:cs="Times New Roman"/>
                <w:sz w:val="26"/>
                <w:szCs w:val="26"/>
                <w:lang w:val="en-US"/>
              </w:rPr>
              <w:t xml:space="preserve"> </w:t>
            </w:r>
            <w:proofErr w:type="spellStart"/>
            <w:r w:rsidRPr="00653847">
              <w:rPr>
                <w:rFonts w:ascii="Times New Roman" w:hAnsi="Times New Roman" w:cs="Times New Roman"/>
                <w:sz w:val="26"/>
                <w:szCs w:val="26"/>
                <w:lang w:val="en-US"/>
              </w:rPr>
              <w:t>trị</w:t>
            </w:r>
            <w:proofErr w:type="spellEnd"/>
            <w:r w:rsidRPr="00653847">
              <w:rPr>
                <w:rFonts w:ascii="Times New Roman" w:hAnsi="Times New Roman" w:cs="Times New Roman"/>
                <w:sz w:val="26"/>
                <w:szCs w:val="26"/>
                <w:lang w:val="en-US"/>
              </w:rPr>
              <w:t xml:space="preserve">, </w:t>
            </w:r>
            <w:proofErr w:type="spellStart"/>
            <w:r w:rsidRPr="00653847">
              <w:rPr>
                <w:rFonts w:ascii="Times New Roman" w:hAnsi="Times New Roman" w:cs="Times New Roman"/>
                <w:sz w:val="26"/>
                <w:szCs w:val="26"/>
                <w:lang w:val="en-US"/>
              </w:rPr>
              <w:t>phẩm</w:t>
            </w:r>
            <w:proofErr w:type="spellEnd"/>
            <w:r w:rsidRPr="00653847">
              <w:rPr>
                <w:rFonts w:ascii="Times New Roman" w:hAnsi="Times New Roman" w:cs="Times New Roman"/>
                <w:sz w:val="26"/>
                <w:szCs w:val="26"/>
                <w:lang w:val="en-US"/>
              </w:rPr>
              <w:t xml:space="preserve"> </w:t>
            </w:r>
            <w:proofErr w:type="spellStart"/>
            <w:r w:rsidRPr="00653847">
              <w:rPr>
                <w:rFonts w:ascii="Times New Roman" w:hAnsi="Times New Roman" w:cs="Times New Roman"/>
                <w:sz w:val="26"/>
                <w:szCs w:val="26"/>
                <w:lang w:val="en-US"/>
              </w:rPr>
              <w:t>chất</w:t>
            </w:r>
            <w:proofErr w:type="spellEnd"/>
            <w:r w:rsidRPr="00653847">
              <w:rPr>
                <w:rFonts w:ascii="Times New Roman" w:hAnsi="Times New Roman" w:cs="Times New Roman"/>
                <w:sz w:val="26"/>
                <w:szCs w:val="26"/>
                <w:lang w:val="en-US"/>
              </w:rPr>
              <w:t xml:space="preserve"> </w:t>
            </w:r>
            <w:proofErr w:type="spellStart"/>
            <w:r w:rsidRPr="00653847">
              <w:rPr>
                <w:rFonts w:ascii="Times New Roman" w:hAnsi="Times New Roman" w:cs="Times New Roman"/>
                <w:sz w:val="26"/>
                <w:szCs w:val="26"/>
                <w:lang w:val="en-US"/>
              </w:rPr>
              <w:t>đạo</w:t>
            </w:r>
            <w:proofErr w:type="spellEnd"/>
            <w:r w:rsidRPr="00653847">
              <w:rPr>
                <w:rFonts w:ascii="Times New Roman" w:hAnsi="Times New Roman" w:cs="Times New Roman"/>
                <w:sz w:val="26"/>
                <w:szCs w:val="26"/>
                <w:lang w:val="en-US"/>
              </w:rPr>
              <w:t xml:space="preserve"> </w:t>
            </w:r>
            <w:proofErr w:type="spellStart"/>
            <w:r w:rsidRPr="00653847">
              <w:rPr>
                <w:rFonts w:ascii="Times New Roman" w:hAnsi="Times New Roman" w:cs="Times New Roman"/>
                <w:sz w:val="26"/>
                <w:szCs w:val="26"/>
                <w:lang w:val="en-US"/>
              </w:rPr>
              <w:t>đức</w:t>
            </w:r>
            <w:proofErr w:type="spellEnd"/>
            <w:r w:rsidRPr="00653847">
              <w:rPr>
                <w:rFonts w:ascii="Times New Roman" w:hAnsi="Times New Roman" w:cs="Times New Roman"/>
                <w:sz w:val="26"/>
                <w:szCs w:val="26"/>
                <w:lang w:val="en-US"/>
              </w:rPr>
              <w:t xml:space="preserve"> </w:t>
            </w:r>
            <w:proofErr w:type="spellStart"/>
            <w:r w:rsidRPr="00653847">
              <w:rPr>
                <w:rFonts w:ascii="Times New Roman" w:hAnsi="Times New Roman" w:cs="Times New Roman"/>
                <w:sz w:val="26"/>
                <w:szCs w:val="26"/>
                <w:lang w:val="en-US"/>
              </w:rPr>
              <w:t>và</w:t>
            </w:r>
            <w:proofErr w:type="spellEnd"/>
            <w:r w:rsidRPr="00653847">
              <w:rPr>
                <w:rFonts w:ascii="Times New Roman" w:hAnsi="Times New Roman" w:cs="Times New Roman"/>
                <w:sz w:val="26"/>
                <w:szCs w:val="26"/>
                <w:lang w:val="en-US"/>
              </w:rPr>
              <w:t xml:space="preserve"> </w:t>
            </w:r>
            <w:proofErr w:type="spellStart"/>
            <w:r w:rsidRPr="00653847">
              <w:rPr>
                <w:rFonts w:ascii="Times New Roman" w:hAnsi="Times New Roman" w:cs="Times New Roman"/>
                <w:sz w:val="26"/>
                <w:szCs w:val="26"/>
                <w:lang w:val="en-US"/>
              </w:rPr>
              <w:t>năng</w:t>
            </w:r>
            <w:proofErr w:type="spellEnd"/>
            <w:r w:rsidRPr="00653847">
              <w:rPr>
                <w:rFonts w:ascii="Times New Roman" w:hAnsi="Times New Roman" w:cs="Times New Roman"/>
                <w:sz w:val="26"/>
                <w:szCs w:val="26"/>
                <w:lang w:val="en-US"/>
              </w:rPr>
              <w:t xml:space="preserve"> </w:t>
            </w:r>
            <w:proofErr w:type="spellStart"/>
            <w:r w:rsidRPr="00653847">
              <w:rPr>
                <w:rFonts w:ascii="Times New Roman" w:hAnsi="Times New Roman" w:cs="Times New Roman"/>
                <w:sz w:val="26"/>
                <w:szCs w:val="26"/>
                <w:lang w:val="en-US"/>
              </w:rPr>
              <w:t>lực</w:t>
            </w:r>
            <w:proofErr w:type="spellEnd"/>
            <w:r w:rsidRPr="00653847">
              <w:rPr>
                <w:rFonts w:ascii="Times New Roman" w:hAnsi="Times New Roman" w:cs="Times New Roman"/>
                <w:sz w:val="26"/>
                <w:szCs w:val="26"/>
                <w:lang w:val="en-US"/>
              </w:rPr>
              <w:t xml:space="preserve"> </w:t>
            </w:r>
            <w:proofErr w:type="spellStart"/>
            <w:r w:rsidRPr="00653847">
              <w:rPr>
                <w:rFonts w:ascii="Times New Roman" w:hAnsi="Times New Roman" w:cs="Times New Roman"/>
                <w:sz w:val="26"/>
                <w:szCs w:val="26"/>
                <w:lang w:val="en-US"/>
              </w:rPr>
              <w:t>tổ</w:t>
            </w:r>
            <w:proofErr w:type="spellEnd"/>
            <w:r w:rsidRPr="00653847">
              <w:rPr>
                <w:rFonts w:ascii="Times New Roman" w:hAnsi="Times New Roman" w:cs="Times New Roman"/>
                <w:sz w:val="26"/>
                <w:szCs w:val="26"/>
                <w:lang w:val="en-US"/>
              </w:rPr>
              <w:t xml:space="preserve"> </w:t>
            </w:r>
            <w:proofErr w:type="spellStart"/>
            <w:r w:rsidRPr="00653847">
              <w:rPr>
                <w:rFonts w:ascii="Times New Roman" w:hAnsi="Times New Roman" w:cs="Times New Roman"/>
                <w:sz w:val="26"/>
                <w:szCs w:val="26"/>
                <w:lang w:val="en-US"/>
              </w:rPr>
              <w:t>chức</w:t>
            </w:r>
            <w:proofErr w:type="spellEnd"/>
            <w:r w:rsidRPr="00653847">
              <w:rPr>
                <w:rFonts w:ascii="Times New Roman" w:hAnsi="Times New Roman" w:cs="Times New Roman"/>
                <w:sz w:val="26"/>
                <w:szCs w:val="26"/>
                <w:lang w:val="en-US"/>
              </w:rPr>
              <w:t xml:space="preserve"> </w:t>
            </w:r>
            <w:proofErr w:type="spellStart"/>
            <w:r w:rsidRPr="00653847">
              <w:rPr>
                <w:rFonts w:ascii="Times New Roman" w:hAnsi="Times New Roman" w:cs="Times New Roman"/>
                <w:sz w:val="26"/>
                <w:szCs w:val="26"/>
                <w:lang w:val="en-US"/>
              </w:rPr>
              <w:t>để</w:t>
            </w:r>
            <w:proofErr w:type="spellEnd"/>
            <w:r w:rsidRPr="00653847">
              <w:rPr>
                <w:rFonts w:ascii="Times New Roman" w:hAnsi="Times New Roman" w:cs="Times New Roman"/>
                <w:sz w:val="26"/>
                <w:szCs w:val="26"/>
                <w:lang w:val="en-US"/>
              </w:rPr>
              <w:t xml:space="preserve"> </w:t>
            </w:r>
            <w:proofErr w:type="spellStart"/>
            <w:r w:rsidRPr="00653847">
              <w:rPr>
                <w:rFonts w:ascii="Times New Roman" w:hAnsi="Times New Roman" w:cs="Times New Roman"/>
                <w:sz w:val="26"/>
                <w:szCs w:val="26"/>
                <w:lang w:val="en-US"/>
              </w:rPr>
              <w:t>đủ</w:t>
            </w:r>
            <w:proofErr w:type="spellEnd"/>
            <w:r w:rsidRPr="00653847">
              <w:rPr>
                <w:rFonts w:ascii="Times New Roman" w:hAnsi="Times New Roman" w:cs="Times New Roman"/>
                <w:sz w:val="26"/>
                <w:szCs w:val="26"/>
                <w:lang w:val="en-US"/>
              </w:rPr>
              <w:t xml:space="preserve"> </w:t>
            </w:r>
            <w:proofErr w:type="spellStart"/>
            <w:r w:rsidRPr="00653847">
              <w:rPr>
                <w:rFonts w:ascii="Times New Roman" w:hAnsi="Times New Roman" w:cs="Times New Roman"/>
                <w:sz w:val="26"/>
                <w:szCs w:val="26"/>
                <w:lang w:val="en-US"/>
              </w:rPr>
              <w:t>sức</w:t>
            </w:r>
            <w:proofErr w:type="spellEnd"/>
            <w:r w:rsidRPr="00653847">
              <w:rPr>
                <w:rFonts w:ascii="Times New Roman" w:hAnsi="Times New Roman" w:cs="Times New Roman"/>
                <w:sz w:val="26"/>
                <w:szCs w:val="26"/>
                <w:lang w:val="en-US"/>
              </w:rPr>
              <w:t xml:space="preserve"> </w:t>
            </w:r>
            <w:proofErr w:type="spellStart"/>
            <w:r w:rsidRPr="00653847">
              <w:rPr>
                <w:rFonts w:ascii="Times New Roman" w:hAnsi="Times New Roman" w:cs="Times New Roman"/>
                <w:sz w:val="26"/>
                <w:szCs w:val="26"/>
                <w:lang w:val="en-US"/>
              </w:rPr>
              <w:t>giải</w:t>
            </w:r>
            <w:proofErr w:type="spellEnd"/>
            <w:r w:rsidRPr="00653847">
              <w:rPr>
                <w:rFonts w:ascii="Times New Roman" w:hAnsi="Times New Roman" w:cs="Times New Roman"/>
                <w:sz w:val="26"/>
                <w:szCs w:val="26"/>
                <w:lang w:val="en-US"/>
              </w:rPr>
              <w:t xml:space="preserve"> </w:t>
            </w:r>
            <w:proofErr w:type="spellStart"/>
            <w:r w:rsidRPr="00653847">
              <w:rPr>
                <w:rFonts w:ascii="Times New Roman" w:hAnsi="Times New Roman" w:cs="Times New Roman"/>
                <w:sz w:val="26"/>
                <w:szCs w:val="26"/>
                <w:lang w:val="en-US"/>
              </w:rPr>
              <w:t>quyết</w:t>
            </w:r>
            <w:proofErr w:type="spellEnd"/>
            <w:r w:rsidRPr="00653847">
              <w:rPr>
                <w:rFonts w:ascii="Times New Roman" w:hAnsi="Times New Roman" w:cs="Times New Roman"/>
                <w:sz w:val="26"/>
                <w:szCs w:val="26"/>
                <w:lang w:val="en-US"/>
              </w:rPr>
              <w:t xml:space="preserve"> </w:t>
            </w:r>
            <w:proofErr w:type="spellStart"/>
            <w:r w:rsidRPr="00653847">
              <w:rPr>
                <w:rFonts w:ascii="Times New Roman" w:hAnsi="Times New Roman" w:cs="Times New Roman"/>
                <w:sz w:val="26"/>
                <w:szCs w:val="26"/>
                <w:lang w:val="en-US"/>
              </w:rPr>
              <w:t>các</w:t>
            </w:r>
            <w:proofErr w:type="spellEnd"/>
            <w:r w:rsidRPr="00653847">
              <w:rPr>
                <w:rFonts w:ascii="Times New Roman" w:hAnsi="Times New Roman" w:cs="Times New Roman"/>
                <w:sz w:val="26"/>
                <w:szCs w:val="26"/>
                <w:lang w:val="en-US"/>
              </w:rPr>
              <w:t xml:space="preserve"> </w:t>
            </w:r>
            <w:proofErr w:type="spellStart"/>
            <w:r w:rsidRPr="00653847">
              <w:rPr>
                <w:rFonts w:ascii="Times New Roman" w:hAnsi="Times New Roman" w:cs="Times New Roman"/>
                <w:sz w:val="26"/>
                <w:szCs w:val="26"/>
                <w:lang w:val="en-US"/>
              </w:rPr>
              <w:t>vấn</w:t>
            </w:r>
            <w:proofErr w:type="spellEnd"/>
            <w:r w:rsidRPr="00653847">
              <w:rPr>
                <w:rFonts w:ascii="Times New Roman" w:hAnsi="Times New Roman" w:cs="Times New Roman"/>
                <w:sz w:val="26"/>
                <w:szCs w:val="26"/>
                <w:lang w:val="en-US"/>
              </w:rPr>
              <w:t xml:space="preserve"> </w:t>
            </w:r>
            <w:proofErr w:type="spellStart"/>
            <w:r w:rsidRPr="00653847">
              <w:rPr>
                <w:rFonts w:ascii="Times New Roman" w:hAnsi="Times New Roman" w:cs="Times New Roman"/>
                <w:sz w:val="26"/>
                <w:szCs w:val="26"/>
                <w:lang w:val="en-US"/>
              </w:rPr>
              <w:t>đề</w:t>
            </w:r>
            <w:proofErr w:type="spellEnd"/>
            <w:r w:rsidRPr="00653847">
              <w:rPr>
                <w:rFonts w:ascii="Times New Roman" w:hAnsi="Times New Roman" w:cs="Times New Roman"/>
                <w:sz w:val="26"/>
                <w:szCs w:val="26"/>
                <w:lang w:val="en-US"/>
              </w:rPr>
              <w:t xml:space="preserve"> do </w:t>
            </w:r>
            <w:proofErr w:type="spellStart"/>
            <w:r w:rsidRPr="00653847">
              <w:rPr>
                <w:rFonts w:ascii="Times New Roman" w:hAnsi="Times New Roman" w:cs="Times New Roman"/>
                <w:sz w:val="26"/>
                <w:szCs w:val="26"/>
                <w:lang w:val="en-US"/>
              </w:rPr>
              <w:t>thực</w:t>
            </w:r>
            <w:proofErr w:type="spellEnd"/>
            <w:r w:rsidRPr="00653847">
              <w:rPr>
                <w:rFonts w:ascii="Times New Roman" w:hAnsi="Times New Roman" w:cs="Times New Roman"/>
                <w:sz w:val="26"/>
                <w:szCs w:val="26"/>
                <w:lang w:val="en-US"/>
              </w:rPr>
              <w:t xml:space="preserve"> </w:t>
            </w:r>
            <w:proofErr w:type="spellStart"/>
            <w:r w:rsidRPr="00653847">
              <w:rPr>
                <w:rFonts w:ascii="Times New Roman" w:hAnsi="Times New Roman" w:cs="Times New Roman"/>
                <w:sz w:val="26"/>
                <w:szCs w:val="26"/>
                <w:lang w:val="en-US"/>
              </w:rPr>
              <w:t>tiễn</w:t>
            </w:r>
            <w:proofErr w:type="spellEnd"/>
            <w:r w:rsidRPr="00653847">
              <w:rPr>
                <w:rFonts w:ascii="Times New Roman" w:hAnsi="Times New Roman" w:cs="Times New Roman"/>
                <w:sz w:val="26"/>
                <w:szCs w:val="26"/>
                <w:lang w:val="en-US"/>
              </w:rPr>
              <w:t xml:space="preserve"> CM </w:t>
            </w:r>
            <w:proofErr w:type="spellStart"/>
            <w:r w:rsidRPr="00653847">
              <w:rPr>
                <w:rFonts w:ascii="Times New Roman" w:hAnsi="Times New Roman" w:cs="Times New Roman"/>
                <w:sz w:val="26"/>
                <w:szCs w:val="26"/>
                <w:lang w:val="en-US"/>
              </w:rPr>
              <w:t>đặt</w:t>
            </w:r>
            <w:proofErr w:type="spellEnd"/>
            <w:r w:rsidRPr="00653847">
              <w:rPr>
                <w:rFonts w:ascii="Times New Roman" w:hAnsi="Times New Roman" w:cs="Times New Roman"/>
                <w:sz w:val="26"/>
                <w:szCs w:val="26"/>
                <w:lang w:val="en-US"/>
              </w:rPr>
              <w:t xml:space="preserve"> </w:t>
            </w:r>
            <w:proofErr w:type="spellStart"/>
            <w:r w:rsidRPr="00653847">
              <w:rPr>
                <w:rFonts w:ascii="Times New Roman" w:hAnsi="Times New Roman" w:cs="Times New Roman"/>
                <w:sz w:val="26"/>
                <w:szCs w:val="26"/>
                <w:lang w:val="en-US"/>
              </w:rPr>
              <w:t>ra.</w:t>
            </w:r>
            <w:proofErr w:type="spellEnd"/>
          </w:p>
          <w:p w:rsidR="00653847" w:rsidRPr="00142D67" w:rsidRDefault="00653847" w:rsidP="00142D67">
            <w:pPr>
              <w:spacing w:after="0" w:line="240" w:lineRule="auto"/>
              <w:jc w:val="both"/>
              <w:rPr>
                <w:rFonts w:ascii="Times New Roman" w:hAnsi="Times New Roman" w:cs="Times New Roman"/>
                <w:b/>
                <w:bCs/>
                <w:sz w:val="26"/>
                <w:szCs w:val="26"/>
                <w:lang w:val="en-US"/>
              </w:rPr>
            </w:pPr>
          </w:p>
        </w:tc>
      </w:tr>
    </w:tbl>
    <w:p w:rsidR="002B5601" w:rsidRDefault="002B5601">
      <w:pPr>
        <w:rPr>
          <w:rFonts w:ascii="Times New Roman" w:hAnsi="Times New Roman" w:cs="Times New Roman"/>
          <w:sz w:val="26"/>
          <w:szCs w:val="26"/>
        </w:rPr>
      </w:pPr>
    </w:p>
    <w:sectPr w:rsidR="002B560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97436E" w:rsidRDefault="0097436E">
      <w:pPr>
        <w:spacing w:line="240" w:lineRule="auto"/>
      </w:pPr>
      <w:r>
        <w:separator/>
      </w:r>
    </w:p>
  </w:endnote>
  <w:endnote w:type="continuationSeparator" w:id="0">
    <w:p w:rsidR="0097436E" w:rsidRDefault="0097436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Bold Italic">
    <w:panose1 w:val="02020703060505090304"/>
    <w:charset w:val="00"/>
    <w:family w:val="auto"/>
    <w:pitch w:val="default"/>
  </w:font>
  <w:font w:name="Times New Roman Italic">
    <w:panose1 w:val="02020503050405090304"/>
    <w:charset w:val="00"/>
    <w:family w:val="auto"/>
    <w:pitch w:val="default"/>
  </w:font>
  <w:font w:name="Times New Roman Bold">
    <w:panose1 w:val="02020803070505020304"/>
    <w:charset w:val="00"/>
    <w:family w:val="auto"/>
    <w:pitch w:val="default"/>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97436E" w:rsidRDefault="0097436E">
      <w:pPr>
        <w:spacing w:after="0"/>
      </w:pPr>
      <w:r>
        <w:separator/>
      </w:r>
    </w:p>
  </w:footnote>
  <w:footnote w:type="continuationSeparator" w:id="0">
    <w:p w:rsidR="0097436E" w:rsidRDefault="0097436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3"/>
    <w:multiLevelType w:val="multilevel"/>
    <w:tmpl w:val="0000000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0000005"/>
    <w:multiLevelType w:val="multilevel"/>
    <w:tmpl w:val="0000000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0000006"/>
    <w:multiLevelType w:val="multilevel"/>
    <w:tmpl w:val="00000006"/>
    <w:lvl w:ilvl="0">
      <w:start w:val="1"/>
      <w:numFmt w:val="bullet"/>
      <w:lvlText w:val=""/>
      <w:lvlJc w:val="left"/>
      <w:pPr>
        <w:ind w:left="781" w:hanging="360"/>
      </w:pPr>
      <w:rPr>
        <w:rFonts w:ascii="Symbol" w:hAnsi="Symbol" w:hint="default"/>
      </w:rPr>
    </w:lvl>
    <w:lvl w:ilvl="1">
      <w:start w:val="1"/>
      <w:numFmt w:val="bullet"/>
      <w:lvlText w:val="-"/>
      <w:lvlJc w:val="left"/>
      <w:pPr>
        <w:ind w:left="1501" w:hanging="360"/>
      </w:pPr>
      <w:rPr>
        <w:rFonts w:ascii="Arial" w:eastAsia="SimSun" w:hAnsi="Arial" w:cs="Arial" w:hint="default"/>
      </w:rPr>
    </w:lvl>
    <w:lvl w:ilvl="2">
      <w:start w:val="1"/>
      <w:numFmt w:val="bullet"/>
      <w:lvlText w:val=""/>
      <w:lvlJc w:val="left"/>
      <w:pPr>
        <w:ind w:left="2221" w:hanging="360"/>
      </w:pPr>
      <w:rPr>
        <w:rFonts w:ascii="Wingdings" w:eastAsia="SimSun" w:hAnsi="Wingdings" w:cs="SimSun" w:hint="default"/>
      </w:rPr>
    </w:lvl>
    <w:lvl w:ilvl="3">
      <w:start w:val="1"/>
      <w:numFmt w:val="bullet"/>
      <w:lvlText w:val=""/>
      <w:lvlJc w:val="left"/>
      <w:pPr>
        <w:ind w:left="2941" w:hanging="360"/>
      </w:pPr>
      <w:rPr>
        <w:rFonts w:ascii="Symbol" w:hAnsi="Symbol" w:hint="default"/>
      </w:rPr>
    </w:lvl>
    <w:lvl w:ilvl="4">
      <w:start w:val="1"/>
      <w:numFmt w:val="bullet"/>
      <w:lvlText w:val="o"/>
      <w:lvlJc w:val="left"/>
      <w:pPr>
        <w:ind w:left="3661" w:hanging="360"/>
      </w:pPr>
      <w:rPr>
        <w:rFonts w:ascii="Courier New" w:hAnsi="Courier New" w:cs="Courier New" w:hint="default"/>
      </w:rPr>
    </w:lvl>
    <w:lvl w:ilvl="5">
      <w:start w:val="1"/>
      <w:numFmt w:val="bullet"/>
      <w:lvlText w:val=""/>
      <w:lvlJc w:val="left"/>
      <w:pPr>
        <w:ind w:left="4381" w:hanging="360"/>
      </w:pPr>
      <w:rPr>
        <w:rFonts w:ascii="Wingdings" w:hAnsi="Wingdings" w:hint="default"/>
      </w:rPr>
    </w:lvl>
    <w:lvl w:ilvl="6">
      <w:start w:val="1"/>
      <w:numFmt w:val="bullet"/>
      <w:lvlText w:val=""/>
      <w:lvlJc w:val="left"/>
      <w:pPr>
        <w:ind w:left="5101" w:hanging="360"/>
      </w:pPr>
      <w:rPr>
        <w:rFonts w:ascii="Symbol" w:hAnsi="Symbol" w:hint="default"/>
      </w:rPr>
    </w:lvl>
    <w:lvl w:ilvl="7">
      <w:start w:val="1"/>
      <w:numFmt w:val="bullet"/>
      <w:lvlText w:val="o"/>
      <w:lvlJc w:val="left"/>
      <w:pPr>
        <w:ind w:left="5821" w:hanging="360"/>
      </w:pPr>
      <w:rPr>
        <w:rFonts w:ascii="Courier New" w:hAnsi="Courier New" w:cs="Courier New" w:hint="default"/>
      </w:rPr>
    </w:lvl>
    <w:lvl w:ilvl="8">
      <w:start w:val="1"/>
      <w:numFmt w:val="bullet"/>
      <w:lvlText w:val=""/>
      <w:lvlJc w:val="left"/>
      <w:pPr>
        <w:ind w:left="6541" w:hanging="360"/>
      </w:pPr>
      <w:rPr>
        <w:rFonts w:ascii="Wingdings" w:hAnsi="Wingdings" w:hint="default"/>
      </w:rPr>
    </w:lvl>
  </w:abstractNum>
  <w:abstractNum w:abstractNumId="3" w15:restartNumberingAfterBreak="0">
    <w:nsid w:val="00000007"/>
    <w:multiLevelType w:val="multilevel"/>
    <w:tmpl w:val="00000007"/>
    <w:lvl w:ilvl="0">
      <w:start w:val="1"/>
      <w:numFmt w:val="bullet"/>
      <w:lvlText w:val=""/>
      <w:lvlJc w:val="left"/>
      <w:pPr>
        <w:ind w:left="781" w:hanging="360"/>
      </w:pPr>
      <w:rPr>
        <w:rFonts w:ascii="Symbol" w:hAnsi="Symbol" w:hint="default"/>
      </w:rPr>
    </w:lvl>
    <w:lvl w:ilvl="1">
      <w:start w:val="1"/>
      <w:numFmt w:val="bullet"/>
      <w:lvlText w:val="o"/>
      <w:lvlJc w:val="left"/>
      <w:pPr>
        <w:ind w:left="1501" w:hanging="360"/>
      </w:pPr>
      <w:rPr>
        <w:rFonts w:ascii="Courier New" w:hAnsi="Courier New" w:cs="Courier New" w:hint="default"/>
      </w:rPr>
    </w:lvl>
    <w:lvl w:ilvl="2">
      <w:start w:val="1"/>
      <w:numFmt w:val="bullet"/>
      <w:lvlText w:val=""/>
      <w:lvlJc w:val="left"/>
      <w:pPr>
        <w:ind w:left="2221" w:hanging="360"/>
      </w:pPr>
      <w:rPr>
        <w:rFonts w:ascii="Wingdings" w:hAnsi="Wingdings" w:hint="default"/>
      </w:rPr>
    </w:lvl>
    <w:lvl w:ilvl="3">
      <w:start w:val="1"/>
      <w:numFmt w:val="bullet"/>
      <w:lvlText w:val=""/>
      <w:lvlJc w:val="left"/>
      <w:pPr>
        <w:ind w:left="2941" w:hanging="360"/>
      </w:pPr>
      <w:rPr>
        <w:rFonts w:ascii="Symbol" w:hAnsi="Symbol" w:hint="default"/>
      </w:rPr>
    </w:lvl>
    <w:lvl w:ilvl="4">
      <w:start w:val="1"/>
      <w:numFmt w:val="bullet"/>
      <w:lvlText w:val="o"/>
      <w:lvlJc w:val="left"/>
      <w:pPr>
        <w:ind w:left="3661" w:hanging="360"/>
      </w:pPr>
      <w:rPr>
        <w:rFonts w:ascii="Courier New" w:hAnsi="Courier New" w:cs="Courier New" w:hint="default"/>
      </w:rPr>
    </w:lvl>
    <w:lvl w:ilvl="5">
      <w:start w:val="1"/>
      <w:numFmt w:val="bullet"/>
      <w:lvlText w:val=""/>
      <w:lvlJc w:val="left"/>
      <w:pPr>
        <w:ind w:left="4381" w:hanging="360"/>
      </w:pPr>
      <w:rPr>
        <w:rFonts w:ascii="Wingdings" w:hAnsi="Wingdings" w:hint="default"/>
      </w:rPr>
    </w:lvl>
    <w:lvl w:ilvl="6">
      <w:start w:val="1"/>
      <w:numFmt w:val="bullet"/>
      <w:lvlText w:val=""/>
      <w:lvlJc w:val="left"/>
      <w:pPr>
        <w:ind w:left="5101" w:hanging="360"/>
      </w:pPr>
      <w:rPr>
        <w:rFonts w:ascii="Symbol" w:hAnsi="Symbol" w:hint="default"/>
      </w:rPr>
    </w:lvl>
    <w:lvl w:ilvl="7">
      <w:start w:val="1"/>
      <w:numFmt w:val="bullet"/>
      <w:lvlText w:val="o"/>
      <w:lvlJc w:val="left"/>
      <w:pPr>
        <w:ind w:left="5821" w:hanging="360"/>
      </w:pPr>
      <w:rPr>
        <w:rFonts w:ascii="Courier New" w:hAnsi="Courier New" w:cs="Courier New" w:hint="default"/>
      </w:rPr>
    </w:lvl>
    <w:lvl w:ilvl="8">
      <w:start w:val="1"/>
      <w:numFmt w:val="bullet"/>
      <w:lvlText w:val=""/>
      <w:lvlJc w:val="left"/>
      <w:pPr>
        <w:ind w:left="6541" w:hanging="360"/>
      </w:pPr>
      <w:rPr>
        <w:rFonts w:ascii="Wingdings" w:hAnsi="Wingdings" w:hint="default"/>
      </w:rPr>
    </w:lvl>
  </w:abstractNum>
  <w:abstractNum w:abstractNumId="4" w15:restartNumberingAfterBreak="0">
    <w:nsid w:val="0000000D"/>
    <w:multiLevelType w:val="multilevel"/>
    <w:tmpl w:val="0000000D"/>
    <w:lvl w:ilvl="0">
      <w:start w:val="1"/>
      <w:numFmt w:val="bullet"/>
      <w:lvlText w:val=""/>
      <w:lvlJc w:val="left"/>
      <w:pPr>
        <w:ind w:left="781" w:hanging="360"/>
      </w:pPr>
      <w:rPr>
        <w:rFonts w:ascii="Symbol" w:hAnsi="Symbol" w:hint="default"/>
      </w:rPr>
    </w:lvl>
    <w:lvl w:ilvl="1">
      <w:start w:val="2"/>
      <w:numFmt w:val="bullet"/>
      <w:lvlText w:val=""/>
      <w:lvlJc w:val="left"/>
      <w:pPr>
        <w:ind w:left="1501" w:hanging="360"/>
      </w:pPr>
      <w:rPr>
        <w:rFonts w:ascii="Wingdings" w:eastAsia="SimSun" w:hAnsi="Wingdings" w:cs="SimSun" w:hint="default"/>
      </w:rPr>
    </w:lvl>
    <w:lvl w:ilvl="2">
      <w:start w:val="1"/>
      <w:numFmt w:val="bullet"/>
      <w:lvlText w:val=""/>
      <w:lvlJc w:val="left"/>
      <w:pPr>
        <w:ind w:left="2221" w:hanging="360"/>
      </w:pPr>
      <w:rPr>
        <w:rFonts w:ascii="Wingdings" w:hAnsi="Wingdings" w:hint="default"/>
      </w:rPr>
    </w:lvl>
    <w:lvl w:ilvl="3">
      <w:start w:val="1"/>
      <w:numFmt w:val="bullet"/>
      <w:lvlText w:val=""/>
      <w:lvlJc w:val="left"/>
      <w:pPr>
        <w:ind w:left="2941" w:hanging="360"/>
      </w:pPr>
      <w:rPr>
        <w:rFonts w:ascii="Symbol" w:hAnsi="Symbol" w:hint="default"/>
      </w:rPr>
    </w:lvl>
    <w:lvl w:ilvl="4">
      <w:start w:val="1"/>
      <w:numFmt w:val="bullet"/>
      <w:lvlText w:val="o"/>
      <w:lvlJc w:val="left"/>
      <w:pPr>
        <w:ind w:left="3661" w:hanging="360"/>
      </w:pPr>
      <w:rPr>
        <w:rFonts w:ascii="Courier New" w:hAnsi="Courier New" w:cs="Courier New" w:hint="default"/>
      </w:rPr>
    </w:lvl>
    <w:lvl w:ilvl="5">
      <w:start w:val="1"/>
      <w:numFmt w:val="bullet"/>
      <w:lvlText w:val=""/>
      <w:lvlJc w:val="left"/>
      <w:pPr>
        <w:ind w:left="4381" w:hanging="360"/>
      </w:pPr>
      <w:rPr>
        <w:rFonts w:ascii="Wingdings" w:hAnsi="Wingdings" w:hint="default"/>
      </w:rPr>
    </w:lvl>
    <w:lvl w:ilvl="6">
      <w:start w:val="1"/>
      <w:numFmt w:val="bullet"/>
      <w:lvlText w:val=""/>
      <w:lvlJc w:val="left"/>
      <w:pPr>
        <w:ind w:left="5101" w:hanging="360"/>
      </w:pPr>
      <w:rPr>
        <w:rFonts w:ascii="Symbol" w:hAnsi="Symbol" w:hint="default"/>
      </w:rPr>
    </w:lvl>
    <w:lvl w:ilvl="7">
      <w:start w:val="1"/>
      <w:numFmt w:val="bullet"/>
      <w:lvlText w:val="o"/>
      <w:lvlJc w:val="left"/>
      <w:pPr>
        <w:ind w:left="5821" w:hanging="360"/>
      </w:pPr>
      <w:rPr>
        <w:rFonts w:ascii="Courier New" w:hAnsi="Courier New" w:cs="Courier New" w:hint="default"/>
      </w:rPr>
    </w:lvl>
    <w:lvl w:ilvl="8">
      <w:start w:val="1"/>
      <w:numFmt w:val="bullet"/>
      <w:lvlText w:val=""/>
      <w:lvlJc w:val="left"/>
      <w:pPr>
        <w:ind w:left="6541" w:hanging="360"/>
      </w:pPr>
      <w:rPr>
        <w:rFonts w:ascii="Wingdings" w:hAnsi="Wingdings" w:hint="default"/>
      </w:rPr>
    </w:lvl>
  </w:abstractNum>
  <w:abstractNum w:abstractNumId="5" w15:restartNumberingAfterBreak="0">
    <w:nsid w:val="438E5A48"/>
    <w:multiLevelType w:val="hybridMultilevel"/>
    <w:tmpl w:val="7124DF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6933AF4"/>
    <w:multiLevelType w:val="multilevel"/>
    <w:tmpl w:val="46933AF4"/>
    <w:lvl w:ilvl="0">
      <w:start w:val="1"/>
      <w:numFmt w:val="bullet"/>
      <w:lvlText w:val=""/>
      <w:lvlJc w:val="left"/>
      <w:pPr>
        <w:ind w:left="781" w:hanging="360"/>
      </w:pPr>
      <w:rPr>
        <w:rFonts w:ascii="Symbol" w:hAnsi="Symbol" w:hint="default"/>
      </w:rPr>
    </w:lvl>
    <w:lvl w:ilvl="1">
      <w:start w:val="1"/>
      <w:numFmt w:val="bullet"/>
      <w:lvlText w:val="o"/>
      <w:lvlJc w:val="left"/>
      <w:pPr>
        <w:ind w:left="1501" w:hanging="360"/>
      </w:pPr>
      <w:rPr>
        <w:rFonts w:ascii="Courier New" w:hAnsi="Courier New" w:cs="Courier New" w:hint="default"/>
      </w:rPr>
    </w:lvl>
    <w:lvl w:ilvl="2">
      <w:start w:val="1"/>
      <w:numFmt w:val="bullet"/>
      <w:lvlText w:val=""/>
      <w:lvlJc w:val="left"/>
      <w:pPr>
        <w:ind w:left="2221" w:hanging="360"/>
      </w:pPr>
      <w:rPr>
        <w:rFonts w:ascii="Wingdings" w:hAnsi="Wingdings" w:hint="default"/>
      </w:rPr>
    </w:lvl>
    <w:lvl w:ilvl="3">
      <w:start w:val="1"/>
      <w:numFmt w:val="bullet"/>
      <w:lvlText w:val=""/>
      <w:lvlJc w:val="left"/>
      <w:pPr>
        <w:ind w:left="2941" w:hanging="360"/>
      </w:pPr>
      <w:rPr>
        <w:rFonts w:ascii="Symbol" w:hAnsi="Symbol" w:hint="default"/>
      </w:rPr>
    </w:lvl>
    <w:lvl w:ilvl="4">
      <w:start w:val="1"/>
      <w:numFmt w:val="bullet"/>
      <w:lvlText w:val="o"/>
      <w:lvlJc w:val="left"/>
      <w:pPr>
        <w:ind w:left="3661" w:hanging="360"/>
      </w:pPr>
      <w:rPr>
        <w:rFonts w:ascii="Courier New" w:hAnsi="Courier New" w:cs="Courier New" w:hint="default"/>
      </w:rPr>
    </w:lvl>
    <w:lvl w:ilvl="5">
      <w:start w:val="1"/>
      <w:numFmt w:val="bullet"/>
      <w:lvlText w:val=""/>
      <w:lvlJc w:val="left"/>
      <w:pPr>
        <w:ind w:left="4381" w:hanging="360"/>
      </w:pPr>
      <w:rPr>
        <w:rFonts w:ascii="Wingdings" w:hAnsi="Wingdings" w:hint="default"/>
      </w:rPr>
    </w:lvl>
    <w:lvl w:ilvl="6">
      <w:start w:val="1"/>
      <w:numFmt w:val="bullet"/>
      <w:lvlText w:val=""/>
      <w:lvlJc w:val="left"/>
      <w:pPr>
        <w:ind w:left="5101" w:hanging="360"/>
      </w:pPr>
      <w:rPr>
        <w:rFonts w:ascii="Symbol" w:hAnsi="Symbol" w:hint="default"/>
      </w:rPr>
    </w:lvl>
    <w:lvl w:ilvl="7">
      <w:start w:val="1"/>
      <w:numFmt w:val="bullet"/>
      <w:lvlText w:val="o"/>
      <w:lvlJc w:val="left"/>
      <w:pPr>
        <w:ind w:left="5821" w:hanging="360"/>
      </w:pPr>
      <w:rPr>
        <w:rFonts w:ascii="Courier New" w:hAnsi="Courier New" w:cs="Courier New" w:hint="default"/>
      </w:rPr>
    </w:lvl>
    <w:lvl w:ilvl="8">
      <w:start w:val="1"/>
      <w:numFmt w:val="bullet"/>
      <w:lvlText w:val=""/>
      <w:lvlJc w:val="left"/>
      <w:pPr>
        <w:ind w:left="6541" w:hanging="360"/>
      </w:pPr>
      <w:rPr>
        <w:rFonts w:ascii="Wingdings" w:hAnsi="Wingdings" w:hint="default"/>
      </w:rPr>
    </w:lvl>
  </w:abstractNum>
  <w:num w:numId="1" w16cid:durableId="1284386136">
    <w:abstractNumId w:val="3"/>
  </w:num>
  <w:num w:numId="2" w16cid:durableId="1833836616">
    <w:abstractNumId w:val="0"/>
  </w:num>
  <w:num w:numId="3" w16cid:durableId="1119304200">
    <w:abstractNumId w:val="4"/>
  </w:num>
  <w:num w:numId="4" w16cid:durableId="1389305695">
    <w:abstractNumId w:val="6"/>
  </w:num>
  <w:num w:numId="5" w16cid:durableId="759253273">
    <w:abstractNumId w:val="2"/>
  </w:num>
  <w:num w:numId="6" w16cid:durableId="1951278664">
    <w:abstractNumId w:val="1"/>
  </w:num>
  <w:num w:numId="7" w16cid:durableId="26184492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4C08"/>
    <w:rsid w:val="FDAF4FB8"/>
    <w:rsid w:val="FFF101A5"/>
    <w:rsid w:val="00142D67"/>
    <w:rsid w:val="002B5601"/>
    <w:rsid w:val="005674B6"/>
    <w:rsid w:val="00653847"/>
    <w:rsid w:val="00746FE1"/>
    <w:rsid w:val="0085008B"/>
    <w:rsid w:val="0097436E"/>
    <w:rsid w:val="00AD4C08"/>
    <w:rsid w:val="00E348AA"/>
    <w:rsid w:val="00EA52CA"/>
    <w:rsid w:val="00F82481"/>
    <w:rsid w:val="3FDD0EF1"/>
    <w:rsid w:val="7DFFDE38"/>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AAD0F1"/>
  <w15:docId w15:val="{06F81D4B-1854-4C24-8EE0-456D002653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SimSun" w:hAnsi="Calibri" w:cs="SimSu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qFormat="1"/>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qFormat="1"/>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qFormat="1"/>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qFormat="1"/>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qFormat="1"/>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qFormat="1"/>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qFormat="1"/>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val="vi-VN" w:eastAsia="vi-V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qFormat/>
    <w:pPr>
      <w:spacing w:after="0" w:line="240" w:lineRule="auto"/>
    </w:pPr>
    <w:rPr>
      <w:rFonts w:ascii="Tahoma" w:hAnsi="Tahoma" w:cs="Tahoma"/>
      <w:sz w:val="16"/>
      <w:szCs w:val="16"/>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MediumGrid3">
    <w:name w:val="Medium Grid 3"/>
    <w:basedOn w:val="TableNormal"/>
    <w:uiPriority w:val="69"/>
    <w:qFormat/>
    <w:tblPr>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tblPr>
    <w:tcPr>
      <w:shd w:val="clear" w:color="auto" w:fill="C0C0C0"/>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auto"/>
        </w:tcBorders>
        <w:shd w:val="clear" w:color="auto" w:fill="000000"/>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auto"/>
        </w:tcBorders>
        <w:shd w:val="clear" w:color="auto" w:fill="000000"/>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000000"/>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000000"/>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80808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tblPr>
    <w:tcPr>
      <w:shd w:val="clear" w:color="auto" w:fill="D3DFEE"/>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auto"/>
        </w:tcBorders>
        <w:shd w:val="clear" w:color="auto" w:fill="4F81BD"/>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auto"/>
        </w:tcBorders>
        <w:shd w:val="clear" w:color="auto" w:fill="4F81BD"/>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4F81BD"/>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4F81BD"/>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A7BFDE"/>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qFormat/>
    <w:tblPr>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tblPr>
    <w:tcPr>
      <w:shd w:val="clear" w:color="auto" w:fill="EFD3D2"/>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auto"/>
        </w:tcBorders>
        <w:shd w:val="clear" w:color="auto" w:fill="C0504D"/>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auto"/>
        </w:tcBorders>
        <w:shd w:val="clear" w:color="auto" w:fill="C0504D"/>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C0504D"/>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C0504D"/>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DFA7A6"/>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qFormat/>
    <w:tblPr>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tblPr>
    <w:tcPr>
      <w:shd w:val="clear" w:color="auto" w:fill="E6EED5"/>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auto"/>
        </w:tcBorders>
        <w:shd w:val="clear" w:color="auto" w:fill="9BBB59"/>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auto"/>
        </w:tcBorders>
        <w:shd w:val="clear" w:color="auto" w:fill="9BBB59"/>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9BBB59"/>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9BBB59"/>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CDDDAC"/>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qFormat/>
    <w:tblPr>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tblPr>
    <w:tcPr>
      <w:shd w:val="clear" w:color="auto" w:fill="DFD8E8"/>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auto"/>
        </w:tcBorders>
        <w:shd w:val="clear" w:color="auto" w:fill="8064A2"/>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auto"/>
        </w:tcBorders>
        <w:shd w:val="clear" w:color="auto" w:fill="8064A2"/>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8064A2"/>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8064A2"/>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BFB1D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qFormat/>
    <w:tblPr>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tblPr>
    <w:tcPr>
      <w:shd w:val="clear" w:color="auto" w:fill="D2EAF1"/>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auto"/>
        </w:tcBorders>
        <w:shd w:val="clear" w:color="auto" w:fill="4BACC6"/>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auto"/>
        </w:tcBorders>
        <w:shd w:val="clear" w:color="auto" w:fill="4BACC6"/>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4BACC6"/>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4BACC6"/>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A5D5E2"/>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tblPr>
    <w:tcPr>
      <w:shd w:val="clear" w:color="auto" w:fill="FDE4D0"/>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auto"/>
        </w:tcBorders>
        <w:shd w:val="clear" w:color="auto" w:fill="F79646"/>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auto"/>
        </w:tcBorders>
        <w:shd w:val="clear" w:color="auto" w:fill="F79646"/>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F79646"/>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F79646"/>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FBCAA2"/>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auto"/>
          <w:insideV w:val="single" w:sz="8" w:space="0" w:color="auto"/>
        </w:tcBorders>
        <w:shd w:val="clear" w:color="auto" w:fill="FBCAA2"/>
      </w:tcPr>
    </w:tblStylePr>
  </w:style>
  <w:style w:type="paragraph" w:styleId="ListParagraph">
    <w:name w:val="List Paragraph"/>
    <w:basedOn w:val="Normal"/>
    <w:uiPriority w:val="34"/>
    <w:qFormat/>
    <w:pPr>
      <w:ind w:left="720"/>
      <w:contextualSpacing/>
    </w:pPr>
  </w:style>
  <w:style w:type="paragraph" w:customStyle="1" w:styleId="Revision1">
    <w:name w:val="Revision1"/>
    <w:uiPriority w:val="99"/>
    <w:qFormat/>
    <w:rPr>
      <w:kern w:val="2"/>
      <w:sz w:val="22"/>
      <w:szCs w:val="22"/>
      <w:lang w:val="vi-VN" w:eastAsia="vi-VN"/>
      <w14:ligatures w14:val="standardContextual"/>
    </w:rPr>
  </w:style>
  <w:style w:type="character" w:customStyle="1" w:styleId="BalloonTextChar">
    <w:name w:val="Balloon Text Char"/>
    <w:basedOn w:val="DefaultParagraphFont"/>
    <w:link w:val="BalloonText"/>
    <w:uiPriority w:val="99"/>
    <w:qFormat/>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084065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402</TotalTime>
  <Pages>10</Pages>
  <Words>3374</Words>
  <Characters>19232</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leha35108@gmail.com</dc:creator>
  <cp:lastModifiedBy>LAPTOP KIM ANH</cp:lastModifiedBy>
  <cp:revision>4</cp:revision>
  <dcterms:created xsi:type="dcterms:W3CDTF">2023-06-09T20:30:00Z</dcterms:created>
  <dcterms:modified xsi:type="dcterms:W3CDTF">2024-04-12T04:59:00Z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356ca55ff62a4d91b3531f62185f3a06</vt:lpwstr>
  </property>
  <property fmtid="{D5CDD505-2E9C-101B-9397-08002B2CF9AE}" pid="3" name="KSOProductBuildVer">
    <vt:lpwstr>1033-5.3.0.7932</vt:lpwstr>
  </property>
</Properties>
</file>